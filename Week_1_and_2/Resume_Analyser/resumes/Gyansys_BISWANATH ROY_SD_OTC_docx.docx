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52E45918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336DF832" w14:textId="77777777" w:rsidR="00D14CF2" w:rsidRPr="00D14CF2" w:rsidRDefault="00D14CF2" w:rsidP="009E29D2">
      <w:pPr>
        <w:numPr>
          <w:ilvl w:val="0"/>
          <w:numId w:val="9"/>
        </w:numPr>
        <w:tabs>
          <w:tab w:val="left" w:pos="501"/>
        </w:tabs>
        <w:jc w:val="both"/>
        <w:rPr>
          <w:lang w:bidi="en-US"/>
        </w:rPr>
      </w:pPr>
      <w:r w:rsidRPr="00D14CF2">
        <w:rPr>
          <w:lang w:bidi="en-US"/>
        </w:rPr>
        <w:t>Strong skills on ASAP Methodologies.</w:t>
      </w:r>
    </w:p>
    <w:p w14:paraId="1CD75D93" w14:textId="77777777" w:rsidR="00D14CF2" w:rsidRPr="00D14CF2" w:rsidRDefault="00D14CF2" w:rsidP="009E29D2">
      <w:pPr>
        <w:numPr>
          <w:ilvl w:val="0"/>
          <w:numId w:val="9"/>
        </w:numPr>
        <w:tabs>
          <w:tab w:val="left" w:pos="501"/>
        </w:tabs>
        <w:jc w:val="both"/>
        <w:rPr>
          <w:lang w:bidi="en-US"/>
        </w:rPr>
      </w:pPr>
      <w:r w:rsidRPr="00D14CF2">
        <w:rPr>
          <w:lang w:bidi="en-US"/>
        </w:rPr>
        <w:t xml:space="preserve">I am well acquainted </w:t>
      </w:r>
      <w:proofErr w:type="gramStart"/>
      <w:r w:rsidRPr="00D14CF2">
        <w:rPr>
          <w:lang w:bidi="en-US"/>
        </w:rPr>
        <w:t>in</w:t>
      </w:r>
      <w:proofErr w:type="gramEnd"/>
      <w:r w:rsidRPr="00D14CF2">
        <w:rPr>
          <w:lang w:bidi="en-US"/>
        </w:rPr>
        <w:t xml:space="preserve"> identifying business processes &amp; associated mappings in SAP with other Legacy systems.</w:t>
      </w:r>
    </w:p>
    <w:p w14:paraId="0D2D87DA" w14:textId="77777777" w:rsidR="00D14CF2" w:rsidRPr="00D14CF2" w:rsidRDefault="00D14CF2" w:rsidP="009E29D2">
      <w:pPr>
        <w:numPr>
          <w:ilvl w:val="0"/>
          <w:numId w:val="9"/>
        </w:numPr>
        <w:tabs>
          <w:tab w:val="left" w:pos="501"/>
        </w:tabs>
        <w:jc w:val="both"/>
        <w:rPr>
          <w:lang w:bidi="en-US"/>
        </w:rPr>
      </w:pPr>
      <w:r w:rsidRPr="00D14CF2">
        <w:rPr>
          <w:lang w:bidi="en-US"/>
        </w:rPr>
        <w:t>Worked on translation of business requirement into SAP functional specification and configuring the requirements, Interface and IDOC.</w:t>
      </w:r>
    </w:p>
    <w:p w14:paraId="26C1798F" w14:textId="77777777" w:rsidR="00D14CF2" w:rsidRPr="00D14CF2" w:rsidRDefault="00D14CF2" w:rsidP="009E29D2">
      <w:pPr>
        <w:numPr>
          <w:ilvl w:val="0"/>
          <w:numId w:val="9"/>
        </w:numPr>
        <w:tabs>
          <w:tab w:val="left" w:pos="501"/>
        </w:tabs>
        <w:jc w:val="both"/>
        <w:rPr>
          <w:lang w:bidi="en-US"/>
        </w:rPr>
      </w:pPr>
      <w:r w:rsidRPr="00D14CF2">
        <w:rPr>
          <w:lang w:bidi="en-US"/>
        </w:rPr>
        <w:t>Possess Analytical, Trouble shooting and Problem-Solving Skills.</w:t>
      </w:r>
    </w:p>
    <w:p w14:paraId="676121BD" w14:textId="3FF88932" w:rsidR="00D14CF2" w:rsidRPr="00D14CF2" w:rsidRDefault="00D14CF2" w:rsidP="009E29D2">
      <w:pPr>
        <w:numPr>
          <w:ilvl w:val="0"/>
          <w:numId w:val="9"/>
        </w:numPr>
        <w:tabs>
          <w:tab w:val="left" w:pos="501"/>
        </w:tabs>
        <w:jc w:val="both"/>
        <w:rPr>
          <w:lang w:bidi="en-US"/>
        </w:rPr>
      </w:pPr>
      <w:r w:rsidRPr="00D14CF2">
        <w:rPr>
          <w:lang w:bidi="en-US"/>
        </w:rPr>
        <w:t xml:space="preserve">Overall </w:t>
      </w:r>
      <w:r w:rsidR="00C72F00">
        <w:rPr>
          <w:lang w:bidi="en-US"/>
        </w:rPr>
        <w:t>9</w:t>
      </w:r>
      <w:r w:rsidRPr="00D14CF2">
        <w:rPr>
          <w:lang w:bidi="en-US"/>
        </w:rPr>
        <w:t>+ years of experience in SAP SD/MDM</w:t>
      </w:r>
      <w:r>
        <w:rPr>
          <w:lang w:bidi="en-US"/>
        </w:rPr>
        <w:t>/MM</w:t>
      </w:r>
      <w:r w:rsidRPr="00D14CF2">
        <w:rPr>
          <w:lang w:bidi="en-US"/>
        </w:rPr>
        <w:t>.</w:t>
      </w:r>
    </w:p>
    <w:p w14:paraId="145831BF" w14:textId="77777777" w:rsidR="00D14CF2" w:rsidRPr="00D14CF2" w:rsidRDefault="00D14CF2" w:rsidP="009E29D2">
      <w:pPr>
        <w:numPr>
          <w:ilvl w:val="0"/>
          <w:numId w:val="9"/>
        </w:numPr>
        <w:tabs>
          <w:tab w:val="left" w:pos="480"/>
        </w:tabs>
        <w:jc w:val="both"/>
      </w:pPr>
      <w:r w:rsidRPr="00D14CF2">
        <w:t>Overseeing and ensuring delivery of all aspects of data analysis, mapping and transfer.</w:t>
      </w:r>
    </w:p>
    <w:p w14:paraId="167916F3" w14:textId="77777777" w:rsidR="00D14CF2" w:rsidRPr="00D14CF2" w:rsidRDefault="00D14CF2" w:rsidP="009E29D2">
      <w:pPr>
        <w:numPr>
          <w:ilvl w:val="0"/>
          <w:numId w:val="9"/>
        </w:numPr>
        <w:tabs>
          <w:tab w:val="left" w:pos="480"/>
        </w:tabs>
        <w:jc w:val="both"/>
      </w:pPr>
      <w:r w:rsidRPr="00D14CF2">
        <w:t xml:space="preserve">Hands-on experience in gathering Business Requirements, GAP Analysis, End user Support and Training. </w:t>
      </w:r>
    </w:p>
    <w:p w14:paraId="3E722259" w14:textId="77777777" w:rsidR="00D14CF2" w:rsidRPr="00D14CF2" w:rsidRDefault="00D14CF2" w:rsidP="009E29D2">
      <w:pPr>
        <w:numPr>
          <w:ilvl w:val="0"/>
          <w:numId w:val="9"/>
        </w:numPr>
        <w:tabs>
          <w:tab w:val="left" w:pos="480"/>
        </w:tabs>
        <w:jc w:val="both"/>
      </w:pPr>
      <w:r w:rsidRPr="00D14CF2">
        <w:t xml:space="preserve">Excellent Analytical, Presentation, Communication and Leadership skills with ability to think   out of box without any ambiguity and manage changing priorities. </w:t>
      </w:r>
    </w:p>
    <w:p w14:paraId="3B9C8168" w14:textId="77777777" w:rsidR="00D14CF2" w:rsidRPr="00D14CF2" w:rsidRDefault="00D14CF2" w:rsidP="009E29D2">
      <w:pPr>
        <w:numPr>
          <w:ilvl w:val="0"/>
          <w:numId w:val="9"/>
        </w:numPr>
        <w:tabs>
          <w:tab w:val="left" w:pos="501"/>
        </w:tabs>
        <w:jc w:val="both"/>
        <w:rPr>
          <w:lang w:bidi="en-US"/>
        </w:rPr>
      </w:pPr>
      <w:r w:rsidRPr="00D14CF2">
        <w:rPr>
          <w:lang w:bidi="en-US"/>
        </w:rPr>
        <w:t>Expertise in solving operational issues by quickly eliminating the root cause.</w:t>
      </w:r>
    </w:p>
    <w:p w14:paraId="7E1D3AC9" w14:textId="77777777" w:rsidR="00D14CF2" w:rsidRPr="00D14CF2" w:rsidRDefault="00D14CF2" w:rsidP="009E29D2">
      <w:pPr>
        <w:numPr>
          <w:ilvl w:val="0"/>
          <w:numId w:val="9"/>
        </w:numPr>
        <w:tabs>
          <w:tab w:val="left" w:pos="480"/>
        </w:tabs>
        <w:jc w:val="both"/>
        <w:rPr>
          <w:lang w:bidi="en-US"/>
        </w:rPr>
      </w:pPr>
      <w:r w:rsidRPr="00D14CF2">
        <w:rPr>
          <w:lang w:bidi="en-US"/>
        </w:rPr>
        <w:t>Effective in building relationships across IT organizations, functional teams &amp; stakeholders to meet the business goals with utmost quality.</w:t>
      </w:r>
    </w:p>
    <w:p w14:paraId="06AFE364" w14:textId="77777777" w:rsidR="002B23B9" w:rsidRDefault="002B23B9" w:rsidP="00F06A7F">
      <w:pPr>
        <w:tabs>
          <w:tab w:val="left" w:pos="480"/>
        </w:tabs>
        <w:jc w:val="both"/>
        <w:rPr>
          <w:sz w:val="22"/>
          <w:szCs w:val="22"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2B563AD8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6265"/>
        <w:gridCol w:w="3511"/>
      </w:tblGrid>
      <w:tr w:rsidR="00AD5010" w:rsidRPr="00871FF2" w14:paraId="49AAA4EF" w14:textId="77777777" w:rsidTr="00D14CF2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511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D14CF2">
        <w:tc>
          <w:tcPr>
            <w:tcW w:w="6265" w:type="dxa"/>
          </w:tcPr>
          <w:p w14:paraId="3286387C" w14:textId="35DD94F3" w:rsidR="0003210E" w:rsidRPr="00D07D77" w:rsidRDefault="003E4DCE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spacing w:val="0"/>
                <w:sz w:val="22"/>
                <w:szCs w:val="22"/>
              </w:rPr>
            </w:pPr>
            <w:r>
              <w:rPr>
                <w:b/>
                <w:bCs w:val="0"/>
              </w:rPr>
              <w:t>Allison Transmission</w:t>
            </w:r>
          </w:p>
        </w:tc>
        <w:tc>
          <w:tcPr>
            <w:tcW w:w="3511" w:type="dxa"/>
          </w:tcPr>
          <w:p w14:paraId="6231AC22" w14:textId="311D3A0B" w:rsidR="0003210E" w:rsidRPr="00D07D77" w:rsidRDefault="003E4DCE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b/>
              </w:rPr>
              <w:t>Sep</w:t>
            </w:r>
            <w:r w:rsidRPr="00983E09">
              <w:rPr>
                <w:b/>
              </w:rPr>
              <w:t xml:space="preserve"> </w:t>
            </w:r>
            <w:r>
              <w:rPr>
                <w:b/>
              </w:rPr>
              <w:t>2024</w:t>
            </w:r>
            <w:r w:rsidRPr="00983E09">
              <w:rPr>
                <w:b/>
              </w:rPr>
              <w:t xml:space="preserve"> – </w:t>
            </w:r>
            <w:r>
              <w:rPr>
                <w:b/>
              </w:rPr>
              <w:t>Till Date</w:t>
            </w:r>
          </w:p>
        </w:tc>
      </w:tr>
      <w:tr w:rsidR="0003210E" w:rsidRPr="00871FF2" w14:paraId="2990AC4B" w14:textId="77777777" w:rsidTr="00D14CF2">
        <w:tc>
          <w:tcPr>
            <w:tcW w:w="6265" w:type="dxa"/>
          </w:tcPr>
          <w:p w14:paraId="38EAA123" w14:textId="1C9F86DC" w:rsidR="0003210E" w:rsidRPr="00D07D77" w:rsidRDefault="003E4DCE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b/>
                <w:bCs w:val="0"/>
              </w:rPr>
              <w:t>Mohawk Industries</w:t>
            </w:r>
            <w:r>
              <w:rPr>
                <w:b/>
              </w:rPr>
              <w:t xml:space="preserve"> </w:t>
            </w:r>
            <w:r>
              <w:rPr>
                <w:b/>
                <w:bCs w:val="0"/>
              </w:rPr>
              <w:t xml:space="preserve">   </w:t>
            </w:r>
          </w:p>
        </w:tc>
        <w:tc>
          <w:tcPr>
            <w:tcW w:w="3511" w:type="dxa"/>
          </w:tcPr>
          <w:p w14:paraId="1C349DA6" w14:textId="490234A8" w:rsidR="0003210E" w:rsidRPr="00D07D77" w:rsidRDefault="003E4DCE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b/>
              </w:rPr>
              <w:t>Jan</w:t>
            </w:r>
            <w:r w:rsidRPr="00983E09">
              <w:rPr>
                <w:b/>
              </w:rPr>
              <w:t xml:space="preserve"> </w:t>
            </w:r>
            <w:r>
              <w:rPr>
                <w:b/>
              </w:rPr>
              <w:t>2025</w:t>
            </w:r>
            <w:r w:rsidRPr="00983E09">
              <w:rPr>
                <w:b/>
              </w:rPr>
              <w:t xml:space="preserve"> – </w:t>
            </w:r>
            <w:r>
              <w:rPr>
                <w:b/>
              </w:rPr>
              <w:t>Till Date</w:t>
            </w:r>
          </w:p>
        </w:tc>
      </w:tr>
      <w:tr w:rsidR="0003210E" w:rsidRPr="00871FF2" w14:paraId="6409657A" w14:textId="77777777" w:rsidTr="00D14CF2">
        <w:tc>
          <w:tcPr>
            <w:tcW w:w="6265" w:type="dxa"/>
          </w:tcPr>
          <w:p w14:paraId="2E2E7B8F" w14:textId="49698D1A" w:rsidR="0003210E" w:rsidRPr="00D07D77" w:rsidRDefault="003E4DCE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b/>
                <w:bCs w:val="0"/>
              </w:rPr>
              <w:t>SH Foods</w:t>
            </w:r>
            <w:r>
              <w:rPr>
                <w:b/>
              </w:rPr>
              <w:t xml:space="preserve"> </w:t>
            </w:r>
            <w:r>
              <w:rPr>
                <w:b/>
                <w:bCs w:val="0"/>
              </w:rPr>
              <w:t xml:space="preserve">       </w:t>
            </w:r>
          </w:p>
        </w:tc>
        <w:tc>
          <w:tcPr>
            <w:tcW w:w="3511" w:type="dxa"/>
          </w:tcPr>
          <w:p w14:paraId="4846ED46" w14:textId="24B7ABAF" w:rsidR="0003210E" w:rsidRPr="00D07D77" w:rsidRDefault="003E4DCE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b/>
              </w:rPr>
              <w:t>June</w:t>
            </w:r>
            <w:r w:rsidRPr="00983E09">
              <w:rPr>
                <w:b/>
              </w:rPr>
              <w:t xml:space="preserve"> </w:t>
            </w:r>
            <w:r>
              <w:rPr>
                <w:b/>
              </w:rPr>
              <w:t>2024</w:t>
            </w:r>
            <w:r w:rsidRPr="00983E09">
              <w:rPr>
                <w:b/>
              </w:rPr>
              <w:t xml:space="preserve"> – </w:t>
            </w:r>
            <w:r>
              <w:rPr>
                <w:b/>
              </w:rPr>
              <w:t>Till Date</w:t>
            </w:r>
          </w:p>
        </w:tc>
      </w:tr>
      <w:tr w:rsidR="0003210E" w:rsidRPr="00871FF2" w14:paraId="140437C1" w14:textId="77777777" w:rsidTr="00D14CF2">
        <w:tc>
          <w:tcPr>
            <w:tcW w:w="6265" w:type="dxa"/>
          </w:tcPr>
          <w:p w14:paraId="5786EB5C" w14:textId="17B5A412" w:rsidR="0003210E" w:rsidRPr="003E4DCE" w:rsidRDefault="003E4DCE" w:rsidP="00F144D9">
            <w:pPr>
              <w:pStyle w:val="Topics"/>
              <w:spacing w:before="0" w:after="0"/>
              <w:ind w:right="0"/>
              <w:jc w:val="left"/>
              <w:rPr>
                <w:b/>
                <w:bCs w:val="0"/>
              </w:rPr>
            </w:pPr>
            <w:proofErr w:type="spellStart"/>
            <w:r w:rsidRPr="003E4DCE">
              <w:rPr>
                <w:b/>
                <w:bCs w:val="0"/>
              </w:rPr>
              <w:t>Tessco</w:t>
            </w:r>
            <w:proofErr w:type="spellEnd"/>
          </w:p>
        </w:tc>
        <w:tc>
          <w:tcPr>
            <w:tcW w:w="3511" w:type="dxa"/>
          </w:tcPr>
          <w:p w14:paraId="6E0013CB" w14:textId="114A1255" w:rsidR="0003210E" w:rsidRPr="00D07D77" w:rsidRDefault="003E4DCE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b/>
              </w:rPr>
              <w:t>Aug</w:t>
            </w:r>
            <w:r w:rsidRPr="00983E09">
              <w:rPr>
                <w:b/>
              </w:rPr>
              <w:t xml:space="preserve"> </w:t>
            </w:r>
            <w:r>
              <w:rPr>
                <w:b/>
              </w:rPr>
              <w:t>2022</w:t>
            </w:r>
            <w:r w:rsidRPr="00983E09">
              <w:rPr>
                <w:b/>
              </w:rPr>
              <w:t xml:space="preserve"> – </w:t>
            </w:r>
            <w:r>
              <w:rPr>
                <w:b/>
              </w:rPr>
              <w:t>May 2024</w:t>
            </w:r>
          </w:p>
        </w:tc>
      </w:tr>
      <w:tr w:rsidR="0003210E" w:rsidRPr="00871FF2" w14:paraId="3023F8BF" w14:textId="77777777" w:rsidTr="00D14CF2">
        <w:tc>
          <w:tcPr>
            <w:tcW w:w="6265" w:type="dxa"/>
          </w:tcPr>
          <w:p w14:paraId="00DB94E6" w14:textId="0F5B97B2" w:rsidR="0003210E" w:rsidRPr="003E4DCE" w:rsidRDefault="003E4DCE" w:rsidP="00F144D9">
            <w:pPr>
              <w:pStyle w:val="Topics"/>
              <w:spacing w:before="0" w:after="0"/>
              <w:ind w:right="0"/>
              <w:jc w:val="left"/>
              <w:rPr>
                <w:b/>
                <w:bCs w:val="0"/>
              </w:rPr>
            </w:pPr>
            <w:r w:rsidRPr="003E4DCE">
              <w:rPr>
                <w:b/>
                <w:bCs w:val="0"/>
              </w:rPr>
              <w:t>Interstate Batteries</w:t>
            </w:r>
          </w:p>
        </w:tc>
        <w:tc>
          <w:tcPr>
            <w:tcW w:w="3511" w:type="dxa"/>
          </w:tcPr>
          <w:p w14:paraId="02EBEE5C" w14:textId="61AE11E1" w:rsidR="0003210E" w:rsidRPr="00D07D77" w:rsidRDefault="003E4DCE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b/>
              </w:rPr>
              <w:t>Aug</w:t>
            </w:r>
            <w:r w:rsidRPr="00983E09">
              <w:rPr>
                <w:b/>
              </w:rPr>
              <w:t xml:space="preserve"> </w:t>
            </w:r>
            <w:r>
              <w:rPr>
                <w:b/>
              </w:rPr>
              <w:t>2022</w:t>
            </w:r>
            <w:r w:rsidRPr="00983E09">
              <w:rPr>
                <w:b/>
              </w:rPr>
              <w:t xml:space="preserve"> – </w:t>
            </w:r>
            <w:r>
              <w:rPr>
                <w:b/>
              </w:rPr>
              <w:t>May 2024</w:t>
            </w:r>
          </w:p>
        </w:tc>
      </w:tr>
      <w:tr w:rsidR="003E4DCE" w:rsidRPr="00871FF2" w14:paraId="5411F20C" w14:textId="77777777" w:rsidTr="00D14CF2">
        <w:tc>
          <w:tcPr>
            <w:tcW w:w="6265" w:type="dxa"/>
          </w:tcPr>
          <w:p w14:paraId="4C32B0C5" w14:textId="5D33F5AB" w:rsidR="003E4DCE" w:rsidRPr="003E4DCE" w:rsidRDefault="003E4DCE" w:rsidP="003E4DCE">
            <w:pPr>
              <w:pStyle w:val="Topics"/>
              <w:spacing w:before="0" w:after="0"/>
              <w:ind w:right="0"/>
              <w:jc w:val="left"/>
              <w:rPr>
                <w:b/>
                <w:bCs w:val="0"/>
              </w:rPr>
            </w:pPr>
            <w:r w:rsidRPr="003E4DCE">
              <w:rPr>
                <w:b/>
                <w:bCs w:val="0"/>
              </w:rPr>
              <w:t>Olam</w:t>
            </w:r>
          </w:p>
        </w:tc>
        <w:tc>
          <w:tcPr>
            <w:tcW w:w="3511" w:type="dxa"/>
          </w:tcPr>
          <w:p w14:paraId="4FB45446" w14:textId="01143A8A" w:rsidR="003E4DCE" w:rsidRPr="00D07D77" w:rsidRDefault="005F0D46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5F0D46">
              <w:rPr>
                <w:b/>
              </w:rPr>
              <w:t>Dec 2021- Aug 2022</w:t>
            </w:r>
          </w:p>
        </w:tc>
      </w:tr>
      <w:tr w:rsidR="003E4DCE" w:rsidRPr="00871FF2" w14:paraId="1C12C5AA" w14:textId="77777777" w:rsidTr="00D14CF2">
        <w:tc>
          <w:tcPr>
            <w:tcW w:w="6265" w:type="dxa"/>
          </w:tcPr>
          <w:p w14:paraId="3E8F6C08" w14:textId="04D369C4" w:rsidR="003E4DCE" w:rsidRPr="003E4DCE" w:rsidRDefault="003E4DCE" w:rsidP="003E4DCE">
            <w:pPr>
              <w:pStyle w:val="Topics"/>
              <w:spacing w:before="0" w:after="0"/>
              <w:ind w:right="0"/>
              <w:jc w:val="left"/>
              <w:rPr>
                <w:b/>
                <w:bCs w:val="0"/>
              </w:rPr>
            </w:pPr>
            <w:r w:rsidRPr="003E4DCE">
              <w:rPr>
                <w:b/>
                <w:bCs w:val="0"/>
              </w:rPr>
              <w:t>Acco</w:t>
            </w:r>
          </w:p>
        </w:tc>
        <w:tc>
          <w:tcPr>
            <w:tcW w:w="3511" w:type="dxa"/>
          </w:tcPr>
          <w:p w14:paraId="1F3053FD" w14:textId="00167E7A" w:rsidR="003E4DCE" w:rsidRPr="00D07D77" w:rsidRDefault="005F0D46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5F0D46">
              <w:rPr>
                <w:b/>
              </w:rPr>
              <w:t>Dec 2021- Aug 2022</w:t>
            </w:r>
          </w:p>
        </w:tc>
      </w:tr>
      <w:tr w:rsidR="003E4DCE" w:rsidRPr="00871FF2" w14:paraId="56401371" w14:textId="77777777" w:rsidTr="00D14CF2">
        <w:tc>
          <w:tcPr>
            <w:tcW w:w="6265" w:type="dxa"/>
          </w:tcPr>
          <w:p w14:paraId="4E52A997" w14:textId="4327F66D" w:rsidR="003E4DCE" w:rsidRPr="003E4DCE" w:rsidRDefault="003E4DCE" w:rsidP="003E4DCE">
            <w:pPr>
              <w:pStyle w:val="Topics"/>
              <w:spacing w:before="0" w:after="0"/>
              <w:ind w:right="0"/>
              <w:jc w:val="left"/>
              <w:rPr>
                <w:b/>
                <w:bCs w:val="0"/>
              </w:rPr>
            </w:pPr>
            <w:proofErr w:type="gramStart"/>
            <w:r w:rsidRPr="003E4DCE">
              <w:rPr>
                <w:b/>
                <w:bCs w:val="0"/>
              </w:rPr>
              <w:t>Compute</w:t>
            </w:r>
            <w:proofErr w:type="gramEnd"/>
            <w:r w:rsidRPr="003E4DCE">
              <w:rPr>
                <w:b/>
                <w:bCs w:val="0"/>
              </w:rPr>
              <w:t xml:space="preserve"> Center</w:t>
            </w:r>
          </w:p>
        </w:tc>
        <w:tc>
          <w:tcPr>
            <w:tcW w:w="3511" w:type="dxa"/>
          </w:tcPr>
          <w:p w14:paraId="5440D534" w14:textId="2A488E45" w:rsidR="003E4DCE" w:rsidRPr="00D07D77" w:rsidRDefault="00D14CF2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5F0D46">
              <w:rPr>
                <w:b/>
              </w:rPr>
              <w:t>May 2021- Nov 2021</w:t>
            </w:r>
          </w:p>
        </w:tc>
      </w:tr>
      <w:tr w:rsidR="003E4DCE" w:rsidRPr="00871FF2" w14:paraId="5C0A6B01" w14:textId="77777777" w:rsidTr="00D14CF2">
        <w:tc>
          <w:tcPr>
            <w:tcW w:w="6265" w:type="dxa"/>
          </w:tcPr>
          <w:p w14:paraId="6295C55B" w14:textId="58F06643" w:rsidR="003E4DCE" w:rsidRPr="003E4DCE" w:rsidRDefault="003E4DCE" w:rsidP="003E4DCE">
            <w:pPr>
              <w:pStyle w:val="Topics"/>
              <w:spacing w:before="0" w:after="0"/>
              <w:ind w:right="0"/>
              <w:jc w:val="left"/>
              <w:rPr>
                <w:b/>
                <w:bCs w:val="0"/>
              </w:rPr>
            </w:pPr>
            <w:r w:rsidRPr="003E4DCE">
              <w:rPr>
                <w:b/>
                <w:bCs w:val="0"/>
              </w:rPr>
              <w:t>Auto plus</w:t>
            </w:r>
          </w:p>
        </w:tc>
        <w:tc>
          <w:tcPr>
            <w:tcW w:w="3511" w:type="dxa"/>
          </w:tcPr>
          <w:p w14:paraId="26C12DE5" w14:textId="2398E7E3" w:rsidR="003E4DCE" w:rsidRPr="00D07D77" w:rsidRDefault="005F0D46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3E4DCE">
              <w:rPr>
                <w:b/>
              </w:rPr>
              <w:t>DEC 2015- May 2021</w:t>
            </w:r>
          </w:p>
        </w:tc>
      </w:tr>
      <w:tr w:rsidR="003E4DCE" w:rsidRPr="00871FF2" w14:paraId="20D64490" w14:textId="77777777" w:rsidTr="00D14CF2">
        <w:tc>
          <w:tcPr>
            <w:tcW w:w="6265" w:type="dxa"/>
          </w:tcPr>
          <w:p w14:paraId="0A4E45B0" w14:textId="1EC97DFC" w:rsidR="003E4DCE" w:rsidRPr="003E4DCE" w:rsidRDefault="003E4DCE" w:rsidP="003E4DCE">
            <w:pPr>
              <w:pStyle w:val="Topics"/>
              <w:spacing w:before="0" w:after="0"/>
              <w:ind w:right="0"/>
              <w:jc w:val="left"/>
              <w:rPr>
                <w:b/>
                <w:bCs w:val="0"/>
              </w:rPr>
            </w:pPr>
            <w:r w:rsidRPr="003E4DCE">
              <w:rPr>
                <w:b/>
                <w:bCs w:val="0"/>
              </w:rPr>
              <w:t>Federal Mogul</w:t>
            </w:r>
          </w:p>
        </w:tc>
        <w:tc>
          <w:tcPr>
            <w:tcW w:w="3511" w:type="dxa"/>
          </w:tcPr>
          <w:p w14:paraId="77D42682" w14:textId="6F301B6C" w:rsidR="003E4DCE" w:rsidRPr="00D07D77" w:rsidRDefault="005F0D46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3E4DCE">
              <w:rPr>
                <w:b/>
              </w:rPr>
              <w:t>DEC 2015- May 2021</w:t>
            </w:r>
          </w:p>
        </w:tc>
      </w:tr>
      <w:tr w:rsidR="003E4DCE" w:rsidRPr="00871FF2" w14:paraId="1791115A" w14:textId="77777777" w:rsidTr="00D14CF2">
        <w:tc>
          <w:tcPr>
            <w:tcW w:w="6265" w:type="dxa"/>
          </w:tcPr>
          <w:p w14:paraId="5710FB30" w14:textId="63922C60" w:rsidR="003E4DCE" w:rsidRPr="00D07D77" w:rsidRDefault="003E4DCE" w:rsidP="003E4DC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  <w:tc>
          <w:tcPr>
            <w:tcW w:w="3511" w:type="dxa"/>
          </w:tcPr>
          <w:p w14:paraId="41814717" w14:textId="3FA622CF" w:rsidR="003E4DCE" w:rsidRPr="00D07D77" w:rsidRDefault="003E4DCE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</w:tr>
      <w:tr w:rsidR="003E4DCE" w:rsidRPr="00871FF2" w14:paraId="1B174FC3" w14:textId="77777777" w:rsidTr="00D14CF2">
        <w:tc>
          <w:tcPr>
            <w:tcW w:w="6265" w:type="dxa"/>
          </w:tcPr>
          <w:p w14:paraId="335374ED" w14:textId="6BB9D033" w:rsidR="003E4DCE" w:rsidRPr="00D07D77" w:rsidRDefault="003E4DCE" w:rsidP="003E4DC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  <w:tc>
          <w:tcPr>
            <w:tcW w:w="3511" w:type="dxa"/>
          </w:tcPr>
          <w:p w14:paraId="23B969A9" w14:textId="79BD3C28" w:rsidR="003E4DCE" w:rsidRPr="00D07D77" w:rsidRDefault="003E4DCE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</w:tr>
      <w:tr w:rsidR="003E4DCE" w:rsidRPr="00871FF2" w14:paraId="407E6015" w14:textId="77777777" w:rsidTr="00D14CF2">
        <w:tc>
          <w:tcPr>
            <w:tcW w:w="6265" w:type="dxa"/>
          </w:tcPr>
          <w:p w14:paraId="685BBDBC" w14:textId="75B9B893" w:rsidR="003E4DCE" w:rsidRPr="00D07D77" w:rsidRDefault="003E4DCE" w:rsidP="003E4DC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  <w:tc>
          <w:tcPr>
            <w:tcW w:w="3511" w:type="dxa"/>
          </w:tcPr>
          <w:p w14:paraId="228AC398" w14:textId="52753687" w:rsidR="003E4DCE" w:rsidRPr="00D07D77" w:rsidRDefault="003E4DCE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</w:tr>
      <w:tr w:rsidR="003E4DCE" w:rsidRPr="00871FF2" w14:paraId="6F6A0B01" w14:textId="77777777" w:rsidTr="00D14CF2">
        <w:tc>
          <w:tcPr>
            <w:tcW w:w="6265" w:type="dxa"/>
          </w:tcPr>
          <w:p w14:paraId="4B38D281" w14:textId="7B384A28" w:rsidR="003E4DCE" w:rsidRPr="00D07D77" w:rsidRDefault="003E4DCE" w:rsidP="003E4DC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  <w:tc>
          <w:tcPr>
            <w:tcW w:w="3511" w:type="dxa"/>
          </w:tcPr>
          <w:p w14:paraId="5DF086A3" w14:textId="70EACFF1" w:rsidR="003E4DCE" w:rsidRPr="00D07D77" w:rsidRDefault="003E4DCE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</w:tr>
      <w:tr w:rsidR="003E4DCE" w:rsidRPr="00871FF2" w14:paraId="3396A028" w14:textId="77777777" w:rsidTr="00D14CF2">
        <w:tc>
          <w:tcPr>
            <w:tcW w:w="6265" w:type="dxa"/>
          </w:tcPr>
          <w:p w14:paraId="523525DD" w14:textId="4577EAFA" w:rsidR="003E4DCE" w:rsidRPr="00D07D77" w:rsidRDefault="003E4DCE" w:rsidP="003E4DC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  <w:tc>
          <w:tcPr>
            <w:tcW w:w="3511" w:type="dxa"/>
          </w:tcPr>
          <w:p w14:paraId="5BFA7CE7" w14:textId="3981D93E" w:rsidR="003E4DCE" w:rsidRPr="00D07D77" w:rsidRDefault="003E4DCE" w:rsidP="003E4DC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22241772" w14:textId="77777777" w:rsidR="00EA0F5D" w:rsidRDefault="00EA0F5D" w:rsidP="003802F4">
      <w:pPr>
        <w:jc w:val="both"/>
        <w:rPr>
          <w:b/>
          <w:i/>
        </w:rPr>
      </w:pPr>
    </w:p>
    <w:p w14:paraId="0B076636" w14:textId="77777777" w:rsidR="00C72F00" w:rsidRDefault="00C72F00" w:rsidP="00C72F00">
      <w:pPr>
        <w:jc w:val="both"/>
        <w:rPr>
          <w:b/>
          <w:i/>
        </w:rPr>
      </w:pPr>
    </w:p>
    <w:p w14:paraId="3F05D49A" w14:textId="77777777" w:rsidR="00C72F00" w:rsidRDefault="00C72F00" w:rsidP="00C72F00">
      <w:pPr>
        <w:jc w:val="both"/>
        <w:rPr>
          <w:b/>
          <w:i/>
        </w:rPr>
      </w:pPr>
    </w:p>
    <w:p w14:paraId="3F38D7D1" w14:textId="77777777" w:rsidR="00C72F00" w:rsidRDefault="00C72F00" w:rsidP="00C72F00">
      <w:pPr>
        <w:jc w:val="both"/>
        <w:rPr>
          <w:b/>
          <w:i/>
        </w:rPr>
      </w:pPr>
    </w:p>
    <w:p w14:paraId="0A27B392" w14:textId="77777777" w:rsidR="00C72F00" w:rsidRDefault="00C72F00" w:rsidP="00C72F00">
      <w:pPr>
        <w:jc w:val="both"/>
        <w:rPr>
          <w:b/>
          <w:i/>
        </w:rPr>
      </w:pPr>
    </w:p>
    <w:p w14:paraId="7E570A87" w14:textId="02BC3AC8" w:rsidR="00243D44" w:rsidRDefault="004848D9" w:rsidP="00C72F00">
      <w:pPr>
        <w:jc w:val="both"/>
        <w:rPr>
          <w:b/>
          <w:i/>
        </w:rPr>
      </w:pPr>
      <w:r w:rsidRPr="00871FF2">
        <w:rPr>
          <w:b/>
          <w:i/>
        </w:rPr>
        <w:lastRenderedPageBreak/>
        <w:t>PROFESSIONAL EXPERIENCE</w:t>
      </w:r>
      <w:r w:rsidR="00C13BDF">
        <w:rPr>
          <w:b/>
          <w:i/>
        </w:rPr>
        <w:t xml:space="preserve"> </w:t>
      </w:r>
    </w:p>
    <w:p w14:paraId="6EFDB3FA" w14:textId="77777777" w:rsidR="00C72F00" w:rsidRPr="00346984" w:rsidRDefault="00C72F00" w:rsidP="00C72F00">
      <w:pPr>
        <w:jc w:val="both"/>
      </w:pPr>
    </w:p>
    <w:p w14:paraId="5301BE3C" w14:textId="682DB483" w:rsidR="00346984" w:rsidRPr="00983E09" w:rsidRDefault="00346984" w:rsidP="007625AA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86552D">
        <w:rPr>
          <w:b/>
          <w:bCs/>
        </w:rPr>
        <w:t>Allison Transmission</w:t>
      </w:r>
      <w:r w:rsidR="00983E09">
        <w:rPr>
          <w:b/>
          <w:bCs/>
        </w:rPr>
        <w:t xml:space="preserve">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86552D">
        <w:rPr>
          <w:b/>
        </w:rPr>
        <w:t>Sep</w:t>
      </w:r>
      <w:r w:rsidRPr="00983E09">
        <w:rPr>
          <w:b/>
        </w:rPr>
        <w:t xml:space="preserve"> </w:t>
      </w:r>
      <w:r w:rsidR="0086552D">
        <w:rPr>
          <w:b/>
        </w:rPr>
        <w:t>2024</w:t>
      </w:r>
      <w:r w:rsidRPr="00983E09">
        <w:rPr>
          <w:b/>
        </w:rPr>
        <w:t xml:space="preserve"> – </w:t>
      </w:r>
      <w:r w:rsidR="0086552D">
        <w:rPr>
          <w:b/>
        </w:rPr>
        <w:t>Till Date</w:t>
      </w:r>
    </w:p>
    <w:p w14:paraId="04EBDBD7" w14:textId="2938EC8A" w:rsidR="00346984" w:rsidRPr="00983E09" w:rsidRDefault="00346984" w:rsidP="007625AA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4147D7">
        <w:rPr>
          <w:b/>
        </w:rPr>
        <w:t>CVI Consultant</w:t>
      </w:r>
    </w:p>
    <w:p w14:paraId="1C4B7E8D" w14:textId="77777777" w:rsidR="00976943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16C8FA30" w14:textId="77777777" w:rsidR="00812868" w:rsidRP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b/>
          <w:color w:val="000000"/>
          <w:lang w:val="en-IN"/>
        </w:rPr>
      </w:pPr>
    </w:p>
    <w:p w14:paraId="3732BD6F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Understand client business processes related to customer and vendor management, identifying areas where CVI can improve data consistency and streamline operations.</w:t>
      </w:r>
    </w:p>
    <w:p w14:paraId="309A156E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proofErr w:type="spellStart"/>
      <w:r w:rsidRPr="00812868">
        <w:rPr>
          <w:color w:val="000000"/>
          <w:lang w:bidi="en-US"/>
        </w:rPr>
        <w:t>Analyse</w:t>
      </w:r>
      <w:proofErr w:type="spellEnd"/>
      <w:r w:rsidRPr="00812868">
        <w:rPr>
          <w:color w:val="000000"/>
          <w:lang w:bidi="en-US"/>
        </w:rPr>
        <w:t xml:space="preserve"> existing customer and vendor data to identify potential data quality issues and map them to the appropriate business partner roles within CVI. </w:t>
      </w:r>
    </w:p>
    <w:p w14:paraId="2234E917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Configure the CVI settings in SAP, including defining synchronization rules, data cleansing procedures, and mapping between customer/vendor fields and business partner attributes. </w:t>
      </w:r>
    </w:p>
    <w:p w14:paraId="62DEDFCF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Manage the process of migrating customer and vendor data into the CVI framework, ensuring data accuracy and addressing any discrepancies. </w:t>
      </w:r>
    </w:p>
    <w:p w14:paraId="1B3CFAD8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Execute comprehensive testing to validate CVI functionality, including data synchronization, business partner creation, and data quality checks. </w:t>
      </w:r>
    </w:p>
    <w:p w14:paraId="0D6FE080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Provide training to end-users on how to utilize the CVI functionality within their SAP system, including data maintenance and business partner management. </w:t>
      </w:r>
    </w:p>
    <w:p w14:paraId="48A2D859" w14:textId="77777777" w:rsidR="00812868" w:rsidRDefault="00812868" w:rsidP="009E29D2">
      <w:pPr>
        <w:numPr>
          <w:ilvl w:val="0"/>
          <w:numId w:val="9"/>
        </w:numPr>
        <w:jc w:val="both"/>
        <w:rPr>
          <w:color w:val="000000"/>
          <w:lang w:bidi="en-US"/>
        </w:rPr>
      </w:pPr>
      <w:r w:rsidRPr="00812868">
        <w:rPr>
          <w:color w:val="000000"/>
          <w:lang w:bidi="en-US"/>
        </w:rPr>
        <w:t>Manage changes to CVI configuration, ensuring smooth transition and minimizing disruption to business operations.</w:t>
      </w:r>
    </w:p>
    <w:p w14:paraId="513655F1" w14:textId="77777777" w:rsidR="00812868" w:rsidRPr="00812868" w:rsidRDefault="00812868" w:rsidP="00812868">
      <w:pPr>
        <w:ind w:left="500"/>
        <w:jc w:val="both"/>
        <w:rPr>
          <w:color w:val="000000"/>
          <w:lang w:bidi="en-US"/>
        </w:rPr>
      </w:pPr>
    </w:p>
    <w:p w14:paraId="0E4982F3" w14:textId="5608811A" w:rsidR="0086552D" w:rsidRPr="00983E09" w:rsidRDefault="0086552D" w:rsidP="0086552D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812868">
        <w:rPr>
          <w:b/>
          <w:bCs/>
        </w:rPr>
        <w:t>Mohawk Industries</w:t>
      </w:r>
      <w:r>
        <w:rPr>
          <w:b/>
          <w:bCs/>
        </w:rPr>
        <w:t xml:space="preserve"> </w:t>
      </w:r>
      <w:r w:rsidR="004147D7">
        <w:rPr>
          <w:b/>
          <w:bCs/>
        </w:rPr>
        <w:t xml:space="preserve">  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812868">
        <w:rPr>
          <w:b/>
          <w:bCs/>
        </w:rPr>
        <w:t xml:space="preserve">            </w:t>
      </w:r>
      <w:r w:rsidR="00812868">
        <w:rPr>
          <w:b/>
        </w:rPr>
        <w:t>Jan</w:t>
      </w:r>
      <w:r w:rsidRPr="00983E09">
        <w:rPr>
          <w:b/>
        </w:rPr>
        <w:t xml:space="preserve"> </w:t>
      </w:r>
      <w:r>
        <w:rPr>
          <w:b/>
        </w:rPr>
        <w:t>202</w:t>
      </w:r>
      <w:r w:rsidR="00812868">
        <w:rPr>
          <w:b/>
        </w:rPr>
        <w:t>5</w:t>
      </w:r>
      <w:r w:rsidRPr="00983E09">
        <w:rPr>
          <w:b/>
        </w:rPr>
        <w:t xml:space="preserve"> – </w:t>
      </w:r>
      <w:r>
        <w:rPr>
          <w:b/>
        </w:rPr>
        <w:t>Till Date</w:t>
      </w:r>
    </w:p>
    <w:p w14:paraId="353169D0" w14:textId="69315C98" w:rsidR="0086552D" w:rsidRPr="00983E09" w:rsidRDefault="0086552D" w:rsidP="0086552D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812868">
        <w:rPr>
          <w:b/>
        </w:rPr>
        <w:t>SD Consultant</w:t>
      </w:r>
      <w:r>
        <w:rPr>
          <w:b/>
        </w:rPr>
        <w:t xml:space="preserve"> </w:t>
      </w:r>
    </w:p>
    <w:p w14:paraId="43B5199E" w14:textId="77777777" w:rsidR="0086552D" w:rsidRDefault="0086552D" w:rsidP="0086552D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1C1C8C92" w14:textId="77777777" w:rsidR="0086552D" w:rsidRDefault="0086552D" w:rsidP="0086552D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</w:rPr>
      </w:pPr>
    </w:p>
    <w:p w14:paraId="6322418A" w14:textId="77777777" w:rsidR="00812868" w:rsidRPr="00812868" w:rsidRDefault="00812868" w:rsidP="00812868">
      <w:pPr>
        <w:pStyle w:val="ListParagraph"/>
        <w:rPr>
          <w:b/>
          <w:color w:val="000000"/>
          <w:lang w:val="en-IN"/>
        </w:rPr>
      </w:pPr>
      <w:r w:rsidRPr="00812868">
        <w:rPr>
          <w:b/>
          <w:color w:val="000000"/>
          <w:lang w:val="en-IN"/>
        </w:rPr>
        <w:t> </w:t>
      </w:r>
    </w:p>
    <w:p w14:paraId="34393B4D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Part of the Hypercare team.</w:t>
      </w:r>
    </w:p>
    <w:p w14:paraId="12A4CF98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Work on day-to-day Hypercare issues and then part of AMS team.</w:t>
      </w:r>
    </w:p>
    <w:p w14:paraId="57BCACCB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Assisting Commerce cloud team for order creation issues.</w:t>
      </w:r>
    </w:p>
    <w:p w14:paraId="7C3DD8E2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Worked with CAMS team for data flow issues.</w:t>
      </w:r>
    </w:p>
    <w:p w14:paraId="6BB660F1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Billing documents flow to Hybris CPI</w:t>
      </w:r>
    </w:p>
    <w:p w14:paraId="4EB1EDB8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Worked on multiple enhancements around QTI area.</w:t>
      </w:r>
    </w:p>
    <w:p w14:paraId="1AF9828A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Preparing/ enhancing FS with new updates and changes in CHARMS.</w:t>
      </w:r>
    </w:p>
    <w:p w14:paraId="7111A1AD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Training junior team members to take up redundant regular issues.</w:t>
      </w:r>
    </w:p>
    <w:p w14:paraId="4C7456DE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Billing output management task </w:t>
      </w:r>
    </w:p>
    <w:p w14:paraId="26356794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Coordinating with Open text team for invoice archiving.</w:t>
      </w:r>
    </w:p>
    <w:p w14:paraId="69D365F1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Understanding the business requirements and scenarios.</w:t>
      </w:r>
    </w:p>
    <w:p w14:paraId="6DFAABD6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Worked with technical consultants to develop the interfaces, enhancements, and forms to change the existing SAP configuration to meet the client requirement.</w:t>
      </w:r>
    </w:p>
    <w:p w14:paraId="449F100D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Worked on IDOC issues related to INVOICE etc.</w:t>
      </w:r>
    </w:p>
    <w:p w14:paraId="25379E5D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Worked on multiple issues and testing with PI team with new enhancements.</w:t>
      </w:r>
    </w:p>
    <w:p w14:paraId="61C30EE1" w14:textId="77777777" w:rsidR="00812868" w:rsidRPr="00812868" w:rsidRDefault="00812868" w:rsidP="009E29D2">
      <w:pPr>
        <w:pStyle w:val="ListParagraph"/>
        <w:numPr>
          <w:ilvl w:val="0"/>
          <w:numId w:val="9"/>
        </w:numPr>
        <w:rPr>
          <w:color w:val="000000"/>
          <w:lang w:bidi="en-US"/>
        </w:rPr>
      </w:pPr>
      <w:r w:rsidRPr="00812868">
        <w:rPr>
          <w:color w:val="000000"/>
          <w:lang w:bidi="en-US"/>
        </w:rPr>
        <w:t>Working with business users to replicate issues in lower environment reported by business.</w:t>
      </w:r>
    </w:p>
    <w:p w14:paraId="3740A6D2" w14:textId="15EE7200" w:rsidR="00812868" w:rsidRDefault="00812868" w:rsidP="00812868">
      <w:pPr>
        <w:pStyle w:val="ListParagraph"/>
        <w:rPr>
          <w:color w:val="000000"/>
          <w:lang w:bidi="en-US"/>
        </w:rPr>
      </w:pPr>
      <w:r w:rsidRPr="00812868">
        <w:rPr>
          <w:color w:val="000000"/>
          <w:lang w:bidi="en-US"/>
        </w:rPr>
        <w:t>Working on SIT with business stakeholders</w:t>
      </w:r>
      <w:r w:rsidR="00C72F00">
        <w:rPr>
          <w:color w:val="000000"/>
          <w:lang w:bidi="en-US"/>
        </w:rPr>
        <w:t>.</w:t>
      </w:r>
    </w:p>
    <w:p w14:paraId="2278D9F1" w14:textId="77777777" w:rsidR="00C72F00" w:rsidRDefault="00C72F00" w:rsidP="00812868">
      <w:pPr>
        <w:pStyle w:val="ListParagraph"/>
        <w:rPr>
          <w:color w:val="000000"/>
          <w:lang w:bidi="en-US"/>
        </w:rPr>
      </w:pPr>
    </w:p>
    <w:p w14:paraId="6D990D2D" w14:textId="77777777" w:rsidR="00C72F00" w:rsidRDefault="00C72F00" w:rsidP="00812868">
      <w:pPr>
        <w:pStyle w:val="ListParagraph"/>
        <w:rPr>
          <w:color w:val="000000"/>
          <w:lang w:bidi="en-US"/>
        </w:rPr>
      </w:pPr>
    </w:p>
    <w:p w14:paraId="41743C1C" w14:textId="77777777" w:rsidR="00812868" w:rsidRPr="00812868" w:rsidRDefault="00812868" w:rsidP="00812868">
      <w:pPr>
        <w:pStyle w:val="ListParagraph"/>
        <w:rPr>
          <w:color w:val="000000"/>
        </w:rPr>
      </w:pPr>
    </w:p>
    <w:p w14:paraId="3FF40086" w14:textId="3334D3F0" w:rsidR="00812868" w:rsidRPr="00983E09" w:rsidRDefault="00812868" w:rsidP="00812868">
      <w:pPr>
        <w:jc w:val="both"/>
        <w:rPr>
          <w:b/>
        </w:rPr>
      </w:pPr>
      <w:r w:rsidRPr="00983E09">
        <w:rPr>
          <w:b/>
          <w:bCs/>
        </w:rPr>
        <w:lastRenderedPageBreak/>
        <w:t xml:space="preserve">Client: </w:t>
      </w:r>
      <w:r>
        <w:rPr>
          <w:b/>
          <w:bCs/>
        </w:rPr>
        <w:t>SH Foods</w:t>
      </w:r>
      <w:r>
        <w:rPr>
          <w:b/>
          <w:bCs/>
        </w:rPr>
        <w:t xml:space="preserve"> </w:t>
      </w:r>
      <w:r w:rsidR="004147D7">
        <w:rPr>
          <w:b/>
          <w:bCs/>
        </w:rPr>
        <w:t xml:space="preserve">      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</w:t>
      </w:r>
      <w:r>
        <w:rPr>
          <w:b/>
          <w:bCs/>
        </w:rPr>
        <w:t xml:space="preserve">     </w:t>
      </w:r>
      <w:r>
        <w:rPr>
          <w:b/>
        </w:rPr>
        <w:t>J</w:t>
      </w:r>
      <w:r>
        <w:rPr>
          <w:b/>
        </w:rPr>
        <w:t>une</w:t>
      </w:r>
      <w:r w:rsidRPr="00983E09">
        <w:rPr>
          <w:b/>
        </w:rPr>
        <w:t xml:space="preserve"> </w:t>
      </w:r>
      <w:r>
        <w:rPr>
          <w:b/>
        </w:rPr>
        <w:t>202</w:t>
      </w:r>
      <w:r>
        <w:rPr>
          <w:b/>
        </w:rPr>
        <w:t>4</w:t>
      </w:r>
      <w:r w:rsidRPr="00983E09">
        <w:rPr>
          <w:b/>
        </w:rPr>
        <w:t xml:space="preserve"> – </w:t>
      </w:r>
      <w:r>
        <w:rPr>
          <w:b/>
        </w:rPr>
        <w:t>Till Date</w:t>
      </w:r>
    </w:p>
    <w:p w14:paraId="0EC4DF9C" w14:textId="5F822C53" w:rsidR="00812868" w:rsidRPr="00983E09" w:rsidRDefault="00812868" w:rsidP="00812868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>SD</w:t>
      </w:r>
      <w:r>
        <w:rPr>
          <w:b/>
        </w:rPr>
        <w:t xml:space="preserve">/EDI </w:t>
      </w:r>
      <w:r>
        <w:rPr>
          <w:b/>
        </w:rPr>
        <w:t xml:space="preserve">Consultant </w:t>
      </w:r>
    </w:p>
    <w:p w14:paraId="31C32FBA" w14:textId="77777777" w:rsidR="00812868" w:rsidRDefault="00812868" w:rsidP="00812868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029207C4" w14:textId="77777777" w:rsid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</w:rPr>
      </w:pPr>
    </w:p>
    <w:p w14:paraId="1AE731B6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Working as part of SH Food ERP EDI Consulting team, providing consulting services.</w:t>
      </w:r>
    </w:p>
    <w:p w14:paraId="326AC94B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Provide consulting services to customers on processes and procedures for Electronic Commerce within the customer’s SH food ERP system.</w:t>
      </w:r>
    </w:p>
    <w:p w14:paraId="45B9023C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Conduct root cause analysis and complex performance tuning.</w:t>
      </w:r>
    </w:p>
    <w:p w14:paraId="65979648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Contribute to the entire implementation process for new applications and enhancements to existing applications.</w:t>
      </w:r>
    </w:p>
    <w:p w14:paraId="036D23DF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Provide EDI consulting services including Mapping, testing and deployment while working with customers, 3rd party networks and partners</w:t>
      </w:r>
    </w:p>
    <w:p w14:paraId="0D05E214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Analysis of the documentation to determine the processing of electronic documents.</w:t>
      </w:r>
    </w:p>
    <w:p w14:paraId="35BED85B" w14:textId="3D88ED5E" w:rsid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Coordination of starting </w:t>
      </w:r>
      <w:r w:rsidR="004147D7" w:rsidRPr="00812868">
        <w:rPr>
          <w:color w:val="000000"/>
          <w:lang w:bidi="en-US"/>
        </w:rPr>
        <w:t>the process</w:t>
      </w:r>
      <w:r w:rsidRPr="00812868">
        <w:rPr>
          <w:color w:val="000000"/>
          <w:lang w:bidi="en-US"/>
        </w:rPr>
        <w:t xml:space="preserve"> of electronic communication between the entities.</w:t>
      </w:r>
    </w:p>
    <w:p w14:paraId="78E90092" w14:textId="77777777" w:rsid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17F93A9F" w14:textId="77777777" w:rsid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29F9E342" w14:textId="6F434E38" w:rsidR="00812868" w:rsidRPr="00983E09" w:rsidRDefault="00812868" w:rsidP="00812868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proofErr w:type="spellStart"/>
      <w:r>
        <w:rPr>
          <w:b/>
          <w:bCs/>
        </w:rPr>
        <w:t>Tessco</w:t>
      </w:r>
      <w:proofErr w:type="spellEnd"/>
      <w:r>
        <w:rPr>
          <w:b/>
          <w:bCs/>
        </w:rPr>
        <w:t xml:space="preserve"> </w:t>
      </w:r>
      <w:r w:rsidR="004147D7">
        <w:rPr>
          <w:b/>
          <w:bCs/>
        </w:rPr>
        <w:t xml:space="preserve">              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     </w:t>
      </w:r>
      <w:r>
        <w:rPr>
          <w:b/>
          <w:bCs/>
        </w:rPr>
        <w:t xml:space="preserve">              </w:t>
      </w:r>
      <w:r>
        <w:rPr>
          <w:b/>
        </w:rPr>
        <w:t>Aug</w:t>
      </w:r>
      <w:r w:rsidRPr="00983E09">
        <w:rPr>
          <w:b/>
        </w:rPr>
        <w:t xml:space="preserve"> </w:t>
      </w:r>
      <w:r>
        <w:rPr>
          <w:b/>
        </w:rPr>
        <w:t>202</w:t>
      </w:r>
      <w:r>
        <w:rPr>
          <w:b/>
        </w:rPr>
        <w:t>2</w:t>
      </w:r>
      <w:r w:rsidRPr="00983E09">
        <w:rPr>
          <w:b/>
        </w:rPr>
        <w:t xml:space="preserve"> – </w:t>
      </w:r>
      <w:r>
        <w:rPr>
          <w:b/>
        </w:rPr>
        <w:t>May 2024</w:t>
      </w:r>
    </w:p>
    <w:p w14:paraId="7290236E" w14:textId="10AE5BD6" w:rsidR="00812868" w:rsidRPr="00983E09" w:rsidRDefault="00812868" w:rsidP="00812868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SD Consultant </w:t>
      </w:r>
    </w:p>
    <w:p w14:paraId="1EAC259B" w14:textId="77777777" w:rsidR="00812868" w:rsidRDefault="00812868" w:rsidP="00812868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7CDF9F94" w14:textId="77777777" w:rsid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192B5952" w14:textId="77777777" w:rsidR="00812868" w:rsidRP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b/>
          <w:color w:val="000000"/>
          <w:lang w:bidi="en-US"/>
        </w:rPr>
      </w:pPr>
    </w:p>
    <w:p w14:paraId="2F0E68AB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Part of the Hypercare team.</w:t>
      </w:r>
    </w:p>
    <w:p w14:paraId="56D245B5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 on day-to-day Hypercare issues and then part of AMS team.</w:t>
      </w:r>
    </w:p>
    <w:p w14:paraId="5BC90592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Assisting Commerce cloud team for order creation issues.</w:t>
      </w:r>
    </w:p>
    <w:p w14:paraId="49E7A38E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Worked with SFDC team for data flow issues.</w:t>
      </w:r>
    </w:p>
    <w:p w14:paraId="567A5F8B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Worked on multiple enhancements around QTI area.</w:t>
      </w:r>
    </w:p>
    <w:p w14:paraId="2FB032FC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Preparing/ enhancing FS with new updates and changes.</w:t>
      </w:r>
    </w:p>
    <w:p w14:paraId="15A0BF12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Training junior team members to take up redundant QTI issues.</w:t>
      </w:r>
    </w:p>
    <w:p w14:paraId="52CEE0FE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Understanding the business requirements and scenarios.</w:t>
      </w:r>
    </w:p>
    <w:p w14:paraId="659A46BD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Worked with technical consultants to develop the CDS Reports, interfaces, enhancements, and forms to change the existing SAP configuration to meet the client requirement.</w:t>
      </w:r>
    </w:p>
    <w:p w14:paraId="6A98B206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Worked on IDOC issues related to ORDER05, DEBMAS </w:t>
      </w:r>
      <w:proofErr w:type="spellStart"/>
      <w:r w:rsidRPr="00812868">
        <w:rPr>
          <w:color w:val="000000"/>
          <w:lang w:bidi="en-US"/>
        </w:rPr>
        <w:t>etc</w:t>
      </w:r>
      <w:proofErr w:type="spellEnd"/>
    </w:p>
    <w:p w14:paraId="7EF2898F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Worked on multiple issues and testing with PI team with new enhancements.</w:t>
      </w:r>
    </w:p>
    <w:p w14:paraId="39943D0B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Working with business users to replicate issues in lower environment reported by business.</w:t>
      </w:r>
    </w:p>
    <w:p w14:paraId="06F69FD9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Working on SIT with business stakeholders</w:t>
      </w:r>
    </w:p>
    <w:p w14:paraId="3E5EFAEF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Handled all the 4 levels of support process handling. (Requirement gathering, internal testing, UAT and TR movement coordination.</w:t>
      </w:r>
    </w:p>
    <w:p w14:paraId="5CCD7804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Responsible for analyzing business requirements, defining process design changes, performing SAP customizing.</w:t>
      </w:r>
    </w:p>
    <w:p w14:paraId="51821F72" w14:textId="77777777" w:rsid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Responsible </w:t>
      </w:r>
      <w:proofErr w:type="gramStart"/>
      <w:r w:rsidRPr="00812868">
        <w:rPr>
          <w:color w:val="000000"/>
          <w:lang w:bidi="en-US"/>
        </w:rPr>
        <w:t>of</w:t>
      </w:r>
      <w:proofErr w:type="gramEnd"/>
      <w:r w:rsidRPr="00812868">
        <w:rPr>
          <w:color w:val="000000"/>
          <w:lang w:bidi="en-US"/>
        </w:rPr>
        <w:t xml:space="preserve"> analyzing the incidents and problems and resolving the incidents and problems within the stipulated time.</w:t>
      </w:r>
    </w:p>
    <w:p w14:paraId="476F7FDC" w14:textId="77777777" w:rsidR="003E4DCE" w:rsidRDefault="003E4DCE" w:rsidP="003E4DCE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7258F508" w14:textId="77777777" w:rsidR="003E4DCE" w:rsidRDefault="003E4DCE" w:rsidP="003E4DCE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4374C1AD" w14:textId="77777777" w:rsid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54F85F30" w14:textId="5E49EAF4" w:rsidR="00812868" w:rsidRPr="00983E09" w:rsidRDefault="00812868" w:rsidP="00812868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>Interstate Batteries</w:t>
      </w:r>
      <w:r>
        <w:rPr>
          <w:b/>
          <w:bCs/>
        </w:rPr>
        <w:t xml:space="preserve">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           </w:t>
      </w:r>
      <w:r>
        <w:rPr>
          <w:b/>
        </w:rPr>
        <w:t>Aug</w:t>
      </w:r>
      <w:r w:rsidRPr="00983E09">
        <w:rPr>
          <w:b/>
        </w:rPr>
        <w:t xml:space="preserve"> </w:t>
      </w:r>
      <w:r>
        <w:rPr>
          <w:b/>
        </w:rPr>
        <w:t>2022</w:t>
      </w:r>
      <w:r w:rsidRPr="00983E09">
        <w:rPr>
          <w:b/>
        </w:rPr>
        <w:t xml:space="preserve"> – </w:t>
      </w:r>
      <w:r>
        <w:rPr>
          <w:b/>
        </w:rPr>
        <w:t>May 2024</w:t>
      </w:r>
    </w:p>
    <w:p w14:paraId="57689D56" w14:textId="65384473" w:rsidR="00812868" w:rsidRPr="00983E09" w:rsidRDefault="00812868" w:rsidP="00812868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SD Consultant </w:t>
      </w:r>
    </w:p>
    <w:p w14:paraId="6368D178" w14:textId="77777777" w:rsidR="00812868" w:rsidRDefault="00812868" w:rsidP="00812868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63873490" w14:textId="77777777" w:rsidR="00812868" w:rsidRP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13619C62" w14:textId="77777777" w:rsidR="00812868" w:rsidRP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3D201C8D" w14:textId="77777777" w:rsidR="00812868" w:rsidRPr="00812868" w:rsidRDefault="00812868" w:rsidP="00812868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</w:rPr>
      </w:pPr>
    </w:p>
    <w:p w14:paraId="679D3B3C" w14:textId="77777777" w:rsidR="0086552D" w:rsidRDefault="0086552D" w:rsidP="0086552D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</w:rPr>
      </w:pPr>
    </w:p>
    <w:p w14:paraId="0CF6A31D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Part of the implementation team </w:t>
      </w:r>
    </w:p>
    <w:p w14:paraId="6CDC3B11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Preparing FSD’s, Test cases for integration with the third-party system. </w:t>
      </w:r>
    </w:p>
    <w:p w14:paraId="57D2E978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lastRenderedPageBreak/>
        <w:t xml:space="preserve">Co-ordinating with the technical and business team members for the requirement gathering. </w:t>
      </w:r>
    </w:p>
    <w:p w14:paraId="515388D1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Understanding the business requirement and scenarios </w:t>
      </w:r>
    </w:p>
    <w:p w14:paraId="0CB4AD2B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Outbound job integration for Delta load with the Third-party system. </w:t>
      </w:r>
    </w:p>
    <w:p w14:paraId="0A640C09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Work on SIT with different stakeholders. </w:t>
      </w:r>
    </w:p>
    <w:p w14:paraId="3B2E7EB3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Working on design and working with the technical team. </w:t>
      </w:r>
    </w:p>
    <w:p w14:paraId="01BF732C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Transactional data integration with Ware flow using EDI. </w:t>
      </w:r>
    </w:p>
    <w:p w14:paraId="28B1FFCE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Field mapping with the third-party system. </w:t>
      </w:r>
    </w:p>
    <w:p w14:paraId="4FAF4ABE" w14:textId="77777777" w:rsidR="00812868" w:rsidRP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 xml:space="preserve">Coordinating with the PI team for the development based on each object. </w:t>
      </w:r>
    </w:p>
    <w:p w14:paraId="12D341C1" w14:textId="77777777" w:rsidR="00812868" w:rsidRDefault="00812868" w:rsidP="009E29D2">
      <w:pPr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812868">
        <w:rPr>
          <w:color w:val="000000"/>
          <w:lang w:bidi="en-US"/>
        </w:rPr>
        <w:t>Coordination with the backend team for configuration of new objects in SAP.</w:t>
      </w:r>
    </w:p>
    <w:p w14:paraId="53DDE627" w14:textId="77777777" w:rsidR="004147D7" w:rsidRDefault="004147D7" w:rsidP="004147D7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37C4CBEF" w14:textId="24CE919F" w:rsidR="004147D7" w:rsidRPr="00983E09" w:rsidRDefault="004147D7" w:rsidP="004147D7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>Olam</w:t>
      </w:r>
      <w:r w:rsidR="005F0D46" w:rsidRPr="005F0D46">
        <w:rPr>
          <w:b/>
        </w:rPr>
        <w:t xml:space="preserve">                                                                                               Dec 2021- Aug 2022</w:t>
      </w:r>
    </w:p>
    <w:p w14:paraId="13D05762" w14:textId="77777777" w:rsidR="004147D7" w:rsidRPr="00983E09" w:rsidRDefault="004147D7" w:rsidP="004147D7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SD Consultant </w:t>
      </w:r>
    </w:p>
    <w:p w14:paraId="3AB50FFC" w14:textId="77777777" w:rsidR="004147D7" w:rsidRDefault="004147D7" w:rsidP="004147D7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7D8D7B6C" w14:textId="77777777" w:rsidR="004147D7" w:rsidRDefault="004147D7" w:rsidP="004147D7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1C6905AB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Part of the implementation team</w:t>
      </w:r>
    </w:p>
    <w:p w14:paraId="040B36BC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Preparing FSD’s, Test cases for integration with the third-party system.</w:t>
      </w:r>
    </w:p>
    <w:p w14:paraId="3D3F8AF6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Co coordinating with the technical and business team member for the requirement gathering</w:t>
      </w:r>
    </w:p>
    <w:p w14:paraId="49C2CFD7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Understanding the business requirement and scenarios</w:t>
      </w:r>
    </w:p>
    <w:p w14:paraId="51AC4817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Outbound job integration for Delta load with the Third-party system.</w:t>
      </w:r>
    </w:p>
    <w:p w14:paraId="59568427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Work on SIT with different stakeholders.</w:t>
      </w:r>
    </w:p>
    <w:p w14:paraId="6718B84A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Working on design and working with the technical team.</w:t>
      </w:r>
    </w:p>
    <w:p w14:paraId="3A62CCD8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Transactional data integration with Ware flow using EDI.</w:t>
      </w:r>
    </w:p>
    <w:p w14:paraId="7B594BC3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Field mapping with the third-party system.</w:t>
      </w:r>
    </w:p>
    <w:p w14:paraId="2BBC7B1E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Coordinating with the PI team for the development based on each object</w:t>
      </w:r>
    </w:p>
    <w:p w14:paraId="78CBEA5D" w14:textId="77777777" w:rsid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Coordination with the backend team for configuration of new objects in SAP.</w:t>
      </w:r>
    </w:p>
    <w:p w14:paraId="6AEF75D5" w14:textId="77777777" w:rsidR="004147D7" w:rsidRDefault="004147D7" w:rsidP="004147D7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2F306816" w14:textId="77777777" w:rsidR="004147D7" w:rsidRDefault="004147D7" w:rsidP="004147D7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2AEF3FE0" w14:textId="7F9EDCB5" w:rsidR="004147D7" w:rsidRPr="00983E09" w:rsidRDefault="004147D7" w:rsidP="004147D7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 xml:space="preserve">Acco    </w:t>
      </w:r>
      <w:r w:rsidR="005F0D46" w:rsidRPr="005F0D46">
        <w:rPr>
          <w:b/>
        </w:rPr>
        <w:t xml:space="preserve">                                                                                      </w:t>
      </w:r>
      <w:r w:rsidR="005F0D46">
        <w:rPr>
          <w:b/>
        </w:rPr>
        <w:t xml:space="preserve">    </w:t>
      </w:r>
      <w:r w:rsidR="005F0D46" w:rsidRPr="005F0D46">
        <w:rPr>
          <w:b/>
        </w:rPr>
        <w:t>Dec 2021- Aug 2022</w:t>
      </w:r>
    </w:p>
    <w:p w14:paraId="377242C0" w14:textId="77777777" w:rsidR="004147D7" w:rsidRPr="00983E09" w:rsidRDefault="004147D7" w:rsidP="004147D7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SD Consultant </w:t>
      </w:r>
    </w:p>
    <w:p w14:paraId="35779971" w14:textId="77777777" w:rsidR="004147D7" w:rsidRDefault="004147D7" w:rsidP="004147D7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33E3B3E3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Part of the implementation team.</w:t>
      </w:r>
    </w:p>
    <w:p w14:paraId="4178ED65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Assisting team members FSD’s, Test cases for integration with the third party.</w:t>
      </w:r>
    </w:p>
    <w:p w14:paraId="5738250A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Assisting the SFDC team for real time scenarios like pricing and inventory.</w:t>
      </w:r>
    </w:p>
    <w:p w14:paraId="1FF1D94F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Variant creation with the based on the selection parameters for both Delta and Initial load.</w:t>
      </w:r>
    </w:p>
    <w:p w14:paraId="1C2A7C06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Capturing the gap while conducting the FUT for the outbound objects.</w:t>
      </w:r>
    </w:p>
    <w:p w14:paraId="24E4C13B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Capturing the performance metrics of each program in each landscape developed for outbound jobs to determine the production performance.</w:t>
      </w:r>
    </w:p>
    <w:p w14:paraId="76D5C01C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Co coordinating with the technical and business team member for the requirement gathering</w:t>
      </w:r>
    </w:p>
    <w:p w14:paraId="0137DD8C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Understanding the business requirement and scenarios</w:t>
      </w:r>
    </w:p>
    <w:p w14:paraId="573B0293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Outbound job integration for the initial and Delta load with the Third-party system.</w:t>
      </w:r>
    </w:p>
    <w:p w14:paraId="0DDE9C85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 xml:space="preserve">Work on SIT and FUT with different stakeholders and different module lead. </w:t>
      </w:r>
    </w:p>
    <w:p w14:paraId="30275476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Coordinating with the SFDC team for the field mapping issues.</w:t>
      </w:r>
    </w:p>
    <w:p w14:paraId="6FE00AE8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Master data and transactional data integration with SFDC.</w:t>
      </w:r>
    </w:p>
    <w:p w14:paraId="010F5089" w14:textId="77777777" w:rsid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Supported incidents and service request on regular functional areas in Order Management, Freight Planning, Order Integration and Master Data for a standard shipper scenario with multi drop.</w:t>
      </w:r>
    </w:p>
    <w:p w14:paraId="19B7227A" w14:textId="77777777" w:rsidR="00C72F00" w:rsidRDefault="00C72F00" w:rsidP="00C72F00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5612F0EC" w14:textId="77777777" w:rsidR="00C72F00" w:rsidRDefault="00C72F00" w:rsidP="00C72F00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435DE9E5" w14:textId="77777777" w:rsidR="00C72F00" w:rsidRDefault="00C72F00" w:rsidP="00C72F00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0B4E005A" w14:textId="77777777" w:rsidR="00C72F00" w:rsidRPr="004147D7" w:rsidRDefault="00C72F00" w:rsidP="00C72F00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07BBE104" w14:textId="77777777" w:rsidR="004147D7" w:rsidRDefault="004147D7" w:rsidP="004147D7">
      <w:pPr>
        <w:jc w:val="both"/>
        <w:rPr>
          <w:b/>
          <w:bCs/>
        </w:rPr>
      </w:pPr>
    </w:p>
    <w:p w14:paraId="71D755D1" w14:textId="20424938" w:rsidR="004147D7" w:rsidRPr="00983E09" w:rsidRDefault="004147D7" w:rsidP="004147D7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>Computacenter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           </w:t>
      </w:r>
      <w:r w:rsidR="00C72F00">
        <w:rPr>
          <w:b/>
          <w:bCs/>
        </w:rPr>
        <w:t xml:space="preserve">                </w:t>
      </w:r>
      <w:r w:rsidR="005F0D46" w:rsidRPr="005F0D46">
        <w:rPr>
          <w:b/>
        </w:rPr>
        <w:t>May 2021- Nov 2021</w:t>
      </w:r>
    </w:p>
    <w:p w14:paraId="6D042184" w14:textId="77777777" w:rsidR="004147D7" w:rsidRPr="00983E09" w:rsidRDefault="004147D7" w:rsidP="004147D7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SD Consultant </w:t>
      </w:r>
    </w:p>
    <w:p w14:paraId="5286C90D" w14:textId="77777777" w:rsidR="004147D7" w:rsidRDefault="004147D7" w:rsidP="004147D7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19DD51A8" w14:textId="77777777" w:rsidR="004147D7" w:rsidRDefault="004147D7" w:rsidP="004147D7">
      <w:pPr>
        <w:jc w:val="both"/>
        <w:rPr>
          <w:b/>
          <w:bCs/>
        </w:rPr>
      </w:pPr>
    </w:p>
    <w:p w14:paraId="02368B43" w14:textId="7E525385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As part of L3 support, I was involved in various sub projects.</w:t>
      </w:r>
    </w:p>
    <w:p w14:paraId="01893494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Scheduling and attending the calls to gather the requirements from client to fix the changes as part of support.</w:t>
      </w:r>
    </w:p>
    <w:p w14:paraId="07B2BDD4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Maintaining the stories and tasks to track my effort as part of support and updated them with the status according to the work done.</w:t>
      </w:r>
    </w:p>
    <w:p w14:paraId="6F2930FE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Updating the stories with test cases and corresponding chain mail once the issue got resolved.</w:t>
      </w:r>
    </w:p>
    <w:p w14:paraId="1A497C30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Worked on defects as part of post-production support.</w:t>
      </w:r>
    </w:p>
    <w:p w14:paraId="102E097E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Provides feedback to PM on project management processes.</w:t>
      </w:r>
    </w:p>
    <w:p w14:paraId="512EE843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Provides feedback to Production Support Manager on technical development processes.</w:t>
      </w:r>
    </w:p>
    <w:p w14:paraId="0F9122BE" w14:textId="77777777" w:rsidR="004147D7" w:rsidRP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Schedules and completes career-related training objectives.</w:t>
      </w:r>
    </w:p>
    <w:p w14:paraId="4DEE82AD" w14:textId="77777777" w:rsidR="004147D7" w:rsidRDefault="004147D7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4147D7">
        <w:rPr>
          <w:color w:val="000000"/>
          <w:lang w:bidi="en-US"/>
        </w:rPr>
        <w:t>Prepare material variants and implement data creation uploads.</w:t>
      </w:r>
    </w:p>
    <w:p w14:paraId="71AAC79A" w14:textId="77777777" w:rsidR="00F16B2D" w:rsidRDefault="00F16B2D" w:rsidP="00F16B2D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1BD70CA1" w14:textId="77777777" w:rsidR="00F16B2D" w:rsidRDefault="00F16B2D" w:rsidP="00F16B2D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388A18DE" w14:textId="7DAE9230" w:rsidR="00F16B2D" w:rsidRPr="00983E09" w:rsidRDefault="00F16B2D" w:rsidP="00F16B2D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proofErr w:type="spellStart"/>
      <w:r>
        <w:rPr>
          <w:b/>
          <w:bCs/>
        </w:rPr>
        <w:t>Autoplus</w:t>
      </w:r>
      <w:proofErr w:type="spellEnd"/>
      <w:r>
        <w:rPr>
          <w:b/>
          <w:bCs/>
        </w:rPr>
        <w:t xml:space="preserve">        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           </w:t>
      </w:r>
      <w:r w:rsidR="00C72F00">
        <w:rPr>
          <w:b/>
          <w:bCs/>
        </w:rPr>
        <w:t xml:space="preserve">                </w:t>
      </w:r>
      <w:r w:rsidR="003E4DCE" w:rsidRPr="003E4DCE">
        <w:rPr>
          <w:b/>
        </w:rPr>
        <w:t>DEC 2015- May 2021</w:t>
      </w:r>
    </w:p>
    <w:p w14:paraId="24E8D9C9" w14:textId="77777777" w:rsidR="00F16B2D" w:rsidRPr="00983E09" w:rsidRDefault="00F16B2D" w:rsidP="00F16B2D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SD Consultant </w:t>
      </w:r>
    </w:p>
    <w:p w14:paraId="13F7C565" w14:textId="77777777" w:rsidR="00F16B2D" w:rsidRDefault="00F16B2D" w:rsidP="00F16B2D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0DD47A86" w14:textId="77777777" w:rsidR="00F16B2D" w:rsidRDefault="00F16B2D" w:rsidP="00F16B2D">
      <w:pPr>
        <w:jc w:val="both"/>
        <w:rPr>
          <w:b/>
          <w:bCs/>
        </w:rPr>
      </w:pPr>
    </w:p>
    <w:p w14:paraId="094E5B0E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Involved in support Project</w:t>
      </w:r>
    </w:p>
    <w:p w14:paraId="1E07D99E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Handling Customizing, Configuration and Enhancements related Issues.</w:t>
      </w:r>
    </w:p>
    <w:p w14:paraId="2E343859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Worked with technical consultants to develop the Reports, interfaces, enhancements and forms to change the existing SAP configuration to meet the client requirement.</w:t>
      </w:r>
    </w:p>
    <w:p w14:paraId="24627FC8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Involved in various phases of requirement gathering and analysis.</w:t>
      </w:r>
    </w:p>
    <w:p w14:paraId="71CCE023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Worked on multiple enhancements in SD and MM area</w:t>
      </w:r>
    </w:p>
    <w:p w14:paraId="5BBF9FAA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Actively participating in BRD, FS, and SOP preparation.</w:t>
      </w:r>
    </w:p>
    <w:p w14:paraId="615D2DD3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Ability to take responsibility for all deliverables, accountability in all aspects of the job.</w:t>
      </w:r>
    </w:p>
    <w:p w14:paraId="4EB3D52A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Maintenance support includes solving the service request raised by the end user by providing effective solutions for business within the time frame agreed upon in SLA.</w:t>
      </w:r>
    </w:p>
    <w:p w14:paraId="64057A1B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Preparing SOP’s and documentation.</w:t>
      </w:r>
    </w:p>
    <w:p w14:paraId="412A5372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Handling tickets on DAY-TO-DAY business</w:t>
      </w:r>
    </w:p>
    <w:p w14:paraId="0FD01D00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Contact clients through calls and chats to get clarification and project insights to achieve quality.</w:t>
      </w:r>
    </w:p>
    <w:p w14:paraId="3DF541A5" w14:textId="77777777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Create/amend details in SAP in predefined standard.</w:t>
      </w:r>
    </w:p>
    <w:p w14:paraId="04E43D13" w14:textId="6195FA0A" w:rsidR="00F16B2D" w:rsidRP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3</w:t>
      </w:r>
      <w:r w:rsidRPr="00F16B2D">
        <w:rPr>
          <w:color w:val="000000"/>
          <w:vertAlign w:val="superscript"/>
          <w:lang w:bidi="en-US"/>
        </w:rPr>
        <w:t>rd</w:t>
      </w:r>
      <w:r w:rsidR="005F0D46">
        <w:rPr>
          <w:color w:val="000000"/>
          <w:lang w:bidi="en-US"/>
        </w:rPr>
        <w:t xml:space="preserve"> </w:t>
      </w:r>
      <w:r w:rsidRPr="00F16B2D">
        <w:rPr>
          <w:color w:val="000000"/>
          <w:lang w:bidi="en-US"/>
        </w:rPr>
        <w:t>party for system mapping and ensure smooth flow of data.</w:t>
      </w:r>
    </w:p>
    <w:p w14:paraId="4307A51E" w14:textId="77777777" w:rsidR="00F16B2D" w:rsidRDefault="00F16B2D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F16B2D">
        <w:rPr>
          <w:color w:val="000000"/>
          <w:lang w:bidi="en-US"/>
        </w:rPr>
        <w:t>L2 support level provided solutions on day-to-day Incident.</w:t>
      </w:r>
    </w:p>
    <w:p w14:paraId="264B25C7" w14:textId="77777777" w:rsidR="003E4DCE" w:rsidRDefault="003E4DCE" w:rsidP="003E4DCE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2710832B" w14:textId="6BC19FB3" w:rsidR="003E4DCE" w:rsidRPr="00983E09" w:rsidRDefault="003E4DCE" w:rsidP="003E4DCE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>Federal Mogul</w:t>
      </w:r>
      <w:r>
        <w:rPr>
          <w:b/>
          <w:bCs/>
        </w:rPr>
        <w:t xml:space="preserve">       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           </w:t>
      </w:r>
      <w:r w:rsidR="00C72F00">
        <w:rPr>
          <w:b/>
          <w:bCs/>
        </w:rPr>
        <w:t xml:space="preserve">               </w:t>
      </w:r>
      <w:r w:rsidRPr="003E4DCE">
        <w:rPr>
          <w:b/>
        </w:rPr>
        <w:t>DEC 2015- May 2021</w:t>
      </w:r>
    </w:p>
    <w:p w14:paraId="3F84C5B0" w14:textId="77777777" w:rsidR="003E4DCE" w:rsidRPr="00983E09" w:rsidRDefault="003E4DCE" w:rsidP="003E4DCE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SD Consultant </w:t>
      </w:r>
    </w:p>
    <w:p w14:paraId="63A0CC33" w14:textId="77777777" w:rsidR="003E4DCE" w:rsidRDefault="003E4DCE" w:rsidP="003E4DCE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5261C5B5" w14:textId="77777777" w:rsidR="00F16B2D" w:rsidRDefault="00F16B2D" w:rsidP="00C72F00">
      <w:pPr>
        <w:widowControl w:val="0"/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</w:p>
    <w:p w14:paraId="012A7E87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Maintains all Incidents and Issues documentation in centralized location.</w:t>
      </w:r>
    </w:p>
    <w:p w14:paraId="56449F50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Ensures all related incidents and issues are appropriately recorded and reviewed during weekly</w:t>
      </w:r>
    </w:p>
    <w:p w14:paraId="21A0A897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Status meetings to ensure a timely resolution. Any issue that impacts schedule, quality, scope or cost should be recorded.</w:t>
      </w:r>
    </w:p>
    <w:p w14:paraId="2B7076B5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Provides feedback to PM on project management processes.</w:t>
      </w:r>
    </w:p>
    <w:p w14:paraId="1486CD08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Provides feedback to Production Support Manager on technical development processes.</w:t>
      </w:r>
    </w:p>
    <w:p w14:paraId="12746621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lastRenderedPageBreak/>
        <w:t>Schedules and completes career-related training objectives.</w:t>
      </w:r>
    </w:p>
    <w:p w14:paraId="167EB8A3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Records incidents and issues in tracking tool and follows through to resolution.</w:t>
      </w:r>
    </w:p>
    <w:p w14:paraId="167E04FB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Create and present to the team knowledge sharing presentations when requested.</w:t>
      </w:r>
    </w:p>
    <w:p w14:paraId="7B91DAC3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Assists in the development of requirements and specifications.</w:t>
      </w:r>
    </w:p>
    <w:p w14:paraId="258252EB" w14:textId="77777777" w:rsidR="005F0D46" w:rsidRPr="005F0D46" w:rsidRDefault="005F0D46" w:rsidP="009E29D2">
      <w:pPr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line="218" w:lineRule="exact"/>
        <w:rPr>
          <w:color w:val="000000"/>
          <w:lang w:bidi="en-US"/>
        </w:rPr>
      </w:pPr>
      <w:r w:rsidRPr="005F0D46">
        <w:rPr>
          <w:color w:val="000000"/>
          <w:lang w:bidi="en-US"/>
        </w:rPr>
        <w:t>Interfaces with the Production support team</w:t>
      </w:r>
    </w:p>
    <w:p w14:paraId="1A8F04DA" w14:textId="77777777" w:rsidR="000631A0" w:rsidRPr="005F0D46" w:rsidRDefault="000631A0" w:rsidP="005F0D46">
      <w:pPr>
        <w:widowControl w:val="0"/>
        <w:suppressAutoHyphens/>
        <w:autoSpaceDE w:val="0"/>
        <w:autoSpaceDN w:val="0"/>
        <w:adjustRightInd w:val="0"/>
        <w:spacing w:after="200"/>
        <w:jc w:val="both"/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22"/>
          <w:szCs w:val="22"/>
        </w:rPr>
      </w:pP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4CECC625" w:rsidR="0078679B" w:rsidRDefault="005F0D46" w:rsidP="009E29D2">
      <w:pPr>
        <w:pStyle w:val="ListParagraph"/>
        <w:numPr>
          <w:ilvl w:val="0"/>
          <w:numId w:val="8"/>
        </w:numPr>
        <w:ind w:left="284" w:hanging="284"/>
        <w:jc w:val="both"/>
        <w:rPr>
          <w:color w:val="000000"/>
        </w:rPr>
      </w:pPr>
      <w:r>
        <w:rPr>
          <w:color w:val="000000"/>
        </w:rPr>
        <w:t>MBA in International Foreign trade from GIFT Vizag</w:t>
      </w:r>
    </w:p>
    <w:p w14:paraId="1B6F1098" w14:textId="7C977006" w:rsidR="005F0D46" w:rsidRPr="00983E09" w:rsidRDefault="005F0D46" w:rsidP="009E29D2">
      <w:pPr>
        <w:pStyle w:val="ListParagraph"/>
        <w:numPr>
          <w:ilvl w:val="0"/>
          <w:numId w:val="8"/>
        </w:numPr>
        <w:ind w:left="284" w:hanging="284"/>
        <w:jc w:val="both"/>
        <w:rPr>
          <w:color w:val="000000"/>
        </w:rPr>
      </w:pPr>
      <w:r>
        <w:rPr>
          <w:color w:val="000000"/>
        </w:rPr>
        <w:t>SAP Certified Associate consultant</w:t>
      </w:r>
    </w:p>
    <w:sectPr w:rsidR="005F0D46" w:rsidRPr="00983E09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BA0C9" w14:textId="77777777" w:rsidR="009D54FE" w:rsidRDefault="009D54FE" w:rsidP="00443F13">
      <w:r>
        <w:separator/>
      </w:r>
    </w:p>
  </w:endnote>
  <w:endnote w:type="continuationSeparator" w:id="0">
    <w:p w14:paraId="1F386052" w14:textId="77777777" w:rsidR="009D54FE" w:rsidRDefault="009D54FE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AFFD" w14:textId="77777777" w:rsidR="009D54FE" w:rsidRDefault="009D54FE" w:rsidP="00443F13">
      <w:r>
        <w:separator/>
      </w:r>
    </w:p>
  </w:footnote>
  <w:footnote w:type="continuationSeparator" w:id="0">
    <w:p w14:paraId="022635ED" w14:textId="77777777" w:rsidR="009D54FE" w:rsidRDefault="009D54FE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2F30" w14:textId="12441E0E" w:rsidR="001F7FA8" w:rsidRPr="00A535FA" w:rsidRDefault="007F7031" w:rsidP="00D14CF2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134622" w14:textId="2DA93B9F" w:rsidR="00D14CF2" w:rsidRPr="00D14CF2" w:rsidRDefault="00D14CF2" w:rsidP="00D14CF2">
    <w:pPr>
      <w:shd w:val="clear" w:color="auto" w:fill="FFFFFF"/>
      <w:ind w:left="6480" w:hanging="709"/>
      <w:textAlignment w:val="baseline"/>
      <w:rPr>
        <w:b/>
        <w:bCs/>
        <w:color w:val="424242"/>
        <w:sz w:val="23"/>
        <w:szCs w:val="23"/>
        <w:lang w:bidi="en-US"/>
      </w:rPr>
    </w:pPr>
    <w:r w:rsidRPr="00D14CF2">
      <w:rPr>
        <w:b/>
        <w:bCs/>
        <w:color w:val="424242"/>
        <w:sz w:val="23"/>
        <w:szCs w:val="23"/>
      </w:rPr>
      <w:drawing>
        <wp:inline distT="0" distB="0" distL="0" distR="0" wp14:anchorId="0F9743DE" wp14:editId="7D046BD1">
          <wp:extent cx="276225" cy="142875"/>
          <wp:effectExtent l="0" t="0" r="9525" b="9525"/>
          <wp:docPr id="6813103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14CF2">
      <w:rPr>
        <w:b/>
        <w:bCs/>
        <w:color w:val="424242"/>
        <w:sz w:val="23"/>
        <w:szCs w:val="23"/>
        <w:lang w:bidi="en-US"/>
      </w:rPr>
      <w:t>BISWANATH ROY</w:t>
    </w:r>
  </w:p>
  <w:p w14:paraId="33765FD1" w14:textId="6CAE376F" w:rsidR="00D14CF2" w:rsidRPr="00D14CF2" w:rsidRDefault="00D14CF2" w:rsidP="00D14CF2">
    <w:pPr>
      <w:shd w:val="clear" w:color="auto" w:fill="FFFFFF"/>
      <w:ind w:left="6480" w:hanging="709"/>
      <w:textAlignment w:val="baseline"/>
      <w:rPr>
        <w:b/>
        <w:bCs/>
        <w:color w:val="424242"/>
        <w:sz w:val="23"/>
        <w:szCs w:val="23"/>
        <w:lang w:bidi="en-US"/>
      </w:rPr>
    </w:pPr>
    <w:r w:rsidRPr="00D14CF2">
      <w:rPr>
        <w:b/>
        <w:bCs/>
        <w:color w:val="424242"/>
        <w:sz w:val="23"/>
        <w:szCs w:val="23"/>
        <w:lang w:bidi="en-US"/>
      </w:rPr>
      <w:t>SAP</w:t>
    </w:r>
    <w:r w:rsidR="00C72F00">
      <w:rPr>
        <w:b/>
        <w:bCs/>
        <w:color w:val="424242"/>
        <w:sz w:val="23"/>
        <w:szCs w:val="23"/>
        <w:lang w:bidi="en-US"/>
      </w:rPr>
      <w:t xml:space="preserve"> SD</w:t>
    </w:r>
    <w:r w:rsidRPr="00D14CF2">
      <w:rPr>
        <w:b/>
        <w:bCs/>
        <w:color w:val="424242"/>
        <w:sz w:val="23"/>
        <w:szCs w:val="23"/>
        <w:lang w:bidi="en-US"/>
      </w:rPr>
      <w:t xml:space="preserve"> Certified Consultan</w:t>
    </w:r>
    <w:r>
      <w:rPr>
        <w:b/>
        <w:bCs/>
        <w:color w:val="424242"/>
        <w:sz w:val="23"/>
        <w:szCs w:val="23"/>
        <w:lang w:bidi="en-US"/>
      </w:rPr>
      <w:t>t</w:t>
    </w:r>
  </w:p>
  <w:p w14:paraId="47C7CE1D" w14:textId="77777777" w:rsidR="00D14CF2" w:rsidRPr="000D0EBE" w:rsidRDefault="00D14CF2" w:rsidP="00D14CF2">
    <w:pPr>
      <w:shd w:val="clear" w:color="auto" w:fill="FFFFFF"/>
      <w:ind w:left="6480" w:hanging="709"/>
      <w:textAlignment w:val="baseline"/>
      <w:rPr>
        <w:rFonts w:eastAsia="MS Mincho"/>
        <w:sz w:val="28"/>
        <w:szCs w:val="28"/>
        <w:lang w:eastAsia="ja-JP"/>
      </w:rPr>
    </w:pP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BDE7B94"/>
    <w:multiLevelType w:val="hybridMultilevel"/>
    <w:tmpl w:val="67A48B5A"/>
    <w:lvl w:ilvl="0" w:tplc="E72E4FCA">
      <w:numFmt w:val="bullet"/>
      <w:lvlText w:val=""/>
      <w:lvlJc w:val="left"/>
      <w:pPr>
        <w:ind w:left="81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04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2" w15:restartNumberingAfterBreak="0">
    <w:nsid w:val="6A545CEF"/>
    <w:multiLevelType w:val="hybridMultilevel"/>
    <w:tmpl w:val="F56CD9CC"/>
    <w:lvl w:ilvl="0" w:tplc="E72E4FCA">
      <w:numFmt w:val="bullet"/>
      <w:lvlText w:val=""/>
      <w:lvlJc w:val="left"/>
      <w:pPr>
        <w:ind w:left="50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C7CD140">
      <w:numFmt w:val="bullet"/>
      <w:lvlText w:val="•"/>
      <w:lvlJc w:val="left"/>
      <w:pPr>
        <w:ind w:left="1524" w:hanging="361"/>
      </w:pPr>
      <w:rPr>
        <w:lang w:val="en-US" w:eastAsia="en-US" w:bidi="en-US"/>
      </w:rPr>
    </w:lvl>
    <w:lvl w:ilvl="2" w:tplc="2CAAC126">
      <w:numFmt w:val="bullet"/>
      <w:lvlText w:val="•"/>
      <w:lvlJc w:val="left"/>
      <w:pPr>
        <w:ind w:left="2549" w:hanging="361"/>
      </w:pPr>
      <w:rPr>
        <w:lang w:val="en-US" w:eastAsia="en-US" w:bidi="en-US"/>
      </w:rPr>
    </w:lvl>
    <w:lvl w:ilvl="3" w:tplc="5ADC1708">
      <w:numFmt w:val="bullet"/>
      <w:lvlText w:val="•"/>
      <w:lvlJc w:val="left"/>
      <w:pPr>
        <w:ind w:left="3573" w:hanging="361"/>
      </w:pPr>
      <w:rPr>
        <w:lang w:val="en-US" w:eastAsia="en-US" w:bidi="en-US"/>
      </w:rPr>
    </w:lvl>
    <w:lvl w:ilvl="4" w:tplc="E870A1B6">
      <w:numFmt w:val="bullet"/>
      <w:lvlText w:val="•"/>
      <w:lvlJc w:val="left"/>
      <w:pPr>
        <w:ind w:left="4598" w:hanging="361"/>
      </w:pPr>
      <w:rPr>
        <w:lang w:val="en-US" w:eastAsia="en-US" w:bidi="en-US"/>
      </w:rPr>
    </w:lvl>
    <w:lvl w:ilvl="5" w:tplc="6C64A900">
      <w:numFmt w:val="bullet"/>
      <w:lvlText w:val="•"/>
      <w:lvlJc w:val="left"/>
      <w:pPr>
        <w:ind w:left="5623" w:hanging="361"/>
      </w:pPr>
      <w:rPr>
        <w:lang w:val="en-US" w:eastAsia="en-US" w:bidi="en-US"/>
      </w:rPr>
    </w:lvl>
    <w:lvl w:ilvl="6" w:tplc="CEAC359C">
      <w:numFmt w:val="bullet"/>
      <w:lvlText w:val="•"/>
      <w:lvlJc w:val="left"/>
      <w:pPr>
        <w:ind w:left="6647" w:hanging="361"/>
      </w:pPr>
      <w:rPr>
        <w:lang w:val="en-US" w:eastAsia="en-US" w:bidi="en-US"/>
      </w:rPr>
    </w:lvl>
    <w:lvl w:ilvl="7" w:tplc="183AC926">
      <w:numFmt w:val="bullet"/>
      <w:lvlText w:val="•"/>
      <w:lvlJc w:val="left"/>
      <w:pPr>
        <w:ind w:left="7672" w:hanging="361"/>
      </w:pPr>
      <w:rPr>
        <w:lang w:val="en-US" w:eastAsia="en-US" w:bidi="en-US"/>
      </w:rPr>
    </w:lvl>
    <w:lvl w:ilvl="8" w:tplc="6FDE1BEC">
      <w:numFmt w:val="bullet"/>
      <w:lvlText w:val="•"/>
      <w:lvlJc w:val="left"/>
      <w:pPr>
        <w:ind w:left="8697" w:hanging="361"/>
      </w:pPr>
      <w:rPr>
        <w:lang w:val="en-US" w:eastAsia="en-US" w:bidi="en-US"/>
      </w:rPr>
    </w:lvl>
  </w:abstractNum>
  <w:num w:numId="1" w16cid:durableId="683362456">
    <w:abstractNumId w:val="10"/>
  </w:num>
  <w:num w:numId="2" w16cid:durableId="215437654">
    <w:abstractNumId w:val="5"/>
  </w:num>
  <w:num w:numId="3" w16cid:durableId="911737060">
    <w:abstractNumId w:val="3"/>
  </w:num>
  <w:num w:numId="4" w16cid:durableId="1480002429">
    <w:abstractNumId w:val="8"/>
  </w:num>
  <w:num w:numId="5" w16cid:durableId="1260333708">
    <w:abstractNumId w:val="11"/>
  </w:num>
  <w:num w:numId="6" w16cid:durableId="560139201">
    <w:abstractNumId w:val="7"/>
  </w:num>
  <w:num w:numId="7" w16cid:durableId="2132287045">
    <w:abstractNumId w:val="9"/>
  </w:num>
  <w:num w:numId="8" w16cid:durableId="1996299883">
    <w:abstractNumId w:val="6"/>
  </w:num>
  <w:num w:numId="9" w16cid:durableId="36248653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8588443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20F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4DCE"/>
    <w:rsid w:val="003E6B57"/>
    <w:rsid w:val="003F3CC2"/>
    <w:rsid w:val="003F5F39"/>
    <w:rsid w:val="00401F57"/>
    <w:rsid w:val="00402E7B"/>
    <w:rsid w:val="00403B23"/>
    <w:rsid w:val="004115E4"/>
    <w:rsid w:val="004147D7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0D46"/>
    <w:rsid w:val="005F19AD"/>
    <w:rsid w:val="005F2F53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12868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52D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54FE"/>
    <w:rsid w:val="009D6DD0"/>
    <w:rsid w:val="009E29D2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72F00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4CF2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54C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6B2D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3B87B2-EC3C-4FA7-939F-960020921CA1}"/>
</file>

<file path=customXml/itemProps3.xml><?xml version="1.0" encoding="utf-8"?>
<ds:datastoreItem xmlns:ds="http://schemas.openxmlformats.org/officeDocument/2006/customXml" ds:itemID="{4B247640-2E98-44DB-99A1-F858A3317C74}"/>
</file>

<file path=customXml/itemProps4.xml><?xml version="1.0" encoding="utf-8"?>
<ds:datastoreItem xmlns:ds="http://schemas.openxmlformats.org/officeDocument/2006/customXml" ds:itemID="{D42FF200-FC97-4FE1-BB18-B321B4ADBE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Biswanath Roy</cp:lastModifiedBy>
  <cp:revision>3</cp:revision>
  <cp:lastPrinted>2020-04-30T17:48:00Z</cp:lastPrinted>
  <dcterms:created xsi:type="dcterms:W3CDTF">2025-04-10T10:25:00Z</dcterms:created>
  <dcterms:modified xsi:type="dcterms:W3CDTF">2025-04-10T10:25:00Z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15600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