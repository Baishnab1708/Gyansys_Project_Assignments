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403E" w14:textId="74F40058" w:rsidR="00245BFF" w:rsidRDefault="00965D4A" w:rsidP="00EA6A36">
      <w:pPr>
        <w:tabs>
          <w:tab w:val="left" w:pos="8640"/>
        </w:tabs>
        <w:rPr>
          <w:b/>
          <w:i/>
          <w:smallCaps/>
        </w:rPr>
      </w:pPr>
      <w:r>
        <w:rPr>
          <w:b/>
          <w:i/>
          <w:smallCaps/>
        </w:rPr>
        <w:t xml:space="preserve"> </w:t>
      </w:r>
    </w:p>
    <w:p w14:paraId="0F24317A" w14:textId="1A67D092" w:rsidR="00516AFA" w:rsidRPr="00BD1C0D" w:rsidRDefault="00D62C5A" w:rsidP="00EA6A36">
      <w:pPr>
        <w:tabs>
          <w:tab w:val="left" w:pos="8640"/>
        </w:tabs>
        <w:rPr>
          <w:color w:val="424242"/>
          <w:shd w:val="clear" w:color="auto" w:fill="FFFFFF"/>
        </w:rPr>
      </w:pPr>
      <w:r w:rsidRPr="00BD1C0D">
        <w:rPr>
          <w:b/>
          <w:i/>
          <w:smallCaps/>
        </w:rPr>
        <w:t xml:space="preserve">PROFESSIONAL </w:t>
      </w:r>
      <w:r w:rsidR="00B91141" w:rsidRPr="00BD1C0D">
        <w:rPr>
          <w:b/>
          <w:i/>
          <w:smallCaps/>
        </w:rPr>
        <w:t>SUMMARY</w:t>
      </w:r>
      <w:r w:rsidR="00532E85" w:rsidRPr="00BD1C0D">
        <w:rPr>
          <w:b/>
          <w:i/>
          <w:smallCaps/>
        </w:rPr>
        <w:t xml:space="preserve"> </w:t>
      </w:r>
    </w:p>
    <w:p w14:paraId="62266467" w14:textId="77777777" w:rsidR="00A40743" w:rsidRPr="00BD1C0D" w:rsidRDefault="00A40743" w:rsidP="00A40743">
      <w:pPr>
        <w:tabs>
          <w:tab w:val="left" w:pos="480"/>
        </w:tabs>
        <w:ind w:left="284"/>
        <w:jc w:val="both"/>
        <w:rPr>
          <w:b/>
        </w:rPr>
      </w:pPr>
    </w:p>
    <w:p w14:paraId="0CE2EDBD" w14:textId="4E35AAE5" w:rsidR="00BD1C0D" w:rsidRPr="00B37149" w:rsidRDefault="00B15E12" w:rsidP="007C02C6">
      <w:pPr>
        <w:pStyle w:val="ListParagraph"/>
        <w:widowControl w:val="0"/>
        <w:numPr>
          <w:ilvl w:val="0"/>
          <w:numId w:val="8"/>
        </w:numPr>
        <w:tabs>
          <w:tab w:val="left" w:pos="480"/>
        </w:tabs>
        <w:autoSpaceDE w:val="0"/>
        <w:autoSpaceDN w:val="0"/>
        <w:ind w:left="284" w:hanging="284"/>
        <w:contextualSpacing w:val="0"/>
        <w:jc w:val="both"/>
        <w:rPr>
          <w:b/>
        </w:rPr>
      </w:pPr>
      <w:r>
        <w:t>2.</w:t>
      </w:r>
      <w:r w:rsidR="005E7515">
        <w:t>8</w:t>
      </w:r>
      <w:r w:rsidR="00BD1C0D" w:rsidRPr="00B37149">
        <w:t xml:space="preserve"> Years of SAP </w:t>
      </w:r>
      <w:r w:rsidR="00EF561C">
        <w:t>experience in</w:t>
      </w:r>
      <w:r w:rsidR="00BD1C0D" w:rsidRPr="00B37149">
        <w:t xml:space="preserve"> SAP SD</w:t>
      </w:r>
      <w:r w:rsidR="00DE31FD">
        <w:t xml:space="preserve"> and </w:t>
      </w:r>
      <w:r w:rsidR="00C37926">
        <w:t>SAP RAR.</w:t>
      </w:r>
    </w:p>
    <w:p w14:paraId="3894C408" w14:textId="6BA75B9F" w:rsidR="00FF4F8C" w:rsidRDefault="001A7257" w:rsidP="007C02C6">
      <w:pPr>
        <w:numPr>
          <w:ilvl w:val="0"/>
          <w:numId w:val="8"/>
        </w:numPr>
        <w:tabs>
          <w:tab w:val="left" w:pos="480"/>
        </w:tabs>
        <w:ind w:left="284" w:hanging="284"/>
        <w:jc w:val="both"/>
        <w:rPr>
          <w:bCs/>
        </w:rPr>
      </w:pPr>
      <w:r w:rsidRPr="00B37149">
        <w:rPr>
          <w:bCs/>
        </w:rPr>
        <w:t>Skilled in managing key aspects of SAP SD projects, including system configuration and process improvements.</w:t>
      </w:r>
    </w:p>
    <w:p w14:paraId="0CA21FE8" w14:textId="32EE9881" w:rsidR="00DD6968" w:rsidRPr="00DD6968" w:rsidRDefault="00DD6968" w:rsidP="007C02C6">
      <w:pPr>
        <w:numPr>
          <w:ilvl w:val="0"/>
          <w:numId w:val="8"/>
        </w:numPr>
        <w:tabs>
          <w:tab w:val="left" w:pos="480"/>
        </w:tabs>
        <w:ind w:left="284" w:hanging="284"/>
        <w:jc w:val="both"/>
        <w:rPr>
          <w:bCs/>
        </w:rPr>
      </w:pPr>
      <w:r w:rsidRPr="00317D0E">
        <w:rPr>
          <w:lang w:val="en-IN"/>
        </w:rPr>
        <w:t>Exposure to end-to-end</w:t>
      </w:r>
      <w:r>
        <w:rPr>
          <w:lang w:val="en-IN"/>
        </w:rPr>
        <w:t xml:space="preserve"> </w:t>
      </w:r>
      <w:r w:rsidR="00C37926">
        <w:rPr>
          <w:lang w:val="en-IN"/>
        </w:rPr>
        <w:t>OTC cycle processes.</w:t>
      </w:r>
    </w:p>
    <w:p w14:paraId="295B890B" w14:textId="4F8B27F7" w:rsidR="00487542" w:rsidRPr="003226E0" w:rsidRDefault="006E6547" w:rsidP="007C02C6">
      <w:pPr>
        <w:numPr>
          <w:ilvl w:val="0"/>
          <w:numId w:val="8"/>
        </w:numPr>
        <w:tabs>
          <w:tab w:val="left" w:pos="480"/>
        </w:tabs>
        <w:ind w:left="284" w:hanging="284"/>
        <w:jc w:val="both"/>
        <w:rPr>
          <w:bCs/>
        </w:rPr>
      </w:pPr>
      <w:r>
        <w:rPr>
          <w:lang w:val="en-IN"/>
        </w:rPr>
        <w:t>Good knowledge</w:t>
      </w:r>
      <w:r w:rsidR="00487542" w:rsidRPr="00487542">
        <w:rPr>
          <w:lang w:val="en-IN"/>
        </w:rPr>
        <w:t xml:space="preserve"> on </w:t>
      </w:r>
      <w:r w:rsidR="00C37926" w:rsidRPr="00487542">
        <w:rPr>
          <w:lang w:val="en-IN"/>
        </w:rPr>
        <w:t>Middleware</w:t>
      </w:r>
      <w:r w:rsidR="00200F7E">
        <w:rPr>
          <w:lang w:val="en-IN"/>
        </w:rPr>
        <w:t xml:space="preserve"> and middleware monitoring.</w:t>
      </w:r>
    </w:p>
    <w:p w14:paraId="614F0F79" w14:textId="13730D54" w:rsidR="009C7FB4" w:rsidRPr="00317D0E" w:rsidRDefault="009C7FB4" w:rsidP="007C02C6">
      <w:pPr>
        <w:numPr>
          <w:ilvl w:val="0"/>
          <w:numId w:val="8"/>
        </w:numPr>
        <w:tabs>
          <w:tab w:val="left" w:pos="480"/>
        </w:tabs>
        <w:ind w:left="284" w:hanging="284"/>
        <w:jc w:val="both"/>
        <w:rPr>
          <w:bCs/>
        </w:rPr>
      </w:pPr>
      <w:r w:rsidRPr="00B37149">
        <w:t>Excellent customer interaction skills and leadership qualities.</w:t>
      </w:r>
    </w:p>
    <w:p w14:paraId="6DD790E3" w14:textId="77777777" w:rsidR="009C7FB4" w:rsidRPr="00B37149" w:rsidRDefault="009C7FB4" w:rsidP="007C02C6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 xml:space="preserve">Good Experience in the configuration, Testing Documentation, and end-user support phase of the project cycle. </w:t>
      </w:r>
    </w:p>
    <w:p w14:paraId="69033AFB" w14:textId="6D4AE76B" w:rsidR="009C7FB4" w:rsidRPr="00B37149" w:rsidRDefault="00DD6968" w:rsidP="007C02C6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>Hands-on</w:t>
      </w:r>
      <w:r w:rsidR="009C7FB4" w:rsidRPr="00B37149">
        <w:t xml:space="preserve"> experience with </w:t>
      </w:r>
      <w:r w:rsidR="00B06DDE">
        <w:t>the ITSM Tools -</w:t>
      </w:r>
      <w:r w:rsidR="009C7FB4" w:rsidRPr="00B37149">
        <w:t xml:space="preserve"> ServiceNow, </w:t>
      </w:r>
      <w:r w:rsidR="006C57A9">
        <w:t>HPSM</w:t>
      </w:r>
      <w:r w:rsidR="00B06DDE">
        <w:t xml:space="preserve"> and other ticketing tools.</w:t>
      </w:r>
    </w:p>
    <w:p w14:paraId="70C4F42E" w14:textId="77777777" w:rsidR="009C7FB4" w:rsidRPr="00B37149" w:rsidRDefault="009C7FB4" w:rsidP="007C02C6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 xml:space="preserve">Master Data for Customer, Material, Customer-Mat Info Record and Condition Record. </w:t>
      </w:r>
    </w:p>
    <w:p w14:paraId="40D199E6" w14:textId="77777777" w:rsidR="009C7FB4" w:rsidRPr="00B37149" w:rsidRDefault="009C7FB4" w:rsidP="007C02C6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 xml:space="preserve">Worked on the Key processes of SD which includes sales order processing, Delivery and billing and the problems which they face on their day-to-day activities related to order to cash Flow. </w:t>
      </w:r>
    </w:p>
    <w:p w14:paraId="7E8537A2" w14:textId="77777777" w:rsidR="009C7FB4" w:rsidRPr="00B37149" w:rsidRDefault="009C7FB4" w:rsidP="007C02C6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 xml:space="preserve">Basic Functions like Material Determination, Account Determination, Text Determination, Output Determination, Revenue Account Determination, Free Goods, Listing, Exclusion, and Copy Controls. </w:t>
      </w:r>
    </w:p>
    <w:p w14:paraId="7EE99039" w14:textId="77777777" w:rsidR="009C7FB4" w:rsidRPr="00B37149" w:rsidRDefault="009C7FB4" w:rsidP="007C02C6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 xml:space="preserve">Exposure in configuring Inter Company transfer and sales, Intra company stock transfer, Third party sales. </w:t>
      </w:r>
    </w:p>
    <w:p w14:paraId="28BE37F2" w14:textId="77777777" w:rsidR="009C7FB4" w:rsidRPr="00B37149" w:rsidRDefault="009C7FB4" w:rsidP="007C02C6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 xml:space="preserve">Worked on Order to Cash Returns Process, and Credit Memo &amp; Debit Memo etc. </w:t>
      </w:r>
    </w:p>
    <w:p w14:paraId="59EFCBE3" w14:textId="77777777" w:rsidR="009C7FB4" w:rsidRDefault="009C7FB4" w:rsidP="007C02C6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 w:rsidRPr="00B37149">
        <w:t xml:space="preserve">Determination rules like shipping points, item category, Schedule line, Pricing, Picking/Storage location, Route. </w:t>
      </w:r>
    </w:p>
    <w:p w14:paraId="39159BB2" w14:textId="1F130E01" w:rsidR="004D39F4" w:rsidRDefault="004D39F4" w:rsidP="007C02C6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>
        <w:t xml:space="preserve">Knowledge </w:t>
      </w:r>
      <w:r w:rsidR="00DD6968">
        <w:t>of</w:t>
      </w:r>
      <w:r>
        <w:t xml:space="preserve"> Copy Control, pricing procedure, document pricing procedure, service case creation.</w:t>
      </w:r>
    </w:p>
    <w:p w14:paraId="1DA15229" w14:textId="77777777" w:rsidR="009C7FB4" w:rsidRDefault="009C7FB4" w:rsidP="009C7FB4">
      <w:pPr>
        <w:pStyle w:val="ListParagraph"/>
        <w:widowControl w:val="0"/>
        <w:autoSpaceDE w:val="0"/>
        <w:autoSpaceDN w:val="0"/>
        <w:ind w:left="284"/>
        <w:contextualSpacing w:val="0"/>
        <w:jc w:val="both"/>
      </w:pPr>
    </w:p>
    <w:p w14:paraId="2905A764" w14:textId="77777777" w:rsidR="00FB450C" w:rsidRDefault="00FB450C" w:rsidP="009C7FB4">
      <w:pPr>
        <w:pStyle w:val="ListParagraph"/>
        <w:widowControl w:val="0"/>
        <w:autoSpaceDE w:val="0"/>
        <w:autoSpaceDN w:val="0"/>
        <w:ind w:left="284"/>
        <w:contextualSpacing w:val="0"/>
        <w:jc w:val="both"/>
      </w:pPr>
    </w:p>
    <w:p w14:paraId="2236C731" w14:textId="2ED860E4" w:rsidR="009C7FB4" w:rsidRDefault="009C7FB4" w:rsidP="009C7FB4">
      <w:pPr>
        <w:pStyle w:val="ListParagraph"/>
        <w:widowControl w:val="0"/>
        <w:autoSpaceDE w:val="0"/>
        <w:autoSpaceDN w:val="0"/>
        <w:ind w:left="284"/>
        <w:contextualSpacing w:val="0"/>
        <w:jc w:val="both"/>
      </w:pPr>
    </w:p>
    <w:p w14:paraId="0C133EF1" w14:textId="77777777" w:rsidR="00DD6968" w:rsidRDefault="001E376A" w:rsidP="00DD6968">
      <w:pPr>
        <w:pStyle w:val="SAP-TableHeader"/>
        <w:rPr>
          <w:iCs/>
        </w:rPr>
      </w:pPr>
      <w:r w:rsidRPr="00BD1C0D">
        <w:t>WORK HISTORY</w:t>
      </w:r>
      <w:r w:rsidR="0003210E" w:rsidRPr="00BD1C0D">
        <w:t xml:space="preserve"> </w:t>
      </w:r>
      <w:r w:rsidR="00A40743" w:rsidRPr="00BD1C0D">
        <w:rPr>
          <w:iCs/>
        </w:rPr>
        <w:t xml:space="preserve"> </w:t>
      </w:r>
    </w:p>
    <w:p w14:paraId="1250EB80" w14:textId="77777777" w:rsidR="005B0070" w:rsidRDefault="005B0070" w:rsidP="00DD6968">
      <w:pPr>
        <w:pStyle w:val="SAP-TableHeader"/>
        <w:rPr>
          <w:iCs/>
        </w:rPr>
      </w:pPr>
    </w:p>
    <w:tbl>
      <w:tblPr>
        <w:tblStyle w:val="TableGrid"/>
        <w:tblW w:w="9214" w:type="dxa"/>
        <w:tblInd w:w="137" w:type="dxa"/>
        <w:tblLook w:val="04A0" w:firstRow="1" w:lastRow="0" w:firstColumn="1" w:lastColumn="0" w:noHBand="0" w:noVBand="1"/>
      </w:tblPr>
      <w:tblGrid>
        <w:gridCol w:w="5216"/>
        <w:gridCol w:w="3998"/>
      </w:tblGrid>
      <w:tr w:rsidR="005B0070" w:rsidRPr="005B0070" w14:paraId="7082F53F" w14:textId="77777777" w:rsidTr="005B0070"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77B70" w14:textId="77777777" w:rsidR="005B0070" w:rsidRPr="005B0070" w:rsidRDefault="005B0070" w:rsidP="005B0070">
            <w:pPr>
              <w:pStyle w:val="SAP-TableHeader"/>
              <w:rPr>
                <w:b w:val="0"/>
                <w:bCs/>
              </w:rPr>
            </w:pPr>
            <w:r w:rsidRPr="005B0070">
              <w:rPr>
                <w:b w:val="0"/>
                <w:bCs/>
              </w:rPr>
              <w:t>Client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7793E" w14:textId="77777777" w:rsidR="005B0070" w:rsidRPr="005B0070" w:rsidRDefault="005B0070" w:rsidP="005B0070">
            <w:pPr>
              <w:pStyle w:val="SAP-TableHeader"/>
              <w:rPr>
                <w:b w:val="0"/>
                <w:bCs/>
              </w:rPr>
            </w:pPr>
            <w:r w:rsidRPr="005B0070">
              <w:rPr>
                <w:b w:val="0"/>
                <w:bCs/>
              </w:rPr>
              <w:t>Duration</w:t>
            </w:r>
          </w:p>
        </w:tc>
      </w:tr>
      <w:tr w:rsidR="005B0070" w:rsidRPr="005B0070" w14:paraId="028560C3" w14:textId="77777777" w:rsidTr="005B0070">
        <w:trPr>
          <w:trHeight w:val="275"/>
        </w:trPr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754CA" w14:textId="1B45E4BE" w:rsidR="005B0070" w:rsidRPr="005B0070" w:rsidRDefault="009A4400" w:rsidP="005B0070">
            <w:pPr>
              <w:pStyle w:val="SAP-TableHeader"/>
              <w:rPr>
                <w:b w:val="0"/>
                <w:bCs/>
              </w:rPr>
            </w:pPr>
            <w:r>
              <w:rPr>
                <w:b w:val="0"/>
                <w:bCs/>
              </w:rPr>
              <w:t>Securitas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CC099" w14:textId="7BD97793" w:rsidR="005B0070" w:rsidRPr="005B0070" w:rsidRDefault="00E1134F" w:rsidP="005B0070">
            <w:pPr>
              <w:pStyle w:val="SAP-TableHead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May </w:t>
            </w:r>
            <w:r w:rsidR="009A4400">
              <w:rPr>
                <w:b w:val="0"/>
                <w:bCs/>
              </w:rPr>
              <w:t>2023</w:t>
            </w:r>
            <w:r w:rsidR="005B0070" w:rsidRPr="005B0070">
              <w:rPr>
                <w:b w:val="0"/>
                <w:bCs/>
              </w:rPr>
              <w:t xml:space="preserve"> – Present</w:t>
            </w:r>
          </w:p>
        </w:tc>
      </w:tr>
      <w:tr w:rsidR="005B0070" w:rsidRPr="005B0070" w14:paraId="32B1E058" w14:textId="77777777" w:rsidTr="005B0070">
        <w:trPr>
          <w:trHeight w:val="279"/>
        </w:trPr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4AFC4" w14:textId="75DA1BCE" w:rsidR="005B0070" w:rsidRPr="005B0070" w:rsidRDefault="005B0070" w:rsidP="005B0070">
            <w:pPr>
              <w:pStyle w:val="SAP-TableHeader"/>
              <w:rPr>
                <w:i/>
                <w:iCs/>
              </w:rPr>
            </w:pPr>
            <w:r w:rsidRPr="00DD6968">
              <w:rPr>
                <w:b w:val="0"/>
                <w:bCs/>
              </w:rPr>
              <w:t>Avaya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7C4B4" w14:textId="17793729" w:rsidR="005B0070" w:rsidRPr="005B0070" w:rsidRDefault="00D21E72" w:rsidP="005B0070">
            <w:pPr>
              <w:pStyle w:val="SAP-TableHeader"/>
              <w:rPr>
                <w:i/>
                <w:iCs/>
              </w:rPr>
            </w:pPr>
            <w:r>
              <w:rPr>
                <w:b w:val="0"/>
                <w:bCs/>
              </w:rPr>
              <w:t xml:space="preserve">Aug </w:t>
            </w:r>
            <w:r w:rsidR="0074489F">
              <w:rPr>
                <w:b w:val="0"/>
                <w:bCs/>
              </w:rPr>
              <w:t>2022</w:t>
            </w:r>
            <w:r w:rsidR="005B0070" w:rsidRPr="00DD6968">
              <w:rPr>
                <w:b w:val="0"/>
                <w:bCs/>
              </w:rPr>
              <w:t xml:space="preserve"> – </w:t>
            </w:r>
            <w:r w:rsidR="0074489F">
              <w:rPr>
                <w:b w:val="0"/>
                <w:bCs/>
              </w:rPr>
              <w:t>Sep 2024</w:t>
            </w:r>
          </w:p>
        </w:tc>
      </w:tr>
    </w:tbl>
    <w:p w14:paraId="26B89709" w14:textId="77777777" w:rsidR="005B0070" w:rsidRDefault="005B0070" w:rsidP="00DD6968">
      <w:pPr>
        <w:pStyle w:val="SAP-TableHeader"/>
        <w:rPr>
          <w:i/>
          <w:iCs/>
        </w:rPr>
      </w:pPr>
    </w:p>
    <w:p w14:paraId="2E97435C" w14:textId="77777777" w:rsidR="00DD6968" w:rsidRPr="00DD6968" w:rsidRDefault="00DD6968" w:rsidP="00DD6968">
      <w:pPr>
        <w:pStyle w:val="SAP-TableHeader"/>
      </w:pPr>
    </w:p>
    <w:p w14:paraId="309DBA4F" w14:textId="596263B0" w:rsidR="001E376A" w:rsidRPr="00DD6968" w:rsidRDefault="00E16AAD" w:rsidP="00DD6968">
      <w:pPr>
        <w:pStyle w:val="SAP-TableHeader"/>
      </w:pPr>
      <w:r w:rsidRPr="00DD6968">
        <w:tab/>
      </w:r>
    </w:p>
    <w:p w14:paraId="0C9FB518" w14:textId="602800AD" w:rsidR="00DF3B94" w:rsidRPr="00BD1C0D" w:rsidRDefault="004848D9" w:rsidP="00A46ECA">
      <w:pPr>
        <w:jc w:val="both"/>
        <w:rPr>
          <w:color w:val="424242"/>
          <w:shd w:val="clear" w:color="auto" w:fill="FFFFFF"/>
        </w:rPr>
      </w:pPr>
      <w:r w:rsidRPr="00BD1C0D">
        <w:rPr>
          <w:b/>
          <w:i/>
        </w:rPr>
        <w:t>PROFESSIONAL EXPERIENCE</w:t>
      </w:r>
      <w:r w:rsidR="00C13BDF" w:rsidRPr="00BD1C0D">
        <w:rPr>
          <w:b/>
          <w:i/>
        </w:rPr>
        <w:t xml:space="preserve"> </w:t>
      </w:r>
    </w:p>
    <w:p w14:paraId="52EEE8C9" w14:textId="77777777" w:rsidR="00DD6968" w:rsidRDefault="00DD6968" w:rsidP="00DD6968">
      <w:pPr>
        <w:widowControl w:val="0"/>
        <w:autoSpaceDE w:val="0"/>
        <w:autoSpaceDN w:val="0"/>
        <w:jc w:val="both"/>
      </w:pPr>
    </w:p>
    <w:p w14:paraId="3AD6B977" w14:textId="77777777" w:rsidR="00DD6968" w:rsidRDefault="00DD6968" w:rsidP="00DD6968">
      <w:pPr>
        <w:widowControl w:val="0"/>
        <w:autoSpaceDE w:val="0"/>
        <w:autoSpaceDN w:val="0"/>
        <w:jc w:val="both"/>
      </w:pPr>
    </w:p>
    <w:p w14:paraId="54DB1025" w14:textId="77777777" w:rsidR="001435D5" w:rsidRDefault="001435D5" w:rsidP="001435D5">
      <w:pPr>
        <w:jc w:val="both"/>
      </w:pPr>
    </w:p>
    <w:p w14:paraId="1B619FDA" w14:textId="280B58C8" w:rsidR="001435D5" w:rsidRPr="001435D5" w:rsidRDefault="001435D5" w:rsidP="001435D5">
      <w:pPr>
        <w:jc w:val="both"/>
        <w:rPr>
          <w:b/>
          <w:bCs/>
        </w:rPr>
      </w:pPr>
      <w:r w:rsidRPr="001435D5">
        <w:rPr>
          <w:b/>
          <w:bCs/>
        </w:rPr>
        <w:t>Client:</w:t>
      </w:r>
      <w:r w:rsidRPr="001435D5">
        <w:rPr>
          <w:b/>
          <w:bCs/>
        </w:rPr>
        <w:tab/>
      </w:r>
      <w:r w:rsidR="009A4400">
        <w:rPr>
          <w:b/>
          <w:bCs/>
        </w:rPr>
        <w:t>Securitas</w:t>
      </w:r>
      <w:r w:rsidRPr="001435D5">
        <w:rPr>
          <w:b/>
        </w:rPr>
        <w:tab/>
      </w:r>
      <w:r w:rsidRPr="001435D5">
        <w:rPr>
          <w:b/>
        </w:rPr>
        <w:tab/>
      </w:r>
      <w:r w:rsidR="009A4400">
        <w:rPr>
          <w:b/>
        </w:rPr>
        <w:t xml:space="preserve">                                                      </w:t>
      </w:r>
      <w:r w:rsidRPr="001435D5">
        <w:rPr>
          <w:b/>
        </w:rPr>
        <w:tab/>
      </w:r>
      <w:r w:rsidR="00ED36E5">
        <w:rPr>
          <w:b/>
        </w:rPr>
        <w:t xml:space="preserve">       </w:t>
      </w:r>
      <w:r w:rsidR="00655D73">
        <w:rPr>
          <w:b/>
          <w:bCs/>
        </w:rPr>
        <w:t>May</w:t>
      </w:r>
      <w:r w:rsidR="00F240F1">
        <w:rPr>
          <w:b/>
          <w:bCs/>
        </w:rPr>
        <w:t xml:space="preserve"> </w:t>
      </w:r>
      <w:r w:rsidRPr="001435D5">
        <w:rPr>
          <w:b/>
          <w:bCs/>
        </w:rPr>
        <w:t>202</w:t>
      </w:r>
      <w:r w:rsidR="009A4400">
        <w:rPr>
          <w:b/>
          <w:bCs/>
        </w:rPr>
        <w:t>3</w:t>
      </w:r>
      <w:r w:rsidRPr="001435D5">
        <w:rPr>
          <w:b/>
          <w:bCs/>
        </w:rPr>
        <w:t xml:space="preserve"> – </w:t>
      </w:r>
      <w:r w:rsidR="009A4400">
        <w:rPr>
          <w:b/>
          <w:bCs/>
        </w:rPr>
        <w:t>Present</w:t>
      </w:r>
    </w:p>
    <w:p w14:paraId="0B3E1C5B" w14:textId="57B02F0A" w:rsidR="001435D5" w:rsidRPr="001435D5" w:rsidRDefault="001435D5" w:rsidP="001435D5">
      <w:pPr>
        <w:jc w:val="both"/>
        <w:rPr>
          <w:b/>
        </w:rPr>
      </w:pPr>
      <w:r w:rsidRPr="001435D5">
        <w:rPr>
          <w:b/>
        </w:rPr>
        <w:t xml:space="preserve">Role: </w:t>
      </w:r>
      <w:r w:rsidRPr="001435D5">
        <w:rPr>
          <w:bCs/>
        </w:rPr>
        <w:t xml:space="preserve">SAP </w:t>
      </w:r>
      <w:r w:rsidR="009A4400">
        <w:rPr>
          <w:bCs/>
        </w:rPr>
        <w:t>QTC and RAR</w:t>
      </w:r>
      <w:r w:rsidRPr="001435D5">
        <w:rPr>
          <w:bCs/>
        </w:rPr>
        <w:t xml:space="preserve"> Functional Consultant</w:t>
      </w:r>
    </w:p>
    <w:p w14:paraId="68D27E56" w14:textId="77777777" w:rsidR="001435D5" w:rsidRPr="001435D5" w:rsidRDefault="001435D5" w:rsidP="001435D5">
      <w:pPr>
        <w:jc w:val="both"/>
        <w:rPr>
          <w:b/>
        </w:rPr>
      </w:pPr>
      <w:r w:rsidRPr="001435D5">
        <w:rPr>
          <w:b/>
        </w:rPr>
        <w:t>Responsibilities:</w:t>
      </w:r>
    </w:p>
    <w:p w14:paraId="6E459AAE" w14:textId="77777777" w:rsidR="001435D5" w:rsidRPr="001435D5" w:rsidRDefault="001435D5" w:rsidP="001435D5">
      <w:pPr>
        <w:jc w:val="both"/>
        <w:rPr>
          <w:b/>
        </w:rPr>
      </w:pPr>
    </w:p>
    <w:p w14:paraId="1C41670D" w14:textId="77777777" w:rsidR="000300DC" w:rsidRDefault="006D131F" w:rsidP="001435D5">
      <w:pPr>
        <w:numPr>
          <w:ilvl w:val="0"/>
          <w:numId w:val="16"/>
        </w:numPr>
        <w:jc w:val="both"/>
      </w:pPr>
      <w:r>
        <w:t xml:space="preserve">Worked on RAR implementation </w:t>
      </w:r>
      <w:r w:rsidR="000300DC">
        <w:t>in S4HANA system and migration of contracts from SD revenue recognition to RAR revenue recognition.</w:t>
      </w:r>
    </w:p>
    <w:p w14:paraId="7F4C058F" w14:textId="34A79665" w:rsidR="001435D5" w:rsidRDefault="001435D5" w:rsidP="001435D5">
      <w:pPr>
        <w:numPr>
          <w:ilvl w:val="0"/>
          <w:numId w:val="16"/>
        </w:numPr>
        <w:jc w:val="both"/>
      </w:pPr>
      <w:r w:rsidRPr="001435D5">
        <w:lastRenderedPageBreak/>
        <w:t>Day to day ticket analysis and understanding the functional requirements of the issues logged by the user and provides resolution.</w:t>
      </w:r>
    </w:p>
    <w:p w14:paraId="0E342864" w14:textId="204C0A67" w:rsidR="009A4400" w:rsidRPr="001435D5" w:rsidRDefault="009A4400" w:rsidP="001435D5">
      <w:pPr>
        <w:numPr>
          <w:ilvl w:val="0"/>
          <w:numId w:val="16"/>
        </w:numPr>
        <w:jc w:val="both"/>
      </w:pPr>
      <w:r>
        <w:t>Worked on creation of multiple shuttle programs for different processes.</w:t>
      </w:r>
    </w:p>
    <w:p w14:paraId="227E4500" w14:textId="77777777" w:rsidR="001435D5" w:rsidRPr="001435D5" w:rsidRDefault="001435D5" w:rsidP="001435D5">
      <w:pPr>
        <w:numPr>
          <w:ilvl w:val="0"/>
          <w:numId w:val="16"/>
        </w:numPr>
        <w:jc w:val="both"/>
      </w:pPr>
      <w:r w:rsidRPr="001435D5">
        <w:t>Support services include solving transactional issues, issues related to configuration, changes in master data and configuration changes.</w:t>
      </w:r>
    </w:p>
    <w:p w14:paraId="6129C2D3" w14:textId="77777777" w:rsidR="001435D5" w:rsidRPr="001435D5" w:rsidRDefault="001435D5" w:rsidP="001435D5">
      <w:pPr>
        <w:numPr>
          <w:ilvl w:val="0"/>
          <w:numId w:val="16"/>
        </w:numPr>
        <w:jc w:val="both"/>
        <w:rPr>
          <w:bCs/>
        </w:rPr>
      </w:pPr>
      <w:r w:rsidRPr="001435D5">
        <w:rPr>
          <w:bCs/>
        </w:rPr>
        <w:t>Worked on Monitoring of queue, Initial load, Request Load and Delta load.</w:t>
      </w:r>
    </w:p>
    <w:p w14:paraId="5F777801" w14:textId="4B4B63E4" w:rsidR="009A4400" w:rsidRPr="009A4400" w:rsidRDefault="009A4400" w:rsidP="001435D5">
      <w:pPr>
        <w:numPr>
          <w:ilvl w:val="0"/>
          <w:numId w:val="16"/>
        </w:numPr>
        <w:jc w:val="both"/>
        <w:rPr>
          <w:bCs/>
        </w:rPr>
      </w:pPr>
      <w:r>
        <w:rPr>
          <w:bCs/>
        </w:rPr>
        <w:t>Worked closely with third party systems that have integration with SAP S4HANA</w:t>
      </w:r>
      <w:r w:rsidR="001435D5" w:rsidRPr="001435D5">
        <w:rPr>
          <w:bCs/>
        </w:rPr>
        <w:t>.</w:t>
      </w:r>
      <w:r w:rsidR="001435D5" w:rsidRPr="001435D5">
        <w:rPr>
          <w:b/>
        </w:rPr>
        <w:t xml:space="preserve">  </w:t>
      </w:r>
    </w:p>
    <w:p w14:paraId="1A2410D7" w14:textId="4E8C47E2" w:rsidR="001435D5" w:rsidRDefault="009A4400" w:rsidP="001435D5">
      <w:pPr>
        <w:numPr>
          <w:ilvl w:val="0"/>
          <w:numId w:val="16"/>
        </w:numPr>
        <w:jc w:val="both"/>
        <w:rPr>
          <w:bCs/>
        </w:rPr>
      </w:pPr>
      <w:r w:rsidRPr="009A4400">
        <w:rPr>
          <w:bCs/>
        </w:rPr>
        <w:t>Worked on issues related to SAP RAR</w:t>
      </w:r>
      <w:r w:rsidR="001435D5" w:rsidRPr="009A4400">
        <w:rPr>
          <w:bCs/>
        </w:rPr>
        <w:t xml:space="preserve"> </w:t>
      </w:r>
      <w:r w:rsidRPr="009A4400">
        <w:rPr>
          <w:bCs/>
        </w:rPr>
        <w:t>and provide its resolution.</w:t>
      </w:r>
    </w:p>
    <w:p w14:paraId="1B2B8900" w14:textId="3A49166B" w:rsidR="009A4400" w:rsidRPr="001435D5" w:rsidRDefault="009A4400" w:rsidP="001435D5">
      <w:pPr>
        <w:numPr>
          <w:ilvl w:val="0"/>
          <w:numId w:val="16"/>
        </w:numPr>
        <w:jc w:val="both"/>
        <w:rPr>
          <w:bCs/>
        </w:rPr>
      </w:pPr>
      <w:r>
        <w:rPr>
          <w:bCs/>
        </w:rPr>
        <w:t>Worked on enhancements required to fix the issues reported by business.</w:t>
      </w:r>
    </w:p>
    <w:p w14:paraId="3B6E013E" w14:textId="77777777" w:rsidR="001435D5" w:rsidRDefault="001435D5" w:rsidP="001435D5">
      <w:pPr>
        <w:jc w:val="both"/>
      </w:pPr>
    </w:p>
    <w:p w14:paraId="29C8F434" w14:textId="0760A2DC" w:rsidR="00DD6968" w:rsidRDefault="00DD6968" w:rsidP="007C02C6">
      <w:pPr>
        <w:widowControl w:val="0"/>
        <w:autoSpaceDE w:val="0"/>
        <w:autoSpaceDN w:val="0"/>
        <w:ind w:left="720"/>
        <w:jc w:val="both"/>
        <w:rPr>
          <w:lang w:val="en-IN"/>
        </w:rPr>
      </w:pPr>
    </w:p>
    <w:p w14:paraId="0B3746DF" w14:textId="77777777" w:rsidR="001435D5" w:rsidRDefault="001435D5" w:rsidP="00DD6968">
      <w:pPr>
        <w:widowControl w:val="0"/>
        <w:autoSpaceDE w:val="0"/>
        <w:autoSpaceDN w:val="0"/>
        <w:jc w:val="both"/>
        <w:rPr>
          <w:lang w:val="en-IN"/>
        </w:rPr>
      </w:pPr>
    </w:p>
    <w:p w14:paraId="1B35656A" w14:textId="24B23B22" w:rsidR="00DD6968" w:rsidRPr="00123B2C" w:rsidRDefault="00DD6968" w:rsidP="00DD6968">
      <w:pPr>
        <w:jc w:val="both"/>
        <w:rPr>
          <w:b/>
        </w:rPr>
      </w:pPr>
      <w:r w:rsidRPr="00123B2C">
        <w:rPr>
          <w:b/>
          <w:bCs/>
        </w:rPr>
        <w:t xml:space="preserve">Client: </w:t>
      </w:r>
      <w:r w:rsidRPr="00123B2C">
        <w:t>Avaya</w:t>
      </w:r>
      <w:r w:rsidRPr="00123B2C">
        <w:rPr>
          <w:b/>
          <w:bCs/>
        </w:rPr>
        <w:tab/>
      </w:r>
      <w:r w:rsidRPr="00123B2C">
        <w:rPr>
          <w:b/>
          <w:bCs/>
        </w:rPr>
        <w:tab/>
      </w:r>
      <w:r w:rsidRPr="00123B2C">
        <w:rPr>
          <w:b/>
          <w:bCs/>
        </w:rPr>
        <w:tab/>
      </w:r>
      <w:r w:rsidRPr="00123B2C">
        <w:rPr>
          <w:b/>
          <w:bCs/>
        </w:rPr>
        <w:tab/>
      </w:r>
      <w:r w:rsidRPr="00123B2C">
        <w:rPr>
          <w:b/>
          <w:bCs/>
        </w:rPr>
        <w:tab/>
      </w:r>
      <w:r w:rsidRPr="00123B2C">
        <w:rPr>
          <w:b/>
          <w:bCs/>
        </w:rPr>
        <w:tab/>
      </w:r>
      <w:r w:rsidR="00F240F1">
        <w:rPr>
          <w:b/>
          <w:bCs/>
        </w:rPr>
        <w:t xml:space="preserve">                        </w:t>
      </w:r>
      <w:r w:rsidR="00D21E72">
        <w:rPr>
          <w:b/>
        </w:rPr>
        <w:t>Aug</w:t>
      </w:r>
      <w:r w:rsidR="009A4400">
        <w:rPr>
          <w:b/>
        </w:rPr>
        <w:t>20</w:t>
      </w:r>
      <w:r w:rsidR="00655D73">
        <w:rPr>
          <w:b/>
        </w:rPr>
        <w:t>22</w:t>
      </w:r>
      <w:r w:rsidRPr="00123B2C">
        <w:rPr>
          <w:b/>
        </w:rPr>
        <w:t xml:space="preserve"> –</w:t>
      </w:r>
      <w:r w:rsidR="00655D73">
        <w:rPr>
          <w:b/>
        </w:rPr>
        <w:t xml:space="preserve"> Sep2024</w:t>
      </w:r>
    </w:p>
    <w:p w14:paraId="6A806241" w14:textId="77777777" w:rsidR="00DD6968" w:rsidRPr="00123B2C" w:rsidRDefault="00DD6968" w:rsidP="00DD6968">
      <w:pPr>
        <w:jc w:val="both"/>
        <w:rPr>
          <w:b/>
        </w:rPr>
      </w:pPr>
      <w:r w:rsidRPr="00123B2C">
        <w:rPr>
          <w:b/>
        </w:rPr>
        <w:t>Role:</w:t>
      </w:r>
      <w:r w:rsidRPr="00123B2C">
        <w:rPr>
          <w:bCs/>
        </w:rPr>
        <w:t xml:space="preserve"> SAP QTC Consultant</w:t>
      </w:r>
    </w:p>
    <w:p w14:paraId="5A465425" w14:textId="77777777" w:rsidR="00DD6968" w:rsidRPr="00123B2C" w:rsidRDefault="00DD6968" w:rsidP="00DD6968">
      <w:pPr>
        <w:jc w:val="both"/>
        <w:rPr>
          <w:b/>
        </w:rPr>
      </w:pPr>
      <w:r w:rsidRPr="00123B2C">
        <w:rPr>
          <w:b/>
          <w:bCs/>
        </w:rPr>
        <w:t>Responsibilities:</w:t>
      </w:r>
    </w:p>
    <w:p w14:paraId="5716E4EF" w14:textId="77777777" w:rsidR="00DD6968" w:rsidRPr="00123B2C" w:rsidRDefault="00DD6968" w:rsidP="007C02C6">
      <w:pPr>
        <w:pStyle w:val="ListParagraph"/>
        <w:widowControl w:val="0"/>
        <w:numPr>
          <w:ilvl w:val="0"/>
          <w:numId w:val="10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123B2C">
        <w:t>Output Determination, Revenue account determinations.</w:t>
      </w:r>
    </w:p>
    <w:p w14:paraId="24598855" w14:textId="77777777" w:rsidR="00DD6968" w:rsidRPr="00123B2C" w:rsidRDefault="00DD6968" w:rsidP="007C02C6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284" w:hanging="284"/>
        <w:contextualSpacing w:val="0"/>
        <w:jc w:val="both"/>
      </w:pPr>
      <w:r w:rsidRPr="00123B2C">
        <w:t xml:space="preserve">IDOC processing. </w:t>
      </w:r>
    </w:p>
    <w:p w14:paraId="19CFE0C0" w14:textId="77777777" w:rsidR="00DD6968" w:rsidRPr="00123B2C" w:rsidRDefault="00DD6968" w:rsidP="007C02C6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284" w:hanging="284"/>
        <w:contextualSpacing w:val="0"/>
        <w:jc w:val="both"/>
      </w:pPr>
      <w:r w:rsidRPr="00123B2C">
        <w:t>Unit testing, System integration testing with all the integrated modules like MM, FI.</w:t>
      </w:r>
    </w:p>
    <w:p w14:paraId="56EDDE3F" w14:textId="77777777" w:rsidR="00DD6968" w:rsidRPr="00123B2C" w:rsidRDefault="00DD6968" w:rsidP="007C02C6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284" w:hanging="284"/>
        <w:contextualSpacing w:val="0"/>
        <w:jc w:val="both"/>
      </w:pPr>
      <w:r w:rsidRPr="00123B2C">
        <w:t xml:space="preserve">Assisted users with contract process, including contract creation, modifications. </w:t>
      </w:r>
    </w:p>
    <w:p w14:paraId="7E73EF13" w14:textId="77777777" w:rsidR="00DD6968" w:rsidRPr="00123B2C" w:rsidRDefault="00DD6968" w:rsidP="007C02C6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284" w:hanging="284"/>
        <w:contextualSpacing w:val="0"/>
        <w:jc w:val="both"/>
      </w:pPr>
      <w:r w:rsidRPr="00123B2C">
        <w:t>Handling escalation for urgent tickets/Batch jobs.</w:t>
      </w:r>
    </w:p>
    <w:p w14:paraId="40A7A416" w14:textId="77777777" w:rsidR="00DD6968" w:rsidRPr="00123B2C" w:rsidRDefault="00DD6968" w:rsidP="007C02C6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284" w:hanging="284"/>
        <w:contextualSpacing w:val="0"/>
        <w:jc w:val="both"/>
      </w:pPr>
      <w:r w:rsidRPr="00123B2C">
        <w:t>Managed condition records for various pricing elements, ensuring accurate and up-to-date pricing information in sales orders and billing documents.</w:t>
      </w:r>
    </w:p>
    <w:p w14:paraId="7A4EC751" w14:textId="77777777" w:rsidR="00DD6968" w:rsidRPr="00123B2C" w:rsidRDefault="00DD6968" w:rsidP="007C02C6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284" w:hanging="284"/>
        <w:contextualSpacing w:val="0"/>
        <w:jc w:val="both"/>
      </w:pPr>
      <w:r w:rsidRPr="00123B2C">
        <w:t>Conducted thorough testing in pricing and tax configurations, resolving discrepancies and ensuring consistency across sales documents.</w:t>
      </w:r>
    </w:p>
    <w:p w14:paraId="3B415AC6" w14:textId="77777777" w:rsidR="00DD6968" w:rsidRPr="00123B2C" w:rsidRDefault="00DD6968" w:rsidP="007C02C6">
      <w:pPr>
        <w:pStyle w:val="ListParagraph"/>
        <w:widowControl w:val="0"/>
        <w:numPr>
          <w:ilvl w:val="0"/>
          <w:numId w:val="13"/>
        </w:numPr>
        <w:autoSpaceDE w:val="0"/>
        <w:autoSpaceDN w:val="0"/>
        <w:ind w:left="284" w:hanging="284"/>
        <w:contextualSpacing w:val="0"/>
        <w:jc w:val="both"/>
      </w:pPr>
      <w:r w:rsidRPr="00123B2C">
        <w:t>Worked on Order to Cash Process and Credit Memo &amp; Debit Memo etc.</w:t>
      </w:r>
    </w:p>
    <w:p w14:paraId="55442A95" w14:textId="77777777" w:rsidR="00DD6968" w:rsidRDefault="00DD6968" w:rsidP="007C02C6">
      <w:pPr>
        <w:pStyle w:val="ListParagraph"/>
        <w:widowControl w:val="0"/>
        <w:numPr>
          <w:ilvl w:val="0"/>
          <w:numId w:val="13"/>
        </w:numPr>
        <w:autoSpaceDE w:val="0"/>
        <w:autoSpaceDN w:val="0"/>
        <w:ind w:left="284" w:hanging="284"/>
        <w:contextualSpacing w:val="0"/>
        <w:jc w:val="both"/>
      </w:pPr>
      <w:r w:rsidRPr="00123B2C">
        <w:t xml:space="preserve"> Handling Customization/ Configuration level Issues.</w:t>
      </w:r>
    </w:p>
    <w:p w14:paraId="7DF0D557" w14:textId="77777777" w:rsidR="00DD6968" w:rsidRPr="00DD6968" w:rsidRDefault="00DD6968" w:rsidP="00DD6968">
      <w:pPr>
        <w:widowControl w:val="0"/>
        <w:autoSpaceDE w:val="0"/>
        <w:autoSpaceDN w:val="0"/>
        <w:jc w:val="both"/>
      </w:pPr>
    </w:p>
    <w:p w14:paraId="1A8F04DA" w14:textId="77777777" w:rsidR="000631A0" w:rsidRDefault="000631A0" w:rsidP="00A67C76">
      <w:pPr>
        <w:widowControl w:val="0"/>
        <w:suppressAutoHyphens/>
        <w:autoSpaceDE w:val="0"/>
        <w:autoSpaceDN w:val="0"/>
        <w:adjustRightInd w:val="0"/>
        <w:spacing w:after="200"/>
        <w:jc w:val="both"/>
        <w:rPr>
          <w:b/>
          <w:bCs/>
          <w:color w:val="595959" w:themeColor="text1" w:themeTint="A6"/>
        </w:rPr>
      </w:pPr>
    </w:p>
    <w:p w14:paraId="2CA72F43" w14:textId="77777777" w:rsidR="00DD6968" w:rsidRPr="00123B2C" w:rsidRDefault="00DD6968" w:rsidP="00A67C76">
      <w:pPr>
        <w:widowControl w:val="0"/>
        <w:suppressAutoHyphens/>
        <w:autoSpaceDE w:val="0"/>
        <w:autoSpaceDN w:val="0"/>
        <w:adjustRightInd w:val="0"/>
        <w:spacing w:after="200"/>
        <w:jc w:val="both"/>
        <w:rPr>
          <w:b/>
          <w:bCs/>
          <w:color w:val="595959" w:themeColor="text1" w:themeTint="A6"/>
        </w:rPr>
      </w:pPr>
    </w:p>
    <w:p w14:paraId="03A0DC84" w14:textId="77777777" w:rsidR="00A1016B" w:rsidRDefault="00A1016B" w:rsidP="009537C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lang w:val="en-US"/>
        </w:rPr>
      </w:pPr>
    </w:p>
    <w:p w14:paraId="720EB36F" w14:textId="6143DDCD" w:rsidR="0078679B" w:rsidRPr="00123B2C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123B2C">
        <w:rPr>
          <w:rStyle w:val="normaltextrun"/>
          <w:b/>
          <w:bCs/>
          <w:lang w:val="en-US"/>
        </w:rPr>
        <w:t>EDUCATIONAL BACKGROUND</w:t>
      </w:r>
      <w:r w:rsidRPr="00123B2C">
        <w:rPr>
          <w:rStyle w:val="eop"/>
        </w:rPr>
        <w:t> </w:t>
      </w:r>
    </w:p>
    <w:p w14:paraId="3906A82E" w14:textId="77777777" w:rsidR="0078679B" w:rsidRPr="00123B2C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123B2C">
        <w:rPr>
          <w:rStyle w:val="eop"/>
        </w:rPr>
        <w:t> </w:t>
      </w:r>
    </w:p>
    <w:p w14:paraId="70F4EF94" w14:textId="7FA3C17B" w:rsidR="007C02C6" w:rsidRPr="009A4400" w:rsidRDefault="00BD1C0D" w:rsidP="003837AC">
      <w:pPr>
        <w:pStyle w:val="ListParagraph"/>
        <w:numPr>
          <w:ilvl w:val="0"/>
          <w:numId w:val="9"/>
        </w:numPr>
        <w:ind w:left="284" w:hanging="284"/>
        <w:jc w:val="both"/>
        <w:rPr>
          <w:color w:val="000000"/>
        </w:rPr>
      </w:pPr>
      <w:r w:rsidRPr="00123B2C">
        <w:t xml:space="preserve">Bachelor of </w:t>
      </w:r>
      <w:r w:rsidR="009A4400">
        <w:t>Engineering</w:t>
      </w:r>
      <w:r w:rsidRPr="00123B2C">
        <w:t xml:space="preserve"> </w:t>
      </w:r>
      <w:r w:rsidR="009A4400">
        <w:t>in CSE</w:t>
      </w:r>
      <w:r w:rsidR="00A1016B">
        <w:t xml:space="preserve"> from Rungta </w:t>
      </w:r>
      <w:r w:rsidR="00F54A63">
        <w:t>College</w:t>
      </w:r>
      <w:r w:rsidR="00A1016B">
        <w:t xml:space="preserve"> of </w:t>
      </w:r>
      <w:r w:rsidR="00D21E72">
        <w:t>E</w:t>
      </w:r>
      <w:r w:rsidR="00A1016B">
        <w:t xml:space="preserve">ngineering and </w:t>
      </w:r>
      <w:r w:rsidR="00D21E72">
        <w:t>T</w:t>
      </w:r>
      <w:r w:rsidR="00A1016B">
        <w:t>echnology.</w:t>
      </w:r>
    </w:p>
    <w:p w14:paraId="12EEAF02" w14:textId="77777777" w:rsidR="007C02C6" w:rsidRPr="007C02C6" w:rsidRDefault="007C02C6" w:rsidP="007C02C6">
      <w:pPr>
        <w:jc w:val="both"/>
        <w:rPr>
          <w:color w:val="000000"/>
        </w:rPr>
      </w:pPr>
    </w:p>
    <w:p w14:paraId="0665487E" w14:textId="77777777" w:rsidR="00A1016B" w:rsidRDefault="00A1016B" w:rsidP="007C02C6">
      <w:pPr>
        <w:jc w:val="both"/>
        <w:rPr>
          <w:b/>
          <w:iCs/>
          <w:color w:val="000000"/>
        </w:rPr>
      </w:pPr>
    </w:p>
    <w:p w14:paraId="4454DF6A" w14:textId="70B5B81E" w:rsidR="007C02C6" w:rsidRPr="007C02C6" w:rsidRDefault="007C02C6" w:rsidP="007C02C6">
      <w:pPr>
        <w:jc w:val="both"/>
        <w:rPr>
          <w:b/>
          <w:iCs/>
          <w:color w:val="000000"/>
        </w:rPr>
      </w:pPr>
      <w:r w:rsidRPr="007C02C6">
        <w:rPr>
          <w:b/>
          <w:iCs/>
          <w:color w:val="000000"/>
        </w:rPr>
        <w:t>CERTIFICATION</w:t>
      </w:r>
    </w:p>
    <w:p w14:paraId="070BC0B3" w14:textId="77777777" w:rsidR="007C02C6" w:rsidRPr="007C02C6" w:rsidRDefault="007C02C6" w:rsidP="007C02C6">
      <w:pPr>
        <w:jc w:val="both"/>
        <w:rPr>
          <w:b/>
          <w:bCs/>
          <w:i/>
          <w:iCs/>
          <w:color w:val="000000"/>
        </w:rPr>
      </w:pPr>
    </w:p>
    <w:p w14:paraId="68EC48AD" w14:textId="2B27ADDC" w:rsidR="007C02C6" w:rsidRDefault="007C02C6" w:rsidP="007C02C6">
      <w:pPr>
        <w:numPr>
          <w:ilvl w:val="0"/>
          <w:numId w:val="15"/>
        </w:numPr>
        <w:jc w:val="both"/>
        <w:rPr>
          <w:color w:val="000000"/>
        </w:rPr>
      </w:pPr>
      <w:r w:rsidRPr="007C02C6">
        <w:rPr>
          <w:color w:val="000000"/>
        </w:rPr>
        <w:t xml:space="preserve">SAP Certified Application Associate </w:t>
      </w:r>
      <w:r w:rsidR="009A4400">
        <w:rPr>
          <w:color w:val="000000"/>
        </w:rPr>
        <w:t>–</w:t>
      </w:r>
      <w:r w:rsidRPr="007C02C6">
        <w:rPr>
          <w:color w:val="000000"/>
        </w:rPr>
        <w:t xml:space="preserve"> </w:t>
      </w:r>
      <w:r w:rsidR="009A4400">
        <w:rPr>
          <w:color w:val="000000"/>
        </w:rPr>
        <w:t>SAP S4HANA SALES 2020</w:t>
      </w:r>
      <w:r w:rsidRPr="007C02C6">
        <w:rPr>
          <w:color w:val="000000"/>
        </w:rPr>
        <w:t>.</w:t>
      </w:r>
    </w:p>
    <w:p w14:paraId="58458917" w14:textId="5ACEF057" w:rsidR="009A4400" w:rsidRDefault="009A4400" w:rsidP="009A4400">
      <w:pPr>
        <w:numPr>
          <w:ilvl w:val="0"/>
          <w:numId w:val="15"/>
        </w:numPr>
        <w:jc w:val="both"/>
        <w:rPr>
          <w:color w:val="000000"/>
        </w:rPr>
      </w:pPr>
      <w:r w:rsidRPr="007C02C6">
        <w:rPr>
          <w:color w:val="000000"/>
        </w:rPr>
        <w:t xml:space="preserve">SAP Certified Application Associate </w:t>
      </w:r>
      <w:r>
        <w:rPr>
          <w:color w:val="000000"/>
        </w:rPr>
        <w:t>–</w:t>
      </w:r>
      <w:r w:rsidRPr="007C02C6">
        <w:rPr>
          <w:color w:val="000000"/>
        </w:rPr>
        <w:t xml:space="preserve"> </w:t>
      </w:r>
      <w:r>
        <w:rPr>
          <w:color w:val="000000"/>
        </w:rPr>
        <w:t>SAP S4HANA SALES 2021</w:t>
      </w:r>
      <w:r w:rsidRPr="007C02C6">
        <w:rPr>
          <w:color w:val="000000"/>
        </w:rPr>
        <w:t>.</w:t>
      </w:r>
    </w:p>
    <w:p w14:paraId="3366D4F8" w14:textId="77777777" w:rsidR="009A4400" w:rsidRDefault="009A4400" w:rsidP="009A4400">
      <w:pPr>
        <w:numPr>
          <w:ilvl w:val="0"/>
          <w:numId w:val="15"/>
        </w:numPr>
        <w:jc w:val="both"/>
        <w:rPr>
          <w:color w:val="000000"/>
        </w:rPr>
      </w:pPr>
      <w:r w:rsidRPr="007C02C6">
        <w:rPr>
          <w:color w:val="000000"/>
        </w:rPr>
        <w:t xml:space="preserve">SAP Certified Application Associate </w:t>
      </w:r>
      <w:r>
        <w:rPr>
          <w:color w:val="000000"/>
        </w:rPr>
        <w:t>–</w:t>
      </w:r>
      <w:r w:rsidRPr="007C02C6">
        <w:rPr>
          <w:color w:val="000000"/>
        </w:rPr>
        <w:t xml:space="preserve"> </w:t>
      </w:r>
      <w:r>
        <w:rPr>
          <w:color w:val="000000"/>
        </w:rPr>
        <w:t>SAP S4HANA SALES 2022</w:t>
      </w:r>
      <w:r w:rsidRPr="007C02C6">
        <w:rPr>
          <w:color w:val="000000"/>
        </w:rPr>
        <w:t>.</w:t>
      </w:r>
    </w:p>
    <w:p w14:paraId="1D801167" w14:textId="468CADA8" w:rsidR="009A4400" w:rsidRDefault="009A4400" w:rsidP="009A4400">
      <w:pPr>
        <w:numPr>
          <w:ilvl w:val="0"/>
          <w:numId w:val="15"/>
        </w:numPr>
        <w:jc w:val="both"/>
        <w:rPr>
          <w:color w:val="000000"/>
        </w:rPr>
      </w:pPr>
      <w:r w:rsidRPr="007C02C6">
        <w:rPr>
          <w:color w:val="000000"/>
        </w:rPr>
        <w:t xml:space="preserve">SAP Certified Application Associate </w:t>
      </w:r>
      <w:r>
        <w:rPr>
          <w:color w:val="000000"/>
        </w:rPr>
        <w:t>–</w:t>
      </w:r>
      <w:r w:rsidRPr="007C02C6">
        <w:rPr>
          <w:color w:val="000000"/>
        </w:rPr>
        <w:t xml:space="preserve"> </w:t>
      </w:r>
      <w:r>
        <w:rPr>
          <w:color w:val="000000"/>
        </w:rPr>
        <w:t>SAP S4HANA SALES 2022 Upskilling</w:t>
      </w:r>
      <w:r w:rsidRPr="007C02C6">
        <w:rPr>
          <w:color w:val="000000"/>
        </w:rPr>
        <w:t>.</w:t>
      </w:r>
    </w:p>
    <w:p w14:paraId="712E6FB3" w14:textId="77777777" w:rsidR="009A4400" w:rsidRDefault="009A4400" w:rsidP="009A4400">
      <w:pPr>
        <w:ind w:left="720"/>
        <w:jc w:val="both"/>
        <w:rPr>
          <w:color w:val="000000"/>
        </w:rPr>
      </w:pPr>
    </w:p>
    <w:p w14:paraId="6CD6CE7F" w14:textId="77777777" w:rsidR="002A6D59" w:rsidRDefault="002A6D59" w:rsidP="002A6D59">
      <w:pPr>
        <w:jc w:val="both"/>
        <w:rPr>
          <w:color w:val="000000"/>
        </w:rPr>
      </w:pPr>
    </w:p>
    <w:p w14:paraId="75D7CD0A" w14:textId="77777777" w:rsidR="006A1947" w:rsidRDefault="006A1947" w:rsidP="002A6D59">
      <w:pPr>
        <w:jc w:val="both"/>
        <w:rPr>
          <w:color w:val="000000"/>
        </w:rPr>
      </w:pPr>
    </w:p>
    <w:p w14:paraId="61EE9D3E" w14:textId="77777777" w:rsidR="006A1947" w:rsidRDefault="006A1947" w:rsidP="002A6D59">
      <w:pPr>
        <w:jc w:val="both"/>
        <w:rPr>
          <w:color w:val="000000"/>
        </w:rPr>
      </w:pPr>
    </w:p>
    <w:p w14:paraId="663D5460" w14:textId="7AE458E6" w:rsidR="002A6D59" w:rsidRPr="002A6D59" w:rsidRDefault="002A6D59" w:rsidP="002A6D59">
      <w:pPr>
        <w:jc w:val="both"/>
        <w:rPr>
          <w:b/>
          <w:bCs/>
          <w:color w:val="000000"/>
        </w:rPr>
      </w:pPr>
    </w:p>
    <w:sectPr w:rsidR="002A6D59" w:rsidRPr="002A6D59" w:rsidSect="00E0378A">
      <w:headerReference w:type="default" r:id="rId8"/>
      <w:footerReference w:type="default" r:id="rId9"/>
      <w:pgSz w:w="12240" w:h="15840"/>
      <w:pgMar w:top="1440" w:right="1440" w:bottom="432" w:left="1440" w:header="14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F620B" w14:textId="77777777" w:rsidR="00BE4089" w:rsidRDefault="00BE4089" w:rsidP="00443F13">
      <w:r>
        <w:separator/>
      </w:r>
    </w:p>
  </w:endnote>
  <w:endnote w:type="continuationSeparator" w:id="0">
    <w:p w14:paraId="23CFB0EA" w14:textId="77777777" w:rsidR="00BE4089" w:rsidRDefault="00BE4089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01D39" w14:textId="77777777" w:rsidR="00BE4089" w:rsidRDefault="00BE4089" w:rsidP="00443F13">
      <w:r>
        <w:separator/>
      </w:r>
    </w:p>
  </w:footnote>
  <w:footnote w:type="continuationSeparator" w:id="0">
    <w:p w14:paraId="54918B3D" w14:textId="77777777" w:rsidR="00BE4089" w:rsidRDefault="00BE4089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28D7" w14:textId="163DDBC1" w:rsidR="001F7FA8" w:rsidRPr="00193E89" w:rsidRDefault="007F7031" w:rsidP="0010258F">
    <w:pPr>
      <w:shd w:val="clear" w:color="auto" w:fill="FFFFFF"/>
      <w:textAlignment w:val="baseline"/>
      <w:rPr>
        <w:rFonts w:ascii="Garamond" w:hAnsi="Garamond"/>
        <w:b/>
        <w:bCs/>
        <w:color w:val="424242"/>
        <w:sz w:val="36"/>
        <w:szCs w:val="36"/>
        <w:lang w:val="fi-FI"/>
      </w:rPr>
    </w:pPr>
    <w:r w:rsidRPr="0010258F">
      <w:rPr>
        <w:rFonts w:ascii="Garamond" w:hAnsi="Garamond"/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440935678" name="Picture 440935678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0258F" w:rsidRPr="00193E89">
      <w:rPr>
        <w:rFonts w:ascii="Garamond" w:hAnsi="Garamond"/>
        <w:b/>
        <w:bCs/>
        <w:color w:val="424242"/>
        <w:sz w:val="36"/>
        <w:szCs w:val="36"/>
        <w:lang w:val="fi-FI"/>
      </w:rPr>
      <w:t xml:space="preserve">                                                             </w:t>
    </w:r>
    <w:r w:rsidR="00591C0A">
      <w:rPr>
        <w:rFonts w:ascii="Garamond" w:hAnsi="Garamond"/>
        <w:b/>
        <w:bCs/>
        <w:color w:val="424242"/>
        <w:sz w:val="36"/>
        <w:szCs w:val="36"/>
        <w:lang w:val="fi-FI"/>
      </w:rPr>
      <w:t>P Shiva Kumar</w:t>
    </w:r>
  </w:p>
  <w:p w14:paraId="2B232544" w14:textId="55C18899" w:rsidR="0010258F" w:rsidRPr="00193E89" w:rsidRDefault="0010258F" w:rsidP="0010258F">
    <w:pPr>
      <w:shd w:val="clear" w:color="auto" w:fill="FFFFFF"/>
      <w:textAlignment w:val="baseline"/>
      <w:rPr>
        <w:color w:val="424242"/>
        <w:sz w:val="28"/>
        <w:szCs w:val="28"/>
        <w:lang w:val="fi-FI"/>
      </w:rPr>
    </w:pPr>
    <w:r w:rsidRPr="00193E89">
      <w:rPr>
        <w:rFonts w:ascii="Garamond" w:hAnsi="Garamond"/>
        <w:b/>
        <w:bCs/>
        <w:color w:val="424242"/>
        <w:sz w:val="36"/>
        <w:szCs w:val="36"/>
        <w:lang w:val="fi-FI"/>
      </w:rPr>
      <w:t xml:space="preserve">                                                             </w:t>
    </w:r>
    <w:r w:rsidRPr="00193E89">
      <w:rPr>
        <w:b/>
        <w:bCs/>
        <w:color w:val="424242"/>
        <w:sz w:val="28"/>
        <w:szCs w:val="28"/>
        <w:lang w:val="fi-FI"/>
      </w:rPr>
      <w:t>SAP SD</w:t>
    </w:r>
    <w:r w:rsidR="00591C0A">
      <w:rPr>
        <w:b/>
        <w:bCs/>
        <w:color w:val="424242"/>
        <w:sz w:val="28"/>
        <w:szCs w:val="28"/>
        <w:lang w:val="fi-FI"/>
      </w:rPr>
      <w:t xml:space="preserve"> </w:t>
    </w:r>
    <w:r w:rsidRPr="00193E89">
      <w:rPr>
        <w:b/>
        <w:bCs/>
        <w:color w:val="424242"/>
        <w:sz w:val="28"/>
        <w:szCs w:val="28"/>
        <w:lang w:val="fi-FI"/>
      </w:rPr>
      <w:t>Consultant</w:t>
    </w:r>
  </w:p>
  <w:p w14:paraId="66D5AC11" w14:textId="6C1BE37A" w:rsidR="00B91141" w:rsidRPr="007136B3" w:rsidRDefault="00B91141" w:rsidP="00656F43">
    <w:pPr>
      <w:tabs>
        <w:tab w:val="left" w:pos="3510"/>
      </w:tabs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F75806"/>
    <w:multiLevelType w:val="hybridMultilevel"/>
    <w:tmpl w:val="96664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D0CCC"/>
    <w:multiLevelType w:val="hybridMultilevel"/>
    <w:tmpl w:val="4A74B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2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5" w15:restartNumberingAfterBreak="0">
    <w:nsid w:val="68DB6A3F"/>
    <w:multiLevelType w:val="hybridMultilevel"/>
    <w:tmpl w:val="74D45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095EA7"/>
    <w:multiLevelType w:val="hybridMultilevel"/>
    <w:tmpl w:val="0CB03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93C7A"/>
    <w:multiLevelType w:val="hybridMultilevel"/>
    <w:tmpl w:val="DF622E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95ED4"/>
    <w:multiLevelType w:val="hybridMultilevel"/>
    <w:tmpl w:val="7F880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13"/>
  </w:num>
  <w:num w:numId="2" w16cid:durableId="215437654">
    <w:abstractNumId w:val="4"/>
  </w:num>
  <w:num w:numId="3" w16cid:durableId="911737060">
    <w:abstractNumId w:val="3"/>
  </w:num>
  <w:num w:numId="4" w16cid:durableId="1480002429">
    <w:abstractNumId w:val="11"/>
  </w:num>
  <w:num w:numId="5" w16cid:durableId="1260333708">
    <w:abstractNumId w:val="14"/>
  </w:num>
  <w:num w:numId="6" w16cid:durableId="560139201">
    <w:abstractNumId w:val="10"/>
  </w:num>
  <w:num w:numId="7" w16cid:durableId="2132287045">
    <w:abstractNumId w:val="12"/>
  </w:num>
  <w:num w:numId="8" w16cid:durableId="1430078645">
    <w:abstractNumId w:val="6"/>
  </w:num>
  <w:num w:numId="9" w16cid:durableId="1996299883">
    <w:abstractNumId w:val="7"/>
  </w:num>
  <w:num w:numId="10" w16cid:durableId="93593662">
    <w:abstractNumId w:val="8"/>
  </w:num>
  <w:num w:numId="11" w16cid:durableId="985160312">
    <w:abstractNumId w:val="18"/>
  </w:num>
  <w:num w:numId="12" w16cid:durableId="1265071344">
    <w:abstractNumId w:val="16"/>
  </w:num>
  <w:num w:numId="13" w16cid:durableId="877470565">
    <w:abstractNumId w:val="9"/>
  </w:num>
  <w:num w:numId="14" w16cid:durableId="63571748">
    <w:abstractNumId w:val="15"/>
  </w:num>
  <w:num w:numId="15" w16cid:durableId="210925047">
    <w:abstractNumId w:val="5"/>
  </w:num>
  <w:num w:numId="16" w16cid:durableId="1478958988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05ABB"/>
    <w:rsid w:val="00013555"/>
    <w:rsid w:val="00014797"/>
    <w:rsid w:val="00016158"/>
    <w:rsid w:val="00023084"/>
    <w:rsid w:val="00024AD3"/>
    <w:rsid w:val="00025060"/>
    <w:rsid w:val="000266B6"/>
    <w:rsid w:val="000300DC"/>
    <w:rsid w:val="0003210E"/>
    <w:rsid w:val="00032E77"/>
    <w:rsid w:val="00035049"/>
    <w:rsid w:val="00036257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641EB"/>
    <w:rsid w:val="000724F5"/>
    <w:rsid w:val="00072E5A"/>
    <w:rsid w:val="000941FA"/>
    <w:rsid w:val="000A3E64"/>
    <w:rsid w:val="000B11F4"/>
    <w:rsid w:val="000B7177"/>
    <w:rsid w:val="000C1070"/>
    <w:rsid w:val="000C19A0"/>
    <w:rsid w:val="000C552E"/>
    <w:rsid w:val="000C6BE8"/>
    <w:rsid w:val="000D0EBE"/>
    <w:rsid w:val="000D2A3E"/>
    <w:rsid w:val="000D43C0"/>
    <w:rsid w:val="000D6671"/>
    <w:rsid w:val="000E0183"/>
    <w:rsid w:val="000E02C7"/>
    <w:rsid w:val="000F349C"/>
    <w:rsid w:val="000F40C0"/>
    <w:rsid w:val="000F6D71"/>
    <w:rsid w:val="000F7CBC"/>
    <w:rsid w:val="00101342"/>
    <w:rsid w:val="00102078"/>
    <w:rsid w:val="0010258F"/>
    <w:rsid w:val="00106A35"/>
    <w:rsid w:val="00113DBE"/>
    <w:rsid w:val="00116F13"/>
    <w:rsid w:val="00123B2C"/>
    <w:rsid w:val="0012431E"/>
    <w:rsid w:val="00133D88"/>
    <w:rsid w:val="00134337"/>
    <w:rsid w:val="00135E21"/>
    <w:rsid w:val="00137930"/>
    <w:rsid w:val="00140085"/>
    <w:rsid w:val="001435D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3E89"/>
    <w:rsid w:val="00194A0C"/>
    <w:rsid w:val="001A4871"/>
    <w:rsid w:val="001A7036"/>
    <w:rsid w:val="001A7257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0F91"/>
    <w:rsid w:val="001F6E8D"/>
    <w:rsid w:val="001F7FA8"/>
    <w:rsid w:val="00200F7E"/>
    <w:rsid w:val="00202EB1"/>
    <w:rsid w:val="00204412"/>
    <w:rsid w:val="00215DA6"/>
    <w:rsid w:val="00216E98"/>
    <w:rsid w:val="0022346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5BFF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09F8"/>
    <w:rsid w:val="002A2A65"/>
    <w:rsid w:val="002A36E6"/>
    <w:rsid w:val="002A6D59"/>
    <w:rsid w:val="002B0E46"/>
    <w:rsid w:val="002B23B9"/>
    <w:rsid w:val="002B35F3"/>
    <w:rsid w:val="002B3930"/>
    <w:rsid w:val="002B4798"/>
    <w:rsid w:val="002B4DFC"/>
    <w:rsid w:val="002B5286"/>
    <w:rsid w:val="002B57E4"/>
    <w:rsid w:val="002B5D38"/>
    <w:rsid w:val="002B6877"/>
    <w:rsid w:val="002C045F"/>
    <w:rsid w:val="002C362E"/>
    <w:rsid w:val="002C41BA"/>
    <w:rsid w:val="002C6740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E7BE2"/>
    <w:rsid w:val="002F605B"/>
    <w:rsid w:val="002F6DB4"/>
    <w:rsid w:val="002F6FB8"/>
    <w:rsid w:val="002F7F18"/>
    <w:rsid w:val="0030160E"/>
    <w:rsid w:val="00303813"/>
    <w:rsid w:val="00306003"/>
    <w:rsid w:val="00312082"/>
    <w:rsid w:val="00317D0E"/>
    <w:rsid w:val="003215BD"/>
    <w:rsid w:val="00322281"/>
    <w:rsid w:val="003226E0"/>
    <w:rsid w:val="003267A3"/>
    <w:rsid w:val="00327E63"/>
    <w:rsid w:val="00332519"/>
    <w:rsid w:val="003406AF"/>
    <w:rsid w:val="00346984"/>
    <w:rsid w:val="003541CA"/>
    <w:rsid w:val="00354F8C"/>
    <w:rsid w:val="00356489"/>
    <w:rsid w:val="00362C6E"/>
    <w:rsid w:val="0036703E"/>
    <w:rsid w:val="00370202"/>
    <w:rsid w:val="00371D55"/>
    <w:rsid w:val="003758B2"/>
    <w:rsid w:val="00375F75"/>
    <w:rsid w:val="00377899"/>
    <w:rsid w:val="003802F4"/>
    <w:rsid w:val="0038102F"/>
    <w:rsid w:val="00381965"/>
    <w:rsid w:val="00386B6B"/>
    <w:rsid w:val="00390522"/>
    <w:rsid w:val="00390680"/>
    <w:rsid w:val="00392342"/>
    <w:rsid w:val="00393114"/>
    <w:rsid w:val="00393EDE"/>
    <w:rsid w:val="00395948"/>
    <w:rsid w:val="0039715F"/>
    <w:rsid w:val="003A12EE"/>
    <w:rsid w:val="003A40E4"/>
    <w:rsid w:val="003A53DB"/>
    <w:rsid w:val="003A66E4"/>
    <w:rsid w:val="003C07C3"/>
    <w:rsid w:val="003C0DB5"/>
    <w:rsid w:val="003C6636"/>
    <w:rsid w:val="003D6EA5"/>
    <w:rsid w:val="003E6B57"/>
    <w:rsid w:val="003F3CC2"/>
    <w:rsid w:val="003F5F39"/>
    <w:rsid w:val="003F7B28"/>
    <w:rsid w:val="00401F57"/>
    <w:rsid w:val="00402E7B"/>
    <w:rsid w:val="00403B23"/>
    <w:rsid w:val="004115E4"/>
    <w:rsid w:val="00422115"/>
    <w:rsid w:val="00436AEF"/>
    <w:rsid w:val="00436C23"/>
    <w:rsid w:val="004426D0"/>
    <w:rsid w:val="00443ABC"/>
    <w:rsid w:val="00443F13"/>
    <w:rsid w:val="004463E8"/>
    <w:rsid w:val="00446777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87542"/>
    <w:rsid w:val="00497C55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9F4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0C3E"/>
    <w:rsid w:val="00524649"/>
    <w:rsid w:val="00532E85"/>
    <w:rsid w:val="0053565D"/>
    <w:rsid w:val="005417B6"/>
    <w:rsid w:val="00544121"/>
    <w:rsid w:val="005446D0"/>
    <w:rsid w:val="00547191"/>
    <w:rsid w:val="00547E0C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1C0A"/>
    <w:rsid w:val="00594616"/>
    <w:rsid w:val="005965D6"/>
    <w:rsid w:val="00596F9E"/>
    <w:rsid w:val="005A00A3"/>
    <w:rsid w:val="005A1AA2"/>
    <w:rsid w:val="005A40F5"/>
    <w:rsid w:val="005A67BB"/>
    <w:rsid w:val="005A6F05"/>
    <w:rsid w:val="005B0070"/>
    <w:rsid w:val="005B302E"/>
    <w:rsid w:val="005B3BB8"/>
    <w:rsid w:val="005B4574"/>
    <w:rsid w:val="005C0FB0"/>
    <w:rsid w:val="005C10D4"/>
    <w:rsid w:val="005C224F"/>
    <w:rsid w:val="005C726F"/>
    <w:rsid w:val="005D092E"/>
    <w:rsid w:val="005D64BD"/>
    <w:rsid w:val="005E037D"/>
    <w:rsid w:val="005E5B2D"/>
    <w:rsid w:val="005E6816"/>
    <w:rsid w:val="005E6C44"/>
    <w:rsid w:val="005E7515"/>
    <w:rsid w:val="005F09CE"/>
    <w:rsid w:val="005F19AD"/>
    <w:rsid w:val="005F547B"/>
    <w:rsid w:val="005F70A8"/>
    <w:rsid w:val="00603EE5"/>
    <w:rsid w:val="00606C2B"/>
    <w:rsid w:val="00612149"/>
    <w:rsid w:val="00613A5A"/>
    <w:rsid w:val="0061462D"/>
    <w:rsid w:val="00615601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55D73"/>
    <w:rsid w:val="00656F43"/>
    <w:rsid w:val="00671BE1"/>
    <w:rsid w:val="00676FA3"/>
    <w:rsid w:val="00680803"/>
    <w:rsid w:val="00684E4F"/>
    <w:rsid w:val="0068594B"/>
    <w:rsid w:val="00685AF8"/>
    <w:rsid w:val="006871FE"/>
    <w:rsid w:val="00695F0E"/>
    <w:rsid w:val="006967AB"/>
    <w:rsid w:val="006A1947"/>
    <w:rsid w:val="006A40F0"/>
    <w:rsid w:val="006A5156"/>
    <w:rsid w:val="006A6BBD"/>
    <w:rsid w:val="006A733F"/>
    <w:rsid w:val="006C01AA"/>
    <w:rsid w:val="006C04F4"/>
    <w:rsid w:val="006C57A9"/>
    <w:rsid w:val="006D0134"/>
    <w:rsid w:val="006D131F"/>
    <w:rsid w:val="006D2D97"/>
    <w:rsid w:val="006D3694"/>
    <w:rsid w:val="006D4140"/>
    <w:rsid w:val="006E00E1"/>
    <w:rsid w:val="006E44B2"/>
    <w:rsid w:val="006E5AF9"/>
    <w:rsid w:val="006E6547"/>
    <w:rsid w:val="006F07C1"/>
    <w:rsid w:val="006F1D4E"/>
    <w:rsid w:val="006F2268"/>
    <w:rsid w:val="006F60C0"/>
    <w:rsid w:val="006F7536"/>
    <w:rsid w:val="007040F3"/>
    <w:rsid w:val="007075E6"/>
    <w:rsid w:val="0070766B"/>
    <w:rsid w:val="00710804"/>
    <w:rsid w:val="00712613"/>
    <w:rsid w:val="007136B3"/>
    <w:rsid w:val="00715C4E"/>
    <w:rsid w:val="00721E91"/>
    <w:rsid w:val="00724D14"/>
    <w:rsid w:val="00726527"/>
    <w:rsid w:val="007275AF"/>
    <w:rsid w:val="00727E2B"/>
    <w:rsid w:val="00734BC0"/>
    <w:rsid w:val="0074489F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CBB"/>
    <w:rsid w:val="00763DB8"/>
    <w:rsid w:val="00764457"/>
    <w:rsid w:val="007667C6"/>
    <w:rsid w:val="007754B2"/>
    <w:rsid w:val="007757DE"/>
    <w:rsid w:val="00780931"/>
    <w:rsid w:val="00783FF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02C6"/>
    <w:rsid w:val="007C08E3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D38"/>
    <w:rsid w:val="00804F36"/>
    <w:rsid w:val="00807EAF"/>
    <w:rsid w:val="008101E2"/>
    <w:rsid w:val="008228E4"/>
    <w:rsid w:val="00823864"/>
    <w:rsid w:val="008278FE"/>
    <w:rsid w:val="00835C10"/>
    <w:rsid w:val="008365C2"/>
    <w:rsid w:val="00837127"/>
    <w:rsid w:val="00837A4B"/>
    <w:rsid w:val="008448DD"/>
    <w:rsid w:val="00847A17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1D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6E93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171FD"/>
    <w:rsid w:val="00925C9E"/>
    <w:rsid w:val="00932FF6"/>
    <w:rsid w:val="00943777"/>
    <w:rsid w:val="009466AA"/>
    <w:rsid w:val="00947531"/>
    <w:rsid w:val="00952B1A"/>
    <w:rsid w:val="009536DD"/>
    <w:rsid w:val="009537C5"/>
    <w:rsid w:val="00953AE4"/>
    <w:rsid w:val="00954C44"/>
    <w:rsid w:val="0096177A"/>
    <w:rsid w:val="009651BF"/>
    <w:rsid w:val="00965D4A"/>
    <w:rsid w:val="00973168"/>
    <w:rsid w:val="00974D12"/>
    <w:rsid w:val="00976943"/>
    <w:rsid w:val="00983E09"/>
    <w:rsid w:val="009850FC"/>
    <w:rsid w:val="009851DA"/>
    <w:rsid w:val="00991E04"/>
    <w:rsid w:val="00995748"/>
    <w:rsid w:val="00997470"/>
    <w:rsid w:val="00997B89"/>
    <w:rsid w:val="00997D3E"/>
    <w:rsid w:val="009A19C9"/>
    <w:rsid w:val="009A26EF"/>
    <w:rsid w:val="009A4400"/>
    <w:rsid w:val="009A655A"/>
    <w:rsid w:val="009A781E"/>
    <w:rsid w:val="009B1F2D"/>
    <w:rsid w:val="009B414D"/>
    <w:rsid w:val="009B43E3"/>
    <w:rsid w:val="009C7FB4"/>
    <w:rsid w:val="009D6DD0"/>
    <w:rsid w:val="009E699A"/>
    <w:rsid w:val="00A1016B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97C"/>
    <w:rsid w:val="00A45D4A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67C76"/>
    <w:rsid w:val="00A71598"/>
    <w:rsid w:val="00A71917"/>
    <w:rsid w:val="00A77483"/>
    <w:rsid w:val="00A85D46"/>
    <w:rsid w:val="00A86AA8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6DDE"/>
    <w:rsid w:val="00B07247"/>
    <w:rsid w:val="00B100FC"/>
    <w:rsid w:val="00B15E12"/>
    <w:rsid w:val="00B255CE"/>
    <w:rsid w:val="00B2572E"/>
    <w:rsid w:val="00B27531"/>
    <w:rsid w:val="00B326EF"/>
    <w:rsid w:val="00B332BC"/>
    <w:rsid w:val="00B36241"/>
    <w:rsid w:val="00B37149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1C0D"/>
    <w:rsid w:val="00BD4284"/>
    <w:rsid w:val="00BD57B5"/>
    <w:rsid w:val="00BD6F38"/>
    <w:rsid w:val="00BE2006"/>
    <w:rsid w:val="00BE4089"/>
    <w:rsid w:val="00BF54B9"/>
    <w:rsid w:val="00BF6793"/>
    <w:rsid w:val="00BF6CAF"/>
    <w:rsid w:val="00C07D63"/>
    <w:rsid w:val="00C12B40"/>
    <w:rsid w:val="00C132F1"/>
    <w:rsid w:val="00C13BDF"/>
    <w:rsid w:val="00C157D8"/>
    <w:rsid w:val="00C22DD6"/>
    <w:rsid w:val="00C23961"/>
    <w:rsid w:val="00C23ACB"/>
    <w:rsid w:val="00C244ED"/>
    <w:rsid w:val="00C24A7E"/>
    <w:rsid w:val="00C27142"/>
    <w:rsid w:val="00C27C38"/>
    <w:rsid w:val="00C31663"/>
    <w:rsid w:val="00C33E66"/>
    <w:rsid w:val="00C34693"/>
    <w:rsid w:val="00C35DFC"/>
    <w:rsid w:val="00C3712E"/>
    <w:rsid w:val="00C3766F"/>
    <w:rsid w:val="00C37926"/>
    <w:rsid w:val="00C4127F"/>
    <w:rsid w:val="00C4299A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5F7B"/>
    <w:rsid w:val="00C676FF"/>
    <w:rsid w:val="00C679D4"/>
    <w:rsid w:val="00C700C3"/>
    <w:rsid w:val="00C723E7"/>
    <w:rsid w:val="00C737B6"/>
    <w:rsid w:val="00C875A5"/>
    <w:rsid w:val="00C87E0D"/>
    <w:rsid w:val="00C90160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1E72"/>
    <w:rsid w:val="00D2211B"/>
    <w:rsid w:val="00D22B6E"/>
    <w:rsid w:val="00D24DC9"/>
    <w:rsid w:val="00D25A72"/>
    <w:rsid w:val="00D27480"/>
    <w:rsid w:val="00D30196"/>
    <w:rsid w:val="00D41AA5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54C9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6968"/>
    <w:rsid w:val="00DD7E3E"/>
    <w:rsid w:val="00DE1ADD"/>
    <w:rsid w:val="00DE31FD"/>
    <w:rsid w:val="00DE3760"/>
    <w:rsid w:val="00DE54A3"/>
    <w:rsid w:val="00DF1C73"/>
    <w:rsid w:val="00DF3B94"/>
    <w:rsid w:val="00E01552"/>
    <w:rsid w:val="00E0378A"/>
    <w:rsid w:val="00E04344"/>
    <w:rsid w:val="00E1134F"/>
    <w:rsid w:val="00E15005"/>
    <w:rsid w:val="00E161A3"/>
    <w:rsid w:val="00E16AAD"/>
    <w:rsid w:val="00E206FD"/>
    <w:rsid w:val="00E21E81"/>
    <w:rsid w:val="00E22AE8"/>
    <w:rsid w:val="00E2517E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053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299"/>
    <w:rsid w:val="00E97634"/>
    <w:rsid w:val="00EA0F5D"/>
    <w:rsid w:val="00EA6A36"/>
    <w:rsid w:val="00EB6A36"/>
    <w:rsid w:val="00EC0992"/>
    <w:rsid w:val="00EC2C2D"/>
    <w:rsid w:val="00EC5D04"/>
    <w:rsid w:val="00ED0B8C"/>
    <w:rsid w:val="00ED36E5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561C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6CA"/>
    <w:rsid w:val="00F20A89"/>
    <w:rsid w:val="00F240F1"/>
    <w:rsid w:val="00F27B28"/>
    <w:rsid w:val="00F27CA5"/>
    <w:rsid w:val="00F303E3"/>
    <w:rsid w:val="00F30CE9"/>
    <w:rsid w:val="00F30F72"/>
    <w:rsid w:val="00F36375"/>
    <w:rsid w:val="00F37207"/>
    <w:rsid w:val="00F4055C"/>
    <w:rsid w:val="00F40CF3"/>
    <w:rsid w:val="00F4382D"/>
    <w:rsid w:val="00F442F1"/>
    <w:rsid w:val="00F5050A"/>
    <w:rsid w:val="00F54A63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3834"/>
    <w:rsid w:val="00FB400F"/>
    <w:rsid w:val="00FB450C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3126"/>
    <w:rsid w:val="00FE3678"/>
    <w:rsid w:val="00FE4641"/>
    <w:rsid w:val="00FE4D64"/>
    <w:rsid w:val="00FE7E92"/>
    <w:rsid w:val="00FF019B"/>
    <w:rsid w:val="00FF14EF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DD6968"/>
    <w:pPr>
      <w:tabs>
        <w:tab w:val="left" w:pos="3645"/>
      </w:tabs>
      <w:jc w:val="both"/>
    </w:pPr>
    <w:rPr>
      <w:b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ListParagraphChar">
    <w:name w:val="List Paragraph Char"/>
    <w:link w:val="ListParagraph"/>
    <w:uiPriority w:val="1"/>
    <w:qFormat/>
    <w:locked/>
    <w:rsid w:val="004D39F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A32CCB-0B07-4220-B075-62C5B7B58392}"/>
</file>

<file path=customXml/itemProps3.xml><?xml version="1.0" encoding="utf-8"?>
<ds:datastoreItem xmlns:ds="http://schemas.openxmlformats.org/officeDocument/2006/customXml" ds:itemID="{208C56BC-2CBD-4584-9721-3799A9D53701}"/>
</file>

<file path=customXml/itemProps4.xml><?xml version="1.0" encoding="utf-8"?>
<ds:datastoreItem xmlns:ds="http://schemas.openxmlformats.org/officeDocument/2006/customXml" ds:itemID="{9C7AB9DD-C2F5-4DCC-BDCB-8DC49C0094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Harikrishna Nasika</dc:creator>
  <cp:keywords>Krishna Profile</cp:keywords>
  <cp:lastModifiedBy>Shiva Kumar Balaiyya</cp:lastModifiedBy>
  <cp:revision>14</cp:revision>
  <cp:lastPrinted>2024-12-10T12:07:00Z</cp:lastPrinted>
  <dcterms:created xsi:type="dcterms:W3CDTF">2024-12-04T15:36:00Z</dcterms:created>
  <dcterms:modified xsi:type="dcterms:W3CDTF">2025-02-24T18:13:00Z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11900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