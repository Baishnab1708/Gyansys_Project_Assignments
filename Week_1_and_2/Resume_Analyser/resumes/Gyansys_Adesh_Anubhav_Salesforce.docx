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AD9E" w14:textId="4AFA55ED" w:rsidR="001C6424" w:rsidRDefault="001C6424" w:rsidP="001C6424">
      <w:pPr>
        <w:tabs>
          <w:tab w:val="left" w:pos="8640"/>
        </w:tabs>
        <w:rPr>
          <w:b/>
          <w:i/>
          <w:smallCaps/>
        </w:rPr>
      </w:pPr>
      <w:r w:rsidRPr="00547191">
        <w:rPr>
          <w:b/>
          <w:i/>
          <w:smallCaps/>
        </w:rPr>
        <w:t>PROFESSIONAL SUMMARY</w:t>
      </w:r>
      <w:r>
        <w:rPr>
          <w:b/>
          <w:i/>
          <w:smallCaps/>
        </w:rPr>
        <w:t xml:space="preserve"> </w:t>
      </w:r>
    </w:p>
    <w:p w14:paraId="65C9A4F2" w14:textId="77777777" w:rsidR="00A74A06" w:rsidRDefault="00A74A06" w:rsidP="001C6424">
      <w:pPr>
        <w:tabs>
          <w:tab w:val="left" w:pos="480"/>
        </w:tabs>
        <w:jc w:val="both"/>
        <w:rPr>
          <w:b/>
          <w:sz w:val="22"/>
          <w:szCs w:val="22"/>
        </w:rPr>
      </w:pPr>
    </w:p>
    <w:p w14:paraId="1538E7E7" w14:textId="77777777" w:rsidR="00A956A0" w:rsidRPr="00A40743" w:rsidRDefault="00A956A0" w:rsidP="001C6424">
      <w:pPr>
        <w:tabs>
          <w:tab w:val="left" w:pos="480"/>
        </w:tabs>
        <w:jc w:val="both"/>
        <w:rPr>
          <w:b/>
          <w:sz w:val="22"/>
          <w:szCs w:val="22"/>
        </w:rPr>
      </w:pPr>
    </w:p>
    <w:p w14:paraId="6638A0D7" w14:textId="589CD8C8" w:rsidR="001C6424" w:rsidRPr="008F2951" w:rsidRDefault="001349FB" w:rsidP="001C6424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/>
        </w:rPr>
      </w:pPr>
      <w:r>
        <w:t>2</w:t>
      </w:r>
      <w:r w:rsidR="001C6424" w:rsidRPr="006A5744">
        <w:t>+ years of Salesforce/Force.com experience in Customization and Configuration</w:t>
      </w:r>
      <w:r w:rsidR="001C6424">
        <w:t>.</w:t>
      </w:r>
    </w:p>
    <w:p w14:paraId="175111D3" w14:textId="53C831C1" w:rsidR="008F2951" w:rsidRPr="008F2951" w:rsidRDefault="00BA1954" w:rsidP="001C6424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>
        <w:rPr>
          <w:bCs/>
        </w:rPr>
        <w:t>2</w:t>
      </w:r>
      <w:r w:rsidR="008F2951" w:rsidRPr="008F2951">
        <w:rPr>
          <w:bCs/>
        </w:rPr>
        <w:t>X Certified: Admin</w:t>
      </w:r>
      <w:r>
        <w:rPr>
          <w:bCs/>
        </w:rPr>
        <w:t xml:space="preserve"> and</w:t>
      </w:r>
      <w:r w:rsidR="008F2951" w:rsidRPr="008F2951">
        <w:rPr>
          <w:bCs/>
        </w:rPr>
        <w:t xml:space="preserve"> PD1</w:t>
      </w:r>
      <w:r>
        <w:rPr>
          <w:bCs/>
        </w:rPr>
        <w:t>.</w:t>
      </w:r>
    </w:p>
    <w:p w14:paraId="33C2A49E" w14:textId="77777777" w:rsidR="001C6424" w:rsidRPr="009407B9" w:rsidRDefault="001C6424" w:rsidP="001C6424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/>
        </w:rPr>
      </w:pPr>
      <w:r w:rsidRPr="009407B9">
        <w:rPr>
          <w:color w:val="000000"/>
        </w:rPr>
        <w:t>Hands on experience in Salesforce Administration including Data Management (Import and Export Data), Data Migration tools - Data Loader, Data Import Wizard.</w:t>
      </w:r>
    </w:p>
    <w:p w14:paraId="4D321E02" w14:textId="77777777" w:rsidR="001C6424" w:rsidRDefault="001C6424" w:rsidP="001C6424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 w:rsidRPr="00E92CA3">
        <w:rPr>
          <w:bCs/>
        </w:rPr>
        <w:t>Thorough understanding of requirements and hands-on experience of automating processes using flow builder, process builder, workflow, and trigger which is best suited for the use case.</w:t>
      </w:r>
    </w:p>
    <w:p w14:paraId="16B6200D" w14:textId="77777777" w:rsidR="001C6424" w:rsidRDefault="001C6424" w:rsidP="001C6424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 w:rsidRPr="00CD64C5">
        <w:rPr>
          <w:bCs/>
        </w:rPr>
        <w:t>Salesforce Customization, Custom Objects, Custom Apps, Page Layouts, Tabs, Validation Rules, Workflow Rules, Sharing Rules, all types of Email Templates</w:t>
      </w:r>
      <w:r>
        <w:rPr>
          <w:bCs/>
        </w:rPr>
        <w:t>.</w:t>
      </w:r>
    </w:p>
    <w:p w14:paraId="6806A391" w14:textId="77777777" w:rsidR="008665E5" w:rsidRPr="008665E5" w:rsidRDefault="001C6424" w:rsidP="001C6424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 w:rsidRPr="00CD64C5">
        <w:rPr>
          <w:bCs/>
        </w:rPr>
        <w:t>Handling Salesforce admin, Profiles, roles, OWD and permission sets.</w:t>
      </w:r>
      <w:r w:rsidRPr="00A72ACA">
        <w:t xml:space="preserve"> </w:t>
      </w:r>
    </w:p>
    <w:p w14:paraId="63F846B9" w14:textId="40E68EF2" w:rsidR="001C6424" w:rsidRDefault="001C6424" w:rsidP="001C6424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 w:rsidRPr="00A72ACA">
        <w:rPr>
          <w:bCs/>
        </w:rPr>
        <w:t>Security settings and hierarchy management in different projects.</w:t>
      </w:r>
    </w:p>
    <w:p w14:paraId="5277CE18" w14:textId="60DB5F42" w:rsidR="00F948CD" w:rsidRDefault="00293D03" w:rsidP="001C6424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 w:rsidRPr="00293D03">
        <w:rPr>
          <w:bCs/>
        </w:rPr>
        <w:t>Deployments using Change Sets and VS code.</w:t>
      </w:r>
    </w:p>
    <w:p w14:paraId="46BE034B" w14:textId="77777777" w:rsidR="001C6424" w:rsidRPr="00E92CA3" w:rsidRDefault="001C6424" w:rsidP="001C6424">
      <w:pPr>
        <w:numPr>
          <w:ilvl w:val="0"/>
          <w:numId w:val="24"/>
        </w:numPr>
        <w:tabs>
          <w:tab w:val="left" w:pos="480"/>
        </w:tabs>
        <w:ind w:left="284" w:hanging="284"/>
        <w:jc w:val="both"/>
        <w:rPr>
          <w:bCs/>
        </w:rPr>
      </w:pPr>
      <w:r w:rsidRPr="008919EA">
        <w:rPr>
          <w:bCs/>
        </w:rPr>
        <w:t>Experience in Sales Cloud, Service Cloud, Experience Cloud, and B2B Commerce Cloud.</w:t>
      </w:r>
    </w:p>
    <w:p w14:paraId="02913728" w14:textId="77777777" w:rsidR="001C6424" w:rsidRDefault="001C6424" w:rsidP="001C6424">
      <w:pPr>
        <w:pStyle w:val="SAP-TableHeader"/>
      </w:pPr>
    </w:p>
    <w:p w14:paraId="5593424F" w14:textId="77777777" w:rsidR="006E4DC0" w:rsidRDefault="006E4DC0" w:rsidP="00331316">
      <w:pPr>
        <w:pStyle w:val="SAP-TableHeader"/>
      </w:pPr>
    </w:p>
    <w:p w14:paraId="53410543" w14:textId="05A3B03C" w:rsidR="00331316" w:rsidRDefault="00331316" w:rsidP="00331316">
      <w:pPr>
        <w:pStyle w:val="SAP-TableHeader"/>
        <w:rPr>
          <w:i w:val="0"/>
          <w:iCs/>
        </w:rPr>
      </w:pPr>
      <w:r w:rsidRPr="00871FF2">
        <w:t>WORK HISTORY</w:t>
      </w:r>
      <w:r>
        <w:t xml:space="preserve"> </w:t>
      </w:r>
      <w:r>
        <w:rPr>
          <w:i w:val="0"/>
          <w:iCs/>
        </w:rPr>
        <w:t xml:space="preserve"> </w:t>
      </w:r>
    </w:p>
    <w:p w14:paraId="140874A9" w14:textId="77777777" w:rsidR="00D9504E" w:rsidRPr="00C12B40" w:rsidRDefault="00D9504E" w:rsidP="00331316">
      <w:pPr>
        <w:pStyle w:val="SAP-TableHeader"/>
        <w:rPr>
          <w:i w:val="0"/>
          <w:iCs/>
        </w:rPr>
      </w:pPr>
    </w:p>
    <w:p w14:paraId="0073BE53" w14:textId="77777777" w:rsidR="00331316" w:rsidRPr="00871FF2" w:rsidRDefault="00331316" w:rsidP="00331316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5"/>
        <w:gridCol w:w="3085"/>
      </w:tblGrid>
      <w:tr w:rsidR="00331316" w:rsidRPr="00871FF2" w14:paraId="4D43F9D9" w14:textId="77777777" w:rsidTr="00B22482">
        <w:tc>
          <w:tcPr>
            <w:tcW w:w="6265" w:type="dxa"/>
          </w:tcPr>
          <w:p w14:paraId="7359279A" w14:textId="77777777" w:rsidR="00331316" w:rsidRPr="00D07D77" w:rsidRDefault="00331316" w:rsidP="00B22482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085" w:type="dxa"/>
          </w:tcPr>
          <w:p w14:paraId="3E513AA7" w14:textId="77777777" w:rsidR="00331316" w:rsidRPr="00D07D77" w:rsidRDefault="00331316" w:rsidP="00B22482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631F5A" w:rsidRPr="00871FF2" w14:paraId="2A533C03" w14:textId="77777777" w:rsidTr="00B22482">
        <w:tc>
          <w:tcPr>
            <w:tcW w:w="6265" w:type="dxa"/>
          </w:tcPr>
          <w:p w14:paraId="43D4EA39" w14:textId="36D003E6" w:rsidR="00631F5A" w:rsidRPr="00C037BB" w:rsidRDefault="00631F5A" w:rsidP="00631F5A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C037BB">
              <w:rPr>
                <w:rFonts w:ascii="Times New Roman" w:hAnsi="Times New Roman"/>
                <w:bCs w:val="0"/>
                <w:spacing w:val="0"/>
              </w:rPr>
              <w:t>DELTA FAUCET</w:t>
            </w:r>
          </w:p>
        </w:tc>
        <w:tc>
          <w:tcPr>
            <w:tcW w:w="3085" w:type="dxa"/>
          </w:tcPr>
          <w:p w14:paraId="5A2A783A" w14:textId="309AC21D" w:rsidR="00631F5A" w:rsidRPr="00C037BB" w:rsidRDefault="00FF3A8B" w:rsidP="00631F5A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>
              <w:rPr>
                <w:rFonts w:ascii="Times New Roman" w:hAnsi="Times New Roman"/>
                <w:bCs w:val="0"/>
                <w:spacing w:val="0"/>
              </w:rPr>
              <w:t>Feb</w:t>
            </w:r>
            <w:r w:rsidR="00631F5A" w:rsidRPr="00C037BB">
              <w:rPr>
                <w:rFonts w:ascii="Times New Roman" w:hAnsi="Times New Roman"/>
                <w:bCs w:val="0"/>
                <w:spacing w:val="0"/>
              </w:rPr>
              <w:t xml:space="preserve"> 2024 – J</w:t>
            </w:r>
            <w:r w:rsidR="00C037BB" w:rsidRPr="00C037BB">
              <w:rPr>
                <w:rFonts w:ascii="Times New Roman" w:hAnsi="Times New Roman"/>
                <w:bCs w:val="0"/>
                <w:spacing w:val="0"/>
              </w:rPr>
              <w:t>an</w:t>
            </w:r>
            <w:r w:rsidR="00631F5A" w:rsidRPr="00C037BB">
              <w:rPr>
                <w:rFonts w:ascii="Times New Roman" w:hAnsi="Times New Roman"/>
                <w:bCs w:val="0"/>
                <w:spacing w:val="0"/>
              </w:rPr>
              <w:t xml:space="preserve"> 2025</w:t>
            </w:r>
          </w:p>
        </w:tc>
      </w:tr>
      <w:tr w:rsidR="001B5178" w:rsidRPr="00871FF2" w14:paraId="1FFAE614" w14:textId="77777777" w:rsidTr="00B22482">
        <w:tc>
          <w:tcPr>
            <w:tcW w:w="6265" w:type="dxa"/>
          </w:tcPr>
          <w:p w14:paraId="56320AFE" w14:textId="6E9A2DCE" w:rsidR="001B5178" w:rsidRPr="00C037BB" w:rsidRDefault="00AC0D7C" w:rsidP="001B5178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C037BB">
              <w:rPr>
                <w:rFonts w:ascii="Times New Roman" w:hAnsi="Times New Roman"/>
                <w:bCs w:val="0"/>
                <w:spacing w:val="0"/>
              </w:rPr>
              <w:t>OLAM</w:t>
            </w:r>
          </w:p>
        </w:tc>
        <w:tc>
          <w:tcPr>
            <w:tcW w:w="3085" w:type="dxa"/>
          </w:tcPr>
          <w:p w14:paraId="58DC8C30" w14:textId="1D01584C" w:rsidR="001B5178" w:rsidRPr="00C037BB" w:rsidRDefault="007B4BC8" w:rsidP="001B5178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>
              <w:rPr>
                <w:rFonts w:ascii="Times New Roman" w:hAnsi="Times New Roman"/>
                <w:bCs w:val="0"/>
                <w:spacing w:val="0"/>
              </w:rPr>
              <w:t>Jan</w:t>
            </w:r>
            <w:r w:rsidR="001B5178" w:rsidRPr="00C037BB">
              <w:rPr>
                <w:rFonts w:ascii="Times New Roman" w:hAnsi="Times New Roman"/>
                <w:bCs w:val="0"/>
                <w:spacing w:val="0"/>
              </w:rPr>
              <w:t xml:space="preserve"> 202</w:t>
            </w:r>
            <w:r w:rsidR="00B52A3F">
              <w:rPr>
                <w:rFonts w:ascii="Times New Roman" w:hAnsi="Times New Roman"/>
                <w:bCs w:val="0"/>
                <w:spacing w:val="0"/>
              </w:rPr>
              <w:t>3</w:t>
            </w:r>
            <w:r w:rsidR="001B5178" w:rsidRPr="00C037BB">
              <w:rPr>
                <w:rFonts w:ascii="Times New Roman" w:hAnsi="Times New Roman"/>
                <w:bCs w:val="0"/>
                <w:spacing w:val="0"/>
              </w:rPr>
              <w:t xml:space="preserve"> – </w:t>
            </w:r>
            <w:r w:rsidR="00FF3A8B">
              <w:rPr>
                <w:rFonts w:ascii="Times New Roman" w:hAnsi="Times New Roman"/>
                <w:bCs w:val="0"/>
                <w:spacing w:val="0"/>
              </w:rPr>
              <w:t>Dec</w:t>
            </w:r>
            <w:r w:rsidR="00C037BB" w:rsidRPr="00C037BB">
              <w:rPr>
                <w:rFonts w:ascii="Times New Roman" w:hAnsi="Times New Roman"/>
                <w:bCs w:val="0"/>
                <w:spacing w:val="0"/>
              </w:rPr>
              <w:t xml:space="preserve"> </w:t>
            </w:r>
            <w:r w:rsidR="001B5178" w:rsidRPr="00C037BB">
              <w:rPr>
                <w:rFonts w:ascii="Times New Roman" w:hAnsi="Times New Roman"/>
                <w:bCs w:val="0"/>
                <w:spacing w:val="0"/>
              </w:rPr>
              <w:t>202</w:t>
            </w:r>
            <w:r w:rsidR="00B52A3F">
              <w:rPr>
                <w:rFonts w:ascii="Times New Roman" w:hAnsi="Times New Roman"/>
                <w:bCs w:val="0"/>
                <w:spacing w:val="0"/>
              </w:rPr>
              <w:t>3</w:t>
            </w:r>
          </w:p>
        </w:tc>
      </w:tr>
    </w:tbl>
    <w:p w14:paraId="450E4ABB" w14:textId="77777777" w:rsidR="00C36C9B" w:rsidRDefault="00C36C9B" w:rsidP="00A46ECA">
      <w:pPr>
        <w:jc w:val="both"/>
        <w:rPr>
          <w:b/>
          <w:i/>
        </w:rPr>
      </w:pPr>
    </w:p>
    <w:p w14:paraId="6FD873B6" w14:textId="77777777" w:rsidR="00E90E53" w:rsidRDefault="00E90E53" w:rsidP="00A46ECA">
      <w:pPr>
        <w:jc w:val="both"/>
        <w:rPr>
          <w:b/>
          <w:i/>
        </w:rPr>
      </w:pPr>
    </w:p>
    <w:p w14:paraId="56B9B007" w14:textId="62862AFD" w:rsidR="00842496" w:rsidRPr="00842496" w:rsidRDefault="004848D9" w:rsidP="00A46ECA">
      <w:pPr>
        <w:jc w:val="both"/>
        <w:rPr>
          <w:b/>
          <w:i/>
        </w:rPr>
      </w:pPr>
      <w:r w:rsidRPr="00871FF2">
        <w:rPr>
          <w:b/>
          <w:i/>
        </w:rPr>
        <w:t>PROFESSIONAL EXPERIENCE</w:t>
      </w:r>
      <w:r w:rsidR="00C13BDF">
        <w:rPr>
          <w:b/>
          <w:i/>
        </w:rPr>
        <w:t xml:space="preserve"> </w:t>
      </w:r>
    </w:p>
    <w:p w14:paraId="489E4958" w14:textId="77777777" w:rsidR="00E21BA0" w:rsidRDefault="00E21BA0" w:rsidP="00C36C9B">
      <w:pPr>
        <w:jc w:val="both"/>
        <w:rPr>
          <w:b/>
          <w:iCs/>
        </w:rPr>
      </w:pPr>
    </w:p>
    <w:p w14:paraId="31270741" w14:textId="77777777" w:rsidR="00A956A0" w:rsidRDefault="00A956A0" w:rsidP="00C36C9B">
      <w:pPr>
        <w:jc w:val="both"/>
        <w:rPr>
          <w:b/>
          <w:iCs/>
        </w:rPr>
      </w:pPr>
    </w:p>
    <w:p w14:paraId="54664465" w14:textId="6D0E988C" w:rsidR="00337582" w:rsidRPr="00983E09" w:rsidRDefault="00337582" w:rsidP="00337582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 w:rsidR="001A746C">
        <w:rPr>
          <w:b/>
          <w:bCs/>
        </w:rPr>
        <w:t>Delta Faucet</w:t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 xml:space="preserve">          </w:t>
      </w:r>
      <w:r w:rsidR="00B51E5C">
        <w:rPr>
          <w:b/>
          <w:bCs/>
        </w:rPr>
        <w:t xml:space="preserve">     </w:t>
      </w:r>
      <w:r>
        <w:rPr>
          <w:b/>
          <w:bCs/>
        </w:rPr>
        <w:t xml:space="preserve">      </w:t>
      </w:r>
      <w:r w:rsidR="007B4BC8">
        <w:rPr>
          <w:b/>
        </w:rPr>
        <w:t>Feb</w:t>
      </w:r>
      <w:r w:rsidR="0056360E">
        <w:rPr>
          <w:b/>
        </w:rPr>
        <w:t xml:space="preserve"> </w:t>
      </w:r>
      <w:r>
        <w:rPr>
          <w:b/>
        </w:rPr>
        <w:t>202</w:t>
      </w:r>
      <w:r w:rsidR="004429CA">
        <w:rPr>
          <w:b/>
        </w:rPr>
        <w:t>4</w:t>
      </w:r>
      <w:r>
        <w:rPr>
          <w:b/>
        </w:rPr>
        <w:t xml:space="preserve"> – </w:t>
      </w:r>
      <w:r w:rsidR="004429CA">
        <w:rPr>
          <w:b/>
        </w:rPr>
        <w:t>J</w:t>
      </w:r>
      <w:r w:rsidR="00C037BB">
        <w:rPr>
          <w:b/>
        </w:rPr>
        <w:t>an</w:t>
      </w:r>
      <w:r w:rsidR="004429CA" w:rsidRPr="00D96453">
        <w:rPr>
          <w:b/>
        </w:rPr>
        <w:t xml:space="preserve"> </w:t>
      </w:r>
      <w:r>
        <w:rPr>
          <w:b/>
        </w:rPr>
        <w:t>202</w:t>
      </w:r>
      <w:r w:rsidR="004429CA">
        <w:rPr>
          <w:b/>
        </w:rPr>
        <w:t>5</w:t>
      </w:r>
    </w:p>
    <w:p w14:paraId="725AA9A2" w14:textId="77777777" w:rsidR="00337582" w:rsidRPr="00983E09" w:rsidRDefault="00337582" w:rsidP="00337582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</w:rPr>
        <w:t xml:space="preserve">Salesforce Developer  </w:t>
      </w:r>
    </w:p>
    <w:p w14:paraId="1B2AAEFB" w14:textId="77777777" w:rsidR="00337582" w:rsidRDefault="00337582" w:rsidP="00337582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3EDE763E" w14:textId="77777777" w:rsidR="00D57D86" w:rsidRDefault="00D57D86" w:rsidP="004A183F">
      <w:pPr>
        <w:pStyle w:val="ListParagraph"/>
        <w:numPr>
          <w:ilvl w:val="0"/>
          <w:numId w:val="25"/>
        </w:numPr>
        <w:ind w:left="284" w:hanging="284"/>
        <w:jc w:val="both"/>
        <w:rPr>
          <w:lang w:val="en-IN"/>
        </w:rPr>
      </w:pPr>
      <w:r>
        <w:rPr>
          <w:lang w:val="en-IN"/>
        </w:rPr>
        <w:t>W</w:t>
      </w:r>
      <w:r w:rsidRPr="00D57D86">
        <w:rPr>
          <w:lang w:val="en-IN"/>
        </w:rPr>
        <w:t xml:space="preserve">orked on Custom Metadata/Settings. </w:t>
      </w:r>
    </w:p>
    <w:p w14:paraId="3705D010" w14:textId="2DD77CE0" w:rsidR="004A183F" w:rsidRDefault="004A183F" w:rsidP="004A183F">
      <w:pPr>
        <w:pStyle w:val="ListParagraph"/>
        <w:numPr>
          <w:ilvl w:val="0"/>
          <w:numId w:val="25"/>
        </w:numPr>
        <w:ind w:left="284" w:hanging="284"/>
        <w:jc w:val="both"/>
        <w:rPr>
          <w:lang w:val="en-IN"/>
        </w:rPr>
      </w:pPr>
      <w:r>
        <w:rPr>
          <w:lang w:val="en-IN"/>
        </w:rPr>
        <w:t>Worked on List Views.</w:t>
      </w:r>
    </w:p>
    <w:p w14:paraId="1C7CD69C" w14:textId="77777777" w:rsidR="00ED78B0" w:rsidRDefault="009411EC" w:rsidP="00503F34">
      <w:pPr>
        <w:pStyle w:val="ListParagraph"/>
        <w:numPr>
          <w:ilvl w:val="0"/>
          <w:numId w:val="25"/>
        </w:numPr>
        <w:ind w:left="284" w:hanging="284"/>
        <w:jc w:val="both"/>
        <w:rPr>
          <w:lang w:val="en-IN"/>
        </w:rPr>
      </w:pPr>
      <w:r>
        <w:rPr>
          <w:lang w:val="en-IN"/>
        </w:rPr>
        <w:t xml:space="preserve">Worked on </w:t>
      </w:r>
      <w:r w:rsidR="00ED78B0">
        <w:rPr>
          <w:lang w:val="en-IN"/>
        </w:rPr>
        <w:t>Lookup Relationship.</w:t>
      </w:r>
    </w:p>
    <w:p w14:paraId="2D322D84" w14:textId="4DBA7C13" w:rsidR="00A262BF" w:rsidRDefault="00ED78B0" w:rsidP="002D683F">
      <w:pPr>
        <w:pStyle w:val="ListParagraph"/>
        <w:numPr>
          <w:ilvl w:val="0"/>
          <w:numId w:val="25"/>
        </w:numPr>
        <w:ind w:left="284" w:hanging="284"/>
        <w:jc w:val="both"/>
        <w:rPr>
          <w:lang w:val="en-IN"/>
        </w:rPr>
      </w:pPr>
      <w:r>
        <w:rPr>
          <w:lang w:val="en-IN"/>
        </w:rPr>
        <w:t xml:space="preserve">Worked on </w:t>
      </w:r>
      <w:r w:rsidR="003E02FF">
        <w:rPr>
          <w:lang w:val="en-IN"/>
        </w:rPr>
        <w:t xml:space="preserve">Lookup </w:t>
      </w:r>
      <w:r>
        <w:rPr>
          <w:lang w:val="en-IN"/>
        </w:rPr>
        <w:t xml:space="preserve">Field </w:t>
      </w:r>
      <w:r w:rsidR="003E02FF">
        <w:rPr>
          <w:lang w:val="en-IN"/>
        </w:rPr>
        <w:t>creation</w:t>
      </w:r>
      <w:r w:rsidR="002D683F">
        <w:rPr>
          <w:lang w:val="en-IN"/>
        </w:rPr>
        <w:t xml:space="preserve"> and replacement</w:t>
      </w:r>
      <w:r w:rsidR="00A262BF">
        <w:rPr>
          <w:lang w:val="en-IN"/>
        </w:rPr>
        <w:t xml:space="preserve"> in entire org.</w:t>
      </w:r>
    </w:p>
    <w:p w14:paraId="03D65406" w14:textId="7148CE6F" w:rsidR="002D683F" w:rsidRDefault="00A262BF" w:rsidP="002D683F">
      <w:pPr>
        <w:pStyle w:val="ListParagraph"/>
        <w:numPr>
          <w:ilvl w:val="0"/>
          <w:numId w:val="25"/>
        </w:numPr>
        <w:ind w:left="284" w:hanging="284"/>
        <w:jc w:val="both"/>
        <w:rPr>
          <w:lang w:val="en-IN"/>
        </w:rPr>
      </w:pPr>
      <w:r>
        <w:rPr>
          <w:lang w:val="en-IN"/>
        </w:rPr>
        <w:t xml:space="preserve">Worked on Reports and Dashboards. </w:t>
      </w:r>
    </w:p>
    <w:p w14:paraId="7F6D3E58" w14:textId="0A1B31AD" w:rsidR="00213194" w:rsidRPr="002D683F" w:rsidRDefault="00213194" w:rsidP="002D683F">
      <w:pPr>
        <w:pStyle w:val="ListParagraph"/>
        <w:numPr>
          <w:ilvl w:val="0"/>
          <w:numId w:val="25"/>
        </w:numPr>
        <w:ind w:left="284" w:hanging="284"/>
        <w:jc w:val="both"/>
        <w:rPr>
          <w:lang w:val="en-IN"/>
        </w:rPr>
      </w:pPr>
      <w:r>
        <w:rPr>
          <w:lang w:val="en-IN"/>
        </w:rPr>
        <w:t xml:space="preserve">Worked on Knowledge </w:t>
      </w:r>
      <w:r w:rsidR="000B654B">
        <w:rPr>
          <w:lang w:val="en-IN"/>
        </w:rPr>
        <w:t>updating and maintenance.</w:t>
      </w:r>
    </w:p>
    <w:p w14:paraId="3E28807B" w14:textId="3BC2304B" w:rsidR="00503F34" w:rsidRPr="004A183F" w:rsidRDefault="005521D8" w:rsidP="004A183F">
      <w:pPr>
        <w:pStyle w:val="ListParagraph"/>
        <w:numPr>
          <w:ilvl w:val="0"/>
          <w:numId w:val="25"/>
        </w:numPr>
        <w:ind w:left="284" w:hanging="284"/>
        <w:jc w:val="both"/>
        <w:rPr>
          <w:lang w:val="en-IN"/>
        </w:rPr>
      </w:pPr>
      <w:r>
        <w:rPr>
          <w:lang w:val="en-IN"/>
        </w:rPr>
        <w:t>Worked on change set for deployment.</w:t>
      </w:r>
    </w:p>
    <w:p w14:paraId="102960BC" w14:textId="1EE96A97" w:rsidR="003E4341" w:rsidRDefault="00337582" w:rsidP="003E4341">
      <w:pPr>
        <w:jc w:val="both"/>
        <w:rPr>
          <w:lang w:val="en-IN"/>
        </w:rPr>
      </w:pPr>
      <w:r w:rsidRPr="003E4341">
        <w:rPr>
          <w:lang w:val="en-IN"/>
        </w:rPr>
        <w:t> </w:t>
      </w:r>
    </w:p>
    <w:p w14:paraId="49B6FABE" w14:textId="77777777" w:rsidR="00287AB0" w:rsidRDefault="00287AB0" w:rsidP="004E188C">
      <w:pPr>
        <w:jc w:val="both"/>
        <w:rPr>
          <w:lang w:val="en-IN"/>
        </w:rPr>
      </w:pPr>
    </w:p>
    <w:p w14:paraId="227F8760" w14:textId="6633EE2E" w:rsidR="004E188C" w:rsidRPr="00793AF9" w:rsidRDefault="004E188C" w:rsidP="004E188C">
      <w:pPr>
        <w:jc w:val="both"/>
        <w:rPr>
          <w:b/>
        </w:rPr>
      </w:pPr>
      <w:r w:rsidRPr="00793AF9">
        <w:rPr>
          <w:b/>
          <w:bCs/>
        </w:rPr>
        <w:t xml:space="preserve">Client: </w:t>
      </w:r>
      <w:r w:rsidR="006E4DC0">
        <w:rPr>
          <w:b/>
        </w:rPr>
        <w:t xml:space="preserve">Olam   </w:t>
      </w:r>
      <w:r w:rsidRPr="00793AF9">
        <w:rPr>
          <w:b/>
          <w:bCs/>
        </w:rPr>
        <w:tab/>
      </w:r>
      <w:r w:rsidRPr="00793AF9">
        <w:rPr>
          <w:b/>
          <w:bCs/>
        </w:rPr>
        <w:tab/>
      </w:r>
      <w:r w:rsidRPr="00793AF9">
        <w:rPr>
          <w:b/>
          <w:bCs/>
        </w:rPr>
        <w:tab/>
      </w:r>
      <w:r w:rsidRPr="00793AF9">
        <w:rPr>
          <w:b/>
          <w:bCs/>
        </w:rPr>
        <w:tab/>
      </w:r>
      <w:r w:rsidRPr="00793AF9">
        <w:rPr>
          <w:b/>
          <w:bCs/>
        </w:rPr>
        <w:tab/>
      </w:r>
      <w:r w:rsidRPr="00793AF9">
        <w:rPr>
          <w:b/>
          <w:bCs/>
        </w:rPr>
        <w:tab/>
      </w:r>
      <w:r w:rsidRPr="00793AF9">
        <w:rPr>
          <w:b/>
          <w:bCs/>
        </w:rPr>
        <w:tab/>
      </w:r>
      <w:r>
        <w:rPr>
          <w:b/>
          <w:bCs/>
        </w:rPr>
        <w:t xml:space="preserve"> </w:t>
      </w:r>
      <w:r w:rsidR="00B51E5C">
        <w:rPr>
          <w:b/>
          <w:bCs/>
        </w:rPr>
        <w:t xml:space="preserve">    </w:t>
      </w:r>
      <w:r>
        <w:rPr>
          <w:b/>
          <w:bCs/>
        </w:rPr>
        <w:t xml:space="preserve">  </w:t>
      </w:r>
      <w:r w:rsidR="0059277D">
        <w:rPr>
          <w:b/>
          <w:bCs/>
        </w:rPr>
        <w:t xml:space="preserve">  </w:t>
      </w:r>
      <w:r w:rsidR="00270E05">
        <w:rPr>
          <w:b/>
        </w:rPr>
        <w:t>J</w:t>
      </w:r>
      <w:r w:rsidR="007B4BC8">
        <w:rPr>
          <w:b/>
        </w:rPr>
        <w:t>an</w:t>
      </w:r>
      <w:r w:rsidR="00270E05" w:rsidRPr="00D96453">
        <w:rPr>
          <w:b/>
        </w:rPr>
        <w:t xml:space="preserve"> 202</w:t>
      </w:r>
      <w:r w:rsidR="00B52A3F">
        <w:rPr>
          <w:b/>
        </w:rPr>
        <w:t>3</w:t>
      </w:r>
      <w:r w:rsidR="00270E05" w:rsidRPr="00D96453">
        <w:rPr>
          <w:b/>
        </w:rPr>
        <w:t xml:space="preserve"> – </w:t>
      </w:r>
      <w:r w:rsidR="007B4BC8">
        <w:rPr>
          <w:b/>
        </w:rPr>
        <w:t>Dec</w:t>
      </w:r>
      <w:r w:rsidR="00270E05" w:rsidRPr="00D96453">
        <w:rPr>
          <w:b/>
        </w:rPr>
        <w:t xml:space="preserve"> 202</w:t>
      </w:r>
      <w:r w:rsidR="00B52A3F">
        <w:rPr>
          <w:b/>
        </w:rPr>
        <w:t>3</w:t>
      </w:r>
    </w:p>
    <w:p w14:paraId="11793343" w14:textId="77777777" w:rsidR="004E188C" w:rsidRPr="00793AF9" w:rsidRDefault="004E188C" w:rsidP="004E188C">
      <w:pPr>
        <w:jc w:val="both"/>
        <w:rPr>
          <w:b/>
          <w:i/>
        </w:rPr>
      </w:pPr>
      <w:r w:rsidRPr="00793AF9">
        <w:rPr>
          <w:b/>
        </w:rPr>
        <w:t>Role:</w:t>
      </w:r>
      <w:r w:rsidRPr="00793AF9">
        <w:rPr>
          <w:bCs/>
        </w:rPr>
        <w:t xml:space="preserve"> </w:t>
      </w:r>
      <w:r w:rsidRPr="00793AF9">
        <w:rPr>
          <w:b/>
        </w:rPr>
        <w:t xml:space="preserve">Salesforce Developer </w:t>
      </w:r>
    </w:p>
    <w:p w14:paraId="71B04C75" w14:textId="77777777" w:rsidR="004E188C" w:rsidRPr="00EE2BC2" w:rsidRDefault="004E188C" w:rsidP="004E188C">
      <w:pPr>
        <w:jc w:val="both"/>
        <w:rPr>
          <w:b/>
          <w:i/>
        </w:rPr>
      </w:pPr>
      <w:r w:rsidRPr="00EE2BC2">
        <w:rPr>
          <w:b/>
          <w:bCs/>
        </w:rPr>
        <w:lastRenderedPageBreak/>
        <w:t>Responsibilities:</w:t>
      </w:r>
    </w:p>
    <w:p w14:paraId="49733558" w14:textId="77777777" w:rsidR="00082A33" w:rsidRPr="00181EEA" w:rsidRDefault="00082A33" w:rsidP="00082A33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rStyle w:val="normaltextrun"/>
        </w:rPr>
      </w:pPr>
      <w:r>
        <w:t>Worked on LWC.</w:t>
      </w:r>
    </w:p>
    <w:p w14:paraId="079FB5D5" w14:textId="77777777" w:rsidR="00082A33" w:rsidRDefault="00082A33" w:rsidP="00082A33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Worked on Apex Classes.</w:t>
      </w:r>
    </w:p>
    <w:p w14:paraId="571DFCE1" w14:textId="3781A8CB" w:rsidR="005F2EE9" w:rsidRDefault="005F2EE9" w:rsidP="005F2EE9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Worked on </w:t>
      </w:r>
      <w:r w:rsidR="00181EEA">
        <w:t>Experience</w:t>
      </w:r>
      <w:r>
        <w:t xml:space="preserve"> </w:t>
      </w:r>
      <w:r w:rsidR="00270E05">
        <w:t>Builder</w:t>
      </w:r>
      <w:r>
        <w:t>.</w:t>
      </w:r>
    </w:p>
    <w:p w14:paraId="05B57BC8" w14:textId="74C83DA6" w:rsidR="00082A33" w:rsidRPr="002E1203" w:rsidRDefault="00C67AB9" w:rsidP="005F2EE9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Developed a</w:t>
      </w:r>
      <w:r w:rsidR="00876482">
        <w:t xml:space="preserve">n LWC to </w:t>
      </w:r>
      <w:r w:rsidR="00875992">
        <w:t xml:space="preserve">create </w:t>
      </w:r>
      <w:r w:rsidR="00465BD1">
        <w:t>Web</w:t>
      </w:r>
      <w:r w:rsidR="00906482">
        <w:t xml:space="preserve"> page</w:t>
      </w:r>
      <w:r w:rsidR="00465BD1">
        <w:t>s</w:t>
      </w:r>
      <w:r w:rsidR="00906482">
        <w:t xml:space="preserve"> and </w:t>
      </w:r>
      <w:r w:rsidR="004C44C3">
        <w:t>published on Experience Cloud.</w:t>
      </w:r>
    </w:p>
    <w:p w14:paraId="699B9B34" w14:textId="77777777" w:rsidR="00A956A0" w:rsidRDefault="00A956A0" w:rsidP="009537C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/>
          <w:iCs/>
          <w:lang w:val="en-US"/>
        </w:rPr>
      </w:pPr>
    </w:p>
    <w:p w14:paraId="2A79101B" w14:textId="77777777" w:rsidR="00AD3DAE" w:rsidRPr="00983E09" w:rsidRDefault="00AD3DAE" w:rsidP="00AD3DAE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5C24A549" w14:textId="77777777" w:rsidR="00325CAF" w:rsidRDefault="00325CAF" w:rsidP="00AD3DAE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</w:p>
    <w:p w14:paraId="7976DD50" w14:textId="6301EE6D" w:rsidR="00E21BA0" w:rsidRPr="008137A1" w:rsidRDefault="00AD3DAE" w:rsidP="00AD3DAE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 w:rsidRPr="00983E09">
        <w:rPr>
          <w:rStyle w:val="eop"/>
          <w:rFonts w:ascii="Arial" w:hAnsi="Arial" w:cs="Arial"/>
        </w:rPr>
        <w:t> </w:t>
      </w:r>
    </w:p>
    <w:p w14:paraId="51B6D7C9" w14:textId="5F2599F7" w:rsidR="00AD3DAE" w:rsidRPr="00AD3DAE" w:rsidRDefault="00AD3DAE" w:rsidP="00AD3DAE">
      <w:pPr>
        <w:pStyle w:val="ListParagraph"/>
        <w:numPr>
          <w:ilvl w:val="0"/>
          <w:numId w:val="8"/>
        </w:numPr>
        <w:ind w:left="284" w:hanging="284"/>
        <w:jc w:val="both"/>
        <w:rPr>
          <w:color w:val="000000"/>
        </w:rPr>
      </w:pPr>
      <w:r w:rsidRPr="00D97836">
        <w:rPr>
          <w:bCs/>
        </w:rPr>
        <w:t xml:space="preserve">Bachelor of Technology </w:t>
      </w:r>
      <w:r>
        <w:rPr>
          <w:bCs/>
        </w:rPr>
        <w:t>in Electrical</w:t>
      </w:r>
      <w:r w:rsidRPr="00D97836">
        <w:rPr>
          <w:bCs/>
        </w:rPr>
        <w:t xml:space="preserve"> Engineering</w:t>
      </w:r>
      <w:r>
        <w:rPr>
          <w:bCs/>
        </w:rPr>
        <w:t>.</w:t>
      </w:r>
    </w:p>
    <w:sectPr w:rsidR="00AD3DAE" w:rsidRPr="00AD3DAE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67900" w14:textId="77777777" w:rsidR="00560819" w:rsidRDefault="00560819" w:rsidP="00443F13">
      <w:r>
        <w:separator/>
      </w:r>
    </w:p>
  </w:endnote>
  <w:endnote w:type="continuationSeparator" w:id="0">
    <w:p w14:paraId="70CAFBB6" w14:textId="77777777" w:rsidR="00560819" w:rsidRDefault="00560819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340AA" w14:textId="77777777" w:rsidR="00560819" w:rsidRDefault="00560819" w:rsidP="00443F13">
      <w:r>
        <w:separator/>
      </w:r>
    </w:p>
  </w:footnote>
  <w:footnote w:type="continuationSeparator" w:id="0">
    <w:p w14:paraId="5729D87D" w14:textId="77777777" w:rsidR="00560819" w:rsidRDefault="00560819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2F30" w14:textId="5CA21CBD" w:rsidR="001F7FA8" w:rsidRPr="00A535FA" w:rsidRDefault="007F7031" w:rsidP="00797403">
    <w:pPr>
      <w:shd w:val="clear" w:color="auto" w:fill="FFFFFF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0305B5" w14:textId="11269F2A" w:rsidR="00F30F72" w:rsidRPr="000D0EBE" w:rsidRDefault="007C07FF" w:rsidP="001F7FA8">
    <w:pPr>
      <w:shd w:val="clear" w:color="auto" w:fill="FFFFFF"/>
      <w:ind w:left="6480" w:hanging="709"/>
      <w:textAlignment w:val="baseline"/>
      <w:rPr>
        <w:color w:val="424242"/>
        <w:sz w:val="23"/>
        <w:szCs w:val="23"/>
      </w:rPr>
    </w:pPr>
    <w:r>
      <w:rPr>
        <w:rFonts w:ascii="Garamond" w:hAnsi="Garamond"/>
        <w:color w:val="424242"/>
        <w:sz w:val="36"/>
        <w:szCs w:val="36"/>
      </w:rPr>
      <w:t>ADESH ANUBHAV</w:t>
    </w:r>
  </w:p>
  <w:p w14:paraId="1C041F06" w14:textId="6F28EC31" w:rsidR="00EE60C1" w:rsidRPr="000D0EBE" w:rsidRDefault="00797403" w:rsidP="00A535FA">
    <w:pPr>
      <w:ind w:left="5760" w:firstLine="720"/>
      <w:jc w:val="center"/>
      <w:rPr>
        <w:b/>
        <w:bCs/>
        <w:caps/>
        <w:spacing w:val="80"/>
        <w:sz w:val="22"/>
        <w:szCs w:val="22"/>
      </w:rPr>
    </w:pPr>
    <w:r>
      <w:rPr>
        <w:b/>
        <w:bCs/>
        <w:caps/>
        <w:spacing w:val="80"/>
        <w:sz w:val="22"/>
        <w:szCs w:val="22"/>
      </w:rPr>
      <w:t xml:space="preserve"> </w:t>
    </w:r>
  </w:p>
  <w:p w14:paraId="786074C7" w14:textId="0FF9FC41" w:rsidR="00C60CF0" w:rsidRPr="000D0EBE" w:rsidRDefault="00797403" w:rsidP="00797403">
    <w:pPr>
      <w:ind w:left="5771"/>
      <w:rPr>
        <w:rFonts w:eastAsia="MS Mincho"/>
        <w:sz w:val="28"/>
        <w:szCs w:val="28"/>
        <w:lang w:eastAsia="ja-JP"/>
      </w:rPr>
    </w:pPr>
    <w:r>
      <w:rPr>
        <w:b/>
        <w:bCs/>
        <w:color w:val="000000"/>
        <w:sz w:val="28"/>
        <w:szCs w:val="28"/>
      </w:rPr>
      <w:t xml:space="preserve"> Salesforce Developer</w:t>
    </w:r>
  </w:p>
  <w:p w14:paraId="6C146E3B" w14:textId="5BD7E6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0167F1A"/>
    <w:multiLevelType w:val="multilevel"/>
    <w:tmpl w:val="D41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5" w15:restartNumberingAfterBreak="0">
    <w:nsid w:val="03BD280B"/>
    <w:multiLevelType w:val="hybridMultilevel"/>
    <w:tmpl w:val="CCCC5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51296"/>
    <w:multiLevelType w:val="multilevel"/>
    <w:tmpl w:val="8836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581392"/>
    <w:multiLevelType w:val="hybridMultilevel"/>
    <w:tmpl w:val="67EADADA"/>
    <w:lvl w:ilvl="0" w:tplc="FFFFFFFF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D5F6D24"/>
    <w:multiLevelType w:val="multilevel"/>
    <w:tmpl w:val="A9E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F3D19"/>
    <w:multiLevelType w:val="multilevel"/>
    <w:tmpl w:val="2B62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FA075C"/>
    <w:multiLevelType w:val="multilevel"/>
    <w:tmpl w:val="217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5D1312"/>
    <w:multiLevelType w:val="multilevel"/>
    <w:tmpl w:val="950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4D51DB"/>
    <w:multiLevelType w:val="multilevel"/>
    <w:tmpl w:val="8CE2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numFmt w:val="bullet"/>
      <w:lvlText w:val="·"/>
      <w:lvlJc w:val="left"/>
      <w:pPr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CC53FC"/>
    <w:multiLevelType w:val="multilevel"/>
    <w:tmpl w:val="86FC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1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DC558B"/>
    <w:multiLevelType w:val="hybridMultilevel"/>
    <w:tmpl w:val="61B828B6"/>
    <w:lvl w:ilvl="0" w:tplc="FFFFFFFF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23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5" w15:restartNumberingAfterBreak="0">
    <w:nsid w:val="6D616AA9"/>
    <w:multiLevelType w:val="multilevel"/>
    <w:tmpl w:val="38BA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774A6F"/>
    <w:multiLevelType w:val="multilevel"/>
    <w:tmpl w:val="9FEC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3A1836"/>
    <w:multiLevelType w:val="multilevel"/>
    <w:tmpl w:val="06C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6F6CCC"/>
    <w:multiLevelType w:val="multilevel"/>
    <w:tmpl w:val="318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3362456">
    <w:abstractNumId w:val="23"/>
  </w:num>
  <w:num w:numId="2" w16cid:durableId="215437654">
    <w:abstractNumId w:val="8"/>
  </w:num>
  <w:num w:numId="3" w16cid:durableId="911737060">
    <w:abstractNumId w:val="4"/>
  </w:num>
  <w:num w:numId="4" w16cid:durableId="1480002429">
    <w:abstractNumId w:val="20"/>
  </w:num>
  <w:num w:numId="5" w16cid:durableId="1260333708">
    <w:abstractNumId w:val="24"/>
  </w:num>
  <w:num w:numId="6" w16cid:durableId="560139201">
    <w:abstractNumId w:val="19"/>
  </w:num>
  <w:num w:numId="7" w16cid:durableId="2132287045">
    <w:abstractNumId w:val="21"/>
  </w:num>
  <w:num w:numId="8" w16cid:durableId="1996299883">
    <w:abstractNumId w:val="11"/>
  </w:num>
  <w:num w:numId="9" w16cid:durableId="1189561547">
    <w:abstractNumId w:val="18"/>
  </w:num>
  <w:num w:numId="10" w16cid:durableId="185602902">
    <w:abstractNumId w:val="26"/>
  </w:num>
  <w:num w:numId="11" w16cid:durableId="747772336">
    <w:abstractNumId w:val="28"/>
  </w:num>
  <w:num w:numId="12" w16cid:durableId="1203053406">
    <w:abstractNumId w:val="14"/>
  </w:num>
  <w:num w:numId="13" w16cid:durableId="773407345">
    <w:abstractNumId w:val="25"/>
  </w:num>
  <w:num w:numId="14" w16cid:durableId="1215695413">
    <w:abstractNumId w:val="16"/>
  </w:num>
  <w:num w:numId="15" w16cid:durableId="952176837">
    <w:abstractNumId w:val="15"/>
  </w:num>
  <w:num w:numId="16" w16cid:durableId="253587953">
    <w:abstractNumId w:val="3"/>
  </w:num>
  <w:num w:numId="17" w16cid:durableId="1361013199">
    <w:abstractNumId w:val="6"/>
  </w:num>
  <w:num w:numId="18" w16cid:durableId="77943511">
    <w:abstractNumId w:val="27"/>
  </w:num>
  <w:num w:numId="19" w16cid:durableId="1562982510">
    <w:abstractNumId w:val="17"/>
  </w:num>
  <w:num w:numId="20" w16cid:durableId="1430852088">
    <w:abstractNumId w:val="9"/>
  </w:num>
  <w:num w:numId="21" w16cid:durableId="1048532160">
    <w:abstractNumId w:val="5"/>
  </w:num>
  <w:num w:numId="22" w16cid:durableId="38554920">
    <w:abstractNumId w:val="22"/>
  </w:num>
  <w:num w:numId="23" w16cid:durableId="2075084468">
    <w:abstractNumId w:val="7"/>
  </w:num>
  <w:num w:numId="24" w16cid:durableId="1430078645">
    <w:abstractNumId w:val="10"/>
  </w:num>
  <w:num w:numId="25" w16cid:durableId="235481054">
    <w:abstractNumId w:val="13"/>
  </w:num>
  <w:num w:numId="26" w16cid:durableId="93593662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14B1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456A7"/>
    <w:rsid w:val="000508E5"/>
    <w:rsid w:val="000528F8"/>
    <w:rsid w:val="000537C7"/>
    <w:rsid w:val="00053F9C"/>
    <w:rsid w:val="00055A4B"/>
    <w:rsid w:val="00057B2F"/>
    <w:rsid w:val="000631A0"/>
    <w:rsid w:val="00065F3E"/>
    <w:rsid w:val="00072E5A"/>
    <w:rsid w:val="00082A33"/>
    <w:rsid w:val="000941FA"/>
    <w:rsid w:val="000A02FC"/>
    <w:rsid w:val="000A39AD"/>
    <w:rsid w:val="000A3E64"/>
    <w:rsid w:val="000B11F4"/>
    <w:rsid w:val="000B654B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49FB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65482"/>
    <w:rsid w:val="00170150"/>
    <w:rsid w:val="00177AC6"/>
    <w:rsid w:val="00180465"/>
    <w:rsid w:val="00181EEA"/>
    <w:rsid w:val="00182DB8"/>
    <w:rsid w:val="00192DAA"/>
    <w:rsid w:val="0019310F"/>
    <w:rsid w:val="00194A0C"/>
    <w:rsid w:val="001A4871"/>
    <w:rsid w:val="001A7036"/>
    <w:rsid w:val="001A746C"/>
    <w:rsid w:val="001B1383"/>
    <w:rsid w:val="001B18C3"/>
    <w:rsid w:val="001B5178"/>
    <w:rsid w:val="001B685F"/>
    <w:rsid w:val="001B7FF0"/>
    <w:rsid w:val="001C6424"/>
    <w:rsid w:val="001D0523"/>
    <w:rsid w:val="001D30FC"/>
    <w:rsid w:val="001D3E38"/>
    <w:rsid w:val="001D6D11"/>
    <w:rsid w:val="001E376A"/>
    <w:rsid w:val="001E4236"/>
    <w:rsid w:val="001E4D6D"/>
    <w:rsid w:val="001E5641"/>
    <w:rsid w:val="001E5A1C"/>
    <w:rsid w:val="001E6D25"/>
    <w:rsid w:val="001F4BDF"/>
    <w:rsid w:val="001F6E8D"/>
    <w:rsid w:val="001F7FA8"/>
    <w:rsid w:val="00202EB1"/>
    <w:rsid w:val="00204412"/>
    <w:rsid w:val="00213194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0E05"/>
    <w:rsid w:val="00277508"/>
    <w:rsid w:val="00280F17"/>
    <w:rsid w:val="002847AC"/>
    <w:rsid w:val="00284847"/>
    <w:rsid w:val="00285093"/>
    <w:rsid w:val="00287AB0"/>
    <w:rsid w:val="00293D03"/>
    <w:rsid w:val="00297057"/>
    <w:rsid w:val="002A2A65"/>
    <w:rsid w:val="002A36E6"/>
    <w:rsid w:val="002B0E46"/>
    <w:rsid w:val="002B218F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08CE"/>
    <w:rsid w:val="002C362E"/>
    <w:rsid w:val="002C41BA"/>
    <w:rsid w:val="002C7E69"/>
    <w:rsid w:val="002D032F"/>
    <w:rsid w:val="002D2396"/>
    <w:rsid w:val="002D56A1"/>
    <w:rsid w:val="002D683F"/>
    <w:rsid w:val="002D6B94"/>
    <w:rsid w:val="002D6EC7"/>
    <w:rsid w:val="002D7201"/>
    <w:rsid w:val="002E0750"/>
    <w:rsid w:val="002E1203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215BD"/>
    <w:rsid w:val="00322281"/>
    <w:rsid w:val="00325CAF"/>
    <w:rsid w:val="003267A3"/>
    <w:rsid w:val="00327E63"/>
    <w:rsid w:val="00331316"/>
    <w:rsid w:val="00332519"/>
    <w:rsid w:val="00337582"/>
    <w:rsid w:val="003406AF"/>
    <w:rsid w:val="00346984"/>
    <w:rsid w:val="003541CA"/>
    <w:rsid w:val="00354F8C"/>
    <w:rsid w:val="00356489"/>
    <w:rsid w:val="00362C6E"/>
    <w:rsid w:val="0036703E"/>
    <w:rsid w:val="00370202"/>
    <w:rsid w:val="00371D55"/>
    <w:rsid w:val="003758B2"/>
    <w:rsid w:val="00376DB8"/>
    <w:rsid w:val="00377899"/>
    <w:rsid w:val="003802F4"/>
    <w:rsid w:val="0038102F"/>
    <w:rsid w:val="00381965"/>
    <w:rsid w:val="00385690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4451"/>
    <w:rsid w:val="003D6EA5"/>
    <w:rsid w:val="003E02FF"/>
    <w:rsid w:val="003E4341"/>
    <w:rsid w:val="003E6B57"/>
    <w:rsid w:val="003F0DD4"/>
    <w:rsid w:val="003F3CC2"/>
    <w:rsid w:val="003F5F39"/>
    <w:rsid w:val="00401F57"/>
    <w:rsid w:val="00402E7B"/>
    <w:rsid w:val="004034F1"/>
    <w:rsid w:val="00403B23"/>
    <w:rsid w:val="004115E4"/>
    <w:rsid w:val="00422115"/>
    <w:rsid w:val="00435EEE"/>
    <w:rsid w:val="00436C23"/>
    <w:rsid w:val="004426D0"/>
    <w:rsid w:val="004429CA"/>
    <w:rsid w:val="00443ABC"/>
    <w:rsid w:val="00443F13"/>
    <w:rsid w:val="004463E8"/>
    <w:rsid w:val="00447973"/>
    <w:rsid w:val="004504C4"/>
    <w:rsid w:val="00461501"/>
    <w:rsid w:val="00462DA7"/>
    <w:rsid w:val="0046377E"/>
    <w:rsid w:val="00465BD1"/>
    <w:rsid w:val="004669A1"/>
    <w:rsid w:val="00471D95"/>
    <w:rsid w:val="00471E3A"/>
    <w:rsid w:val="00471FCB"/>
    <w:rsid w:val="0047308F"/>
    <w:rsid w:val="004748E1"/>
    <w:rsid w:val="004848D9"/>
    <w:rsid w:val="0048507E"/>
    <w:rsid w:val="00485CAF"/>
    <w:rsid w:val="00486B6A"/>
    <w:rsid w:val="0048719B"/>
    <w:rsid w:val="004906FA"/>
    <w:rsid w:val="004A183F"/>
    <w:rsid w:val="004A6BA4"/>
    <w:rsid w:val="004A7324"/>
    <w:rsid w:val="004B152E"/>
    <w:rsid w:val="004B1ADE"/>
    <w:rsid w:val="004B77EB"/>
    <w:rsid w:val="004B77FD"/>
    <w:rsid w:val="004C07FB"/>
    <w:rsid w:val="004C17C5"/>
    <w:rsid w:val="004C1AA6"/>
    <w:rsid w:val="004C388D"/>
    <w:rsid w:val="004C3EEB"/>
    <w:rsid w:val="004C44C3"/>
    <w:rsid w:val="004C5AB5"/>
    <w:rsid w:val="004C6FBF"/>
    <w:rsid w:val="004D2E91"/>
    <w:rsid w:val="004D3037"/>
    <w:rsid w:val="004D35A1"/>
    <w:rsid w:val="004D3EAD"/>
    <w:rsid w:val="004E188C"/>
    <w:rsid w:val="004E54E8"/>
    <w:rsid w:val="004E594A"/>
    <w:rsid w:val="004E7EA2"/>
    <w:rsid w:val="004F03E8"/>
    <w:rsid w:val="004F574F"/>
    <w:rsid w:val="004F58DB"/>
    <w:rsid w:val="00501C71"/>
    <w:rsid w:val="00501F3F"/>
    <w:rsid w:val="005038F0"/>
    <w:rsid w:val="00503F34"/>
    <w:rsid w:val="005106ED"/>
    <w:rsid w:val="0051104D"/>
    <w:rsid w:val="005128BB"/>
    <w:rsid w:val="00516AFA"/>
    <w:rsid w:val="00517089"/>
    <w:rsid w:val="00524649"/>
    <w:rsid w:val="00525126"/>
    <w:rsid w:val="00530FA1"/>
    <w:rsid w:val="00532E85"/>
    <w:rsid w:val="0053565D"/>
    <w:rsid w:val="005358E2"/>
    <w:rsid w:val="005417B6"/>
    <w:rsid w:val="00544121"/>
    <w:rsid w:val="005446D0"/>
    <w:rsid w:val="00547191"/>
    <w:rsid w:val="005504B3"/>
    <w:rsid w:val="005521D8"/>
    <w:rsid w:val="0055367D"/>
    <w:rsid w:val="0056018D"/>
    <w:rsid w:val="00560547"/>
    <w:rsid w:val="00560819"/>
    <w:rsid w:val="0056360E"/>
    <w:rsid w:val="005639C7"/>
    <w:rsid w:val="00565404"/>
    <w:rsid w:val="00567EFA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277D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726F"/>
    <w:rsid w:val="005D092E"/>
    <w:rsid w:val="005D60B7"/>
    <w:rsid w:val="005D64BD"/>
    <w:rsid w:val="005E037D"/>
    <w:rsid w:val="005E5B2D"/>
    <w:rsid w:val="005E6816"/>
    <w:rsid w:val="005E6C44"/>
    <w:rsid w:val="005F09CE"/>
    <w:rsid w:val="005F19AD"/>
    <w:rsid w:val="005F2EE9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1F5A"/>
    <w:rsid w:val="00633916"/>
    <w:rsid w:val="00634BCC"/>
    <w:rsid w:val="00635D75"/>
    <w:rsid w:val="00636BAB"/>
    <w:rsid w:val="00643DE2"/>
    <w:rsid w:val="00647EB2"/>
    <w:rsid w:val="006527F3"/>
    <w:rsid w:val="00653921"/>
    <w:rsid w:val="0065471F"/>
    <w:rsid w:val="0065503F"/>
    <w:rsid w:val="00670CE4"/>
    <w:rsid w:val="00671BE1"/>
    <w:rsid w:val="00676FA3"/>
    <w:rsid w:val="00680803"/>
    <w:rsid w:val="00684E4F"/>
    <w:rsid w:val="0068594B"/>
    <w:rsid w:val="00685AF8"/>
    <w:rsid w:val="006871FE"/>
    <w:rsid w:val="006967AB"/>
    <w:rsid w:val="006A0A77"/>
    <w:rsid w:val="006A2D36"/>
    <w:rsid w:val="006A40F0"/>
    <w:rsid w:val="006A5156"/>
    <w:rsid w:val="006A6BBD"/>
    <w:rsid w:val="006A733F"/>
    <w:rsid w:val="006B5F74"/>
    <w:rsid w:val="006C01AA"/>
    <w:rsid w:val="006C04F4"/>
    <w:rsid w:val="006D0134"/>
    <w:rsid w:val="006D2D97"/>
    <w:rsid w:val="006D3694"/>
    <w:rsid w:val="006D4140"/>
    <w:rsid w:val="006E00E1"/>
    <w:rsid w:val="006E44B2"/>
    <w:rsid w:val="006E4DC0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25C5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97403"/>
    <w:rsid w:val="007A0348"/>
    <w:rsid w:val="007A16F2"/>
    <w:rsid w:val="007A4F68"/>
    <w:rsid w:val="007A733A"/>
    <w:rsid w:val="007A7C37"/>
    <w:rsid w:val="007B46B4"/>
    <w:rsid w:val="007B4BC8"/>
    <w:rsid w:val="007B5010"/>
    <w:rsid w:val="007B6BCB"/>
    <w:rsid w:val="007C07FF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137A1"/>
    <w:rsid w:val="00816454"/>
    <w:rsid w:val="00822C56"/>
    <w:rsid w:val="00823864"/>
    <w:rsid w:val="00825C17"/>
    <w:rsid w:val="008278FE"/>
    <w:rsid w:val="00835C10"/>
    <w:rsid w:val="008365C2"/>
    <w:rsid w:val="00837127"/>
    <w:rsid w:val="00837A4B"/>
    <w:rsid w:val="00842496"/>
    <w:rsid w:val="008448DD"/>
    <w:rsid w:val="00851A1C"/>
    <w:rsid w:val="00852572"/>
    <w:rsid w:val="0085745E"/>
    <w:rsid w:val="008616AB"/>
    <w:rsid w:val="00863EE8"/>
    <w:rsid w:val="00865624"/>
    <w:rsid w:val="008665E5"/>
    <w:rsid w:val="008701ED"/>
    <w:rsid w:val="00871FF2"/>
    <w:rsid w:val="008748CF"/>
    <w:rsid w:val="00874E4D"/>
    <w:rsid w:val="00875992"/>
    <w:rsid w:val="00876482"/>
    <w:rsid w:val="0088389E"/>
    <w:rsid w:val="00895BCD"/>
    <w:rsid w:val="00896B08"/>
    <w:rsid w:val="008A07EF"/>
    <w:rsid w:val="008A1A2D"/>
    <w:rsid w:val="008A3B1B"/>
    <w:rsid w:val="008A52F8"/>
    <w:rsid w:val="008A6100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2951"/>
    <w:rsid w:val="008F714B"/>
    <w:rsid w:val="008F7D28"/>
    <w:rsid w:val="009004B8"/>
    <w:rsid w:val="00906482"/>
    <w:rsid w:val="009071BC"/>
    <w:rsid w:val="009118A1"/>
    <w:rsid w:val="0091420D"/>
    <w:rsid w:val="0091472A"/>
    <w:rsid w:val="00916B40"/>
    <w:rsid w:val="009170EE"/>
    <w:rsid w:val="00925C9E"/>
    <w:rsid w:val="009411EC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68F"/>
    <w:rsid w:val="00976943"/>
    <w:rsid w:val="00983E09"/>
    <w:rsid w:val="009851DA"/>
    <w:rsid w:val="00991E04"/>
    <w:rsid w:val="00993E2A"/>
    <w:rsid w:val="00995748"/>
    <w:rsid w:val="009963A2"/>
    <w:rsid w:val="00997470"/>
    <w:rsid w:val="00997B89"/>
    <w:rsid w:val="00997D3E"/>
    <w:rsid w:val="009A19C9"/>
    <w:rsid w:val="009A26EF"/>
    <w:rsid w:val="009A5E16"/>
    <w:rsid w:val="009A655A"/>
    <w:rsid w:val="009A781E"/>
    <w:rsid w:val="009B1F2D"/>
    <w:rsid w:val="009B414D"/>
    <w:rsid w:val="009B43E3"/>
    <w:rsid w:val="009D6DD0"/>
    <w:rsid w:val="009E1C96"/>
    <w:rsid w:val="009E699A"/>
    <w:rsid w:val="009F158A"/>
    <w:rsid w:val="009F6EB3"/>
    <w:rsid w:val="009F7C0F"/>
    <w:rsid w:val="00A06BDA"/>
    <w:rsid w:val="00A24F42"/>
    <w:rsid w:val="00A262BF"/>
    <w:rsid w:val="00A266CB"/>
    <w:rsid w:val="00A3046D"/>
    <w:rsid w:val="00A33C35"/>
    <w:rsid w:val="00A3626B"/>
    <w:rsid w:val="00A365A6"/>
    <w:rsid w:val="00A3755A"/>
    <w:rsid w:val="00A37E14"/>
    <w:rsid w:val="00A40743"/>
    <w:rsid w:val="00A44CA5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4A06"/>
    <w:rsid w:val="00A77483"/>
    <w:rsid w:val="00A85D46"/>
    <w:rsid w:val="00A915B0"/>
    <w:rsid w:val="00A9386F"/>
    <w:rsid w:val="00A956A0"/>
    <w:rsid w:val="00A97A45"/>
    <w:rsid w:val="00AA61EC"/>
    <w:rsid w:val="00AA66F0"/>
    <w:rsid w:val="00AA704F"/>
    <w:rsid w:val="00AB38CE"/>
    <w:rsid w:val="00AB39DD"/>
    <w:rsid w:val="00AC0D7C"/>
    <w:rsid w:val="00AD3DAE"/>
    <w:rsid w:val="00AD5010"/>
    <w:rsid w:val="00AD734A"/>
    <w:rsid w:val="00AE2064"/>
    <w:rsid w:val="00AE5C10"/>
    <w:rsid w:val="00AF0242"/>
    <w:rsid w:val="00AF03FF"/>
    <w:rsid w:val="00AF0579"/>
    <w:rsid w:val="00AF427A"/>
    <w:rsid w:val="00AF7060"/>
    <w:rsid w:val="00AF73D9"/>
    <w:rsid w:val="00B02CE3"/>
    <w:rsid w:val="00B07247"/>
    <w:rsid w:val="00B100FC"/>
    <w:rsid w:val="00B111A8"/>
    <w:rsid w:val="00B168F8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1E5C"/>
    <w:rsid w:val="00B52A3F"/>
    <w:rsid w:val="00B55C9A"/>
    <w:rsid w:val="00B561F8"/>
    <w:rsid w:val="00B61AF5"/>
    <w:rsid w:val="00B62C3F"/>
    <w:rsid w:val="00B665DF"/>
    <w:rsid w:val="00B66D73"/>
    <w:rsid w:val="00B70720"/>
    <w:rsid w:val="00B75EAE"/>
    <w:rsid w:val="00B839D0"/>
    <w:rsid w:val="00B86EC8"/>
    <w:rsid w:val="00B91141"/>
    <w:rsid w:val="00B93572"/>
    <w:rsid w:val="00B938F1"/>
    <w:rsid w:val="00B939A1"/>
    <w:rsid w:val="00B942CB"/>
    <w:rsid w:val="00B97461"/>
    <w:rsid w:val="00B9777B"/>
    <w:rsid w:val="00BA1954"/>
    <w:rsid w:val="00BA51D2"/>
    <w:rsid w:val="00BA5B0C"/>
    <w:rsid w:val="00BB2915"/>
    <w:rsid w:val="00BB6B19"/>
    <w:rsid w:val="00BC1134"/>
    <w:rsid w:val="00BD4284"/>
    <w:rsid w:val="00BD57B5"/>
    <w:rsid w:val="00BD6F38"/>
    <w:rsid w:val="00BE2006"/>
    <w:rsid w:val="00BE5272"/>
    <w:rsid w:val="00BF54B9"/>
    <w:rsid w:val="00BF6CAF"/>
    <w:rsid w:val="00C037BB"/>
    <w:rsid w:val="00C07D63"/>
    <w:rsid w:val="00C12B40"/>
    <w:rsid w:val="00C13BDF"/>
    <w:rsid w:val="00C157D8"/>
    <w:rsid w:val="00C22DD6"/>
    <w:rsid w:val="00C23961"/>
    <w:rsid w:val="00C23ACB"/>
    <w:rsid w:val="00C244ED"/>
    <w:rsid w:val="00C24DBA"/>
    <w:rsid w:val="00C27142"/>
    <w:rsid w:val="00C27C38"/>
    <w:rsid w:val="00C31663"/>
    <w:rsid w:val="00C33E66"/>
    <w:rsid w:val="00C34693"/>
    <w:rsid w:val="00C35DFC"/>
    <w:rsid w:val="00C36C9B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67AB9"/>
    <w:rsid w:val="00C700C3"/>
    <w:rsid w:val="00C723E7"/>
    <w:rsid w:val="00C82E52"/>
    <w:rsid w:val="00C875A5"/>
    <w:rsid w:val="00C97D19"/>
    <w:rsid w:val="00CA140C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47DC"/>
    <w:rsid w:val="00D15193"/>
    <w:rsid w:val="00D16A2D"/>
    <w:rsid w:val="00D20018"/>
    <w:rsid w:val="00D2211B"/>
    <w:rsid w:val="00D22B6E"/>
    <w:rsid w:val="00D24DC9"/>
    <w:rsid w:val="00D25A72"/>
    <w:rsid w:val="00D27480"/>
    <w:rsid w:val="00D30196"/>
    <w:rsid w:val="00D359CF"/>
    <w:rsid w:val="00D43241"/>
    <w:rsid w:val="00D55B9B"/>
    <w:rsid w:val="00D57AE9"/>
    <w:rsid w:val="00D57BE1"/>
    <w:rsid w:val="00D57C16"/>
    <w:rsid w:val="00D57D86"/>
    <w:rsid w:val="00D62C5A"/>
    <w:rsid w:val="00D63499"/>
    <w:rsid w:val="00D64171"/>
    <w:rsid w:val="00D70B40"/>
    <w:rsid w:val="00D71802"/>
    <w:rsid w:val="00D76550"/>
    <w:rsid w:val="00D772B6"/>
    <w:rsid w:val="00D8022A"/>
    <w:rsid w:val="00D815E2"/>
    <w:rsid w:val="00D85802"/>
    <w:rsid w:val="00D92596"/>
    <w:rsid w:val="00D9486F"/>
    <w:rsid w:val="00D9504E"/>
    <w:rsid w:val="00D9670A"/>
    <w:rsid w:val="00DA2478"/>
    <w:rsid w:val="00DA332B"/>
    <w:rsid w:val="00DB008B"/>
    <w:rsid w:val="00DB4665"/>
    <w:rsid w:val="00DB6B49"/>
    <w:rsid w:val="00DC16F7"/>
    <w:rsid w:val="00DC3D91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BA0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0E53"/>
    <w:rsid w:val="00E918C6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D69DE"/>
    <w:rsid w:val="00ED78B0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1DEE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37B9F"/>
    <w:rsid w:val="00F4055C"/>
    <w:rsid w:val="00F4382D"/>
    <w:rsid w:val="00F442F1"/>
    <w:rsid w:val="00F5050A"/>
    <w:rsid w:val="00F61BE3"/>
    <w:rsid w:val="00F72D23"/>
    <w:rsid w:val="00F74432"/>
    <w:rsid w:val="00F822ED"/>
    <w:rsid w:val="00F85F19"/>
    <w:rsid w:val="00F87A88"/>
    <w:rsid w:val="00F948CD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C3EED"/>
    <w:rsid w:val="00FC6166"/>
    <w:rsid w:val="00FD1BCB"/>
    <w:rsid w:val="00FD5EB9"/>
    <w:rsid w:val="00FD6CB3"/>
    <w:rsid w:val="00FD720F"/>
    <w:rsid w:val="00FD7D71"/>
    <w:rsid w:val="00FE3126"/>
    <w:rsid w:val="00FE3207"/>
    <w:rsid w:val="00FE4641"/>
    <w:rsid w:val="00FE4D64"/>
    <w:rsid w:val="00FE7E92"/>
    <w:rsid w:val="00FF019B"/>
    <w:rsid w:val="00FF14EF"/>
    <w:rsid w:val="00FF2F8C"/>
    <w:rsid w:val="00FF3A8B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046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5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2D68E4-BFF8-41B0-BAE3-FD1621C6FA84}"/>
</file>

<file path=customXml/itemProps3.xml><?xml version="1.0" encoding="utf-8"?>
<ds:datastoreItem xmlns:ds="http://schemas.openxmlformats.org/officeDocument/2006/customXml" ds:itemID="{FFB83346-061A-4600-B5E6-FF870BFAE357}"/>
</file>

<file path=customXml/itemProps4.xml><?xml version="1.0" encoding="utf-8"?>
<ds:datastoreItem xmlns:ds="http://schemas.openxmlformats.org/officeDocument/2006/customXml" ds:itemID="{4C5C2A0A-11C2-4651-8DA1-56D2B5B6FF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228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Adesh Anubhav</cp:lastModifiedBy>
  <cp:revision>105</cp:revision>
  <cp:lastPrinted>2020-04-30T17:48:00Z</cp:lastPrinted>
  <dcterms:created xsi:type="dcterms:W3CDTF">2025-02-18T11:44:00Z</dcterms:created>
  <dcterms:modified xsi:type="dcterms:W3CDTF">2025-02-26T05:36:00Z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156400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