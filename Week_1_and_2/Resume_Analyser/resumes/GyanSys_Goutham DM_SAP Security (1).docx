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C408" w14:textId="1A957916" w:rsidR="00FF4F8C" w:rsidRDefault="00D62C5A" w:rsidP="00263866">
      <w:pPr>
        <w:tabs>
          <w:tab w:val="left" w:pos="8640"/>
        </w:tabs>
        <w:rPr>
          <w:b/>
          <w:i/>
          <w:smallCaps/>
        </w:rPr>
      </w:pPr>
      <w:r w:rsidRPr="00547191">
        <w:rPr>
          <w:b/>
          <w:i/>
          <w:smallCaps/>
        </w:rPr>
        <w:t xml:space="preserve">PROFESSIONAL </w:t>
      </w:r>
      <w:r w:rsidR="00B91141" w:rsidRPr="00547191">
        <w:rPr>
          <w:b/>
          <w:i/>
          <w:smallCaps/>
        </w:rPr>
        <w:t>SUMMARY</w:t>
      </w:r>
    </w:p>
    <w:p w14:paraId="542B26B7" w14:textId="77777777" w:rsidR="00C51067" w:rsidRDefault="00C51067" w:rsidP="00263866">
      <w:pPr>
        <w:tabs>
          <w:tab w:val="left" w:pos="8640"/>
        </w:tabs>
        <w:rPr>
          <w:b/>
          <w:i/>
          <w:smallCaps/>
        </w:rPr>
      </w:pPr>
    </w:p>
    <w:p w14:paraId="7AF9C70B" w14:textId="36CC2D34" w:rsidR="00666E2F" w:rsidRDefault="00A273FC" w:rsidP="00127113">
      <w:pPr>
        <w:pStyle w:val="ListParagraph"/>
        <w:numPr>
          <w:ilvl w:val="0"/>
          <w:numId w:val="9"/>
        </w:numPr>
        <w:tabs>
          <w:tab w:val="left" w:pos="8640"/>
        </w:tabs>
        <w:ind w:left="426"/>
        <w:rPr>
          <w:rFonts w:eastAsia="Calibri"/>
        </w:rPr>
      </w:pPr>
      <w:r w:rsidRPr="00666E2F">
        <w:rPr>
          <w:rFonts w:eastAsia="Calibri"/>
        </w:rPr>
        <w:t>I accumulated</w:t>
      </w:r>
      <w:r w:rsidR="00666E2F" w:rsidRPr="00666E2F">
        <w:rPr>
          <w:rFonts w:eastAsia="Calibri"/>
        </w:rPr>
        <w:t xml:space="preserve"> 1</w:t>
      </w:r>
      <w:r w:rsidR="00E55A89">
        <w:rPr>
          <w:rFonts w:eastAsia="Calibri"/>
        </w:rPr>
        <w:t>6</w:t>
      </w:r>
      <w:r w:rsidR="00666E2F" w:rsidRPr="00666E2F">
        <w:rPr>
          <w:rFonts w:eastAsia="Calibri"/>
        </w:rPr>
        <w:t>+ years of professional experience, with 1</w:t>
      </w:r>
      <w:r w:rsidR="000577E3">
        <w:rPr>
          <w:rFonts w:eastAsia="Calibri"/>
        </w:rPr>
        <w:t>4</w:t>
      </w:r>
      <w:r w:rsidR="00666E2F" w:rsidRPr="00666E2F">
        <w:rPr>
          <w:rFonts w:eastAsia="Calibri"/>
        </w:rPr>
        <w:t xml:space="preserve"> years specifically serving as a Team Lead in SAP S/4 HANA Security &amp; Authorization Consulting.</w:t>
      </w:r>
    </w:p>
    <w:p w14:paraId="61E144D8" w14:textId="36B35F95" w:rsidR="00EC26E0" w:rsidRDefault="00EC26E0" w:rsidP="00127113">
      <w:pPr>
        <w:pStyle w:val="ListParagraph"/>
        <w:numPr>
          <w:ilvl w:val="0"/>
          <w:numId w:val="9"/>
        </w:numPr>
        <w:tabs>
          <w:tab w:val="left" w:pos="8640"/>
        </w:tabs>
        <w:ind w:left="426"/>
        <w:rPr>
          <w:rFonts w:eastAsia="Calibri"/>
        </w:rPr>
      </w:pPr>
      <w:r w:rsidRPr="00EC26E0">
        <w:rPr>
          <w:rFonts w:eastAsia="Calibri"/>
        </w:rPr>
        <w:t>Extensive expertise in SAP Security Administration across a range of systems, including S/4 HANA, B4HANA, CRM, APO, EP, PI, SOLMAN, SAP Fiori, and SAP GRC 10.0</w:t>
      </w:r>
      <w:r w:rsidR="00C7471E">
        <w:rPr>
          <w:rFonts w:eastAsia="Calibri"/>
        </w:rPr>
        <w:t>, SAP ALM, SAP BTP, SAP IAS</w:t>
      </w:r>
      <w:r w:rsidR="00716609">
        <w:rPr>
          <w:rFonts w:eastAsia="Calibri"/>
        </w:rPr>
        <w:t>.</w:t>
      </w:r>
    </w:p>
    <w:p w14:paraId="1D3C4A13" w14:textId="77777777" w:rsidR="00BC3D0D" w:rsidRPr="00BC3D0D" w:rsidRDefault="00511E83" w:rsidP="0017415C">
      <w:pPr>
        <w:pStyle w:val="ListParagraph"/>
        <w:numPr>
          <w:ilvl w:val="0"/>
          <w:numId w:val="9"/>
        </w:numPr>
        <w:tabs>
          <w:tab w:val="left" w:pos="8640"/>
        </w:tabs>
        <w:ind w:left="426"/>
        <w:rPr>
          <w:b/>
        </w:rPr>
      </w:pPr>
      <w:r w:rsidRPr="00BC3D0D">
        <w:rPr>
          <w:rFonts w:eastAsia="Calibri"/>
        </w:rPr>
        <w:t>Extensive background in IT auditing.</w:t>
      </w:r>
    </w:p>
    <w:p w14:paraId="37538D1E" w14:textId="788B90BB" w:rsidR="00C51067" w:rsidRPr="00BC3D0D" w:rsidRDefault="00BC3D0D" w:rsidP="0017415C">
      <w:pPr>
        <w:pStyle w:val="ListParagraph"/>
        <w:numPr>
          <w:ilvl w:val="0"/>
          <w:numId w:val="9"/>
        </w:numPr>
        <w:tabs>
          <w:tab w:val="left" w:pos="8640"/>
        </w:tabs>
        <w:ind w:left="426"/>
        <w:rPr>
          <w:b/>
        </w:rPr>
      </w:pPr>
      <w:r w:rsidRPr="00BC3D0D">
        <w:rPr>
          <w:rFonts w:eastAsia="Calibri"/>
        </w:rPr>
        <w:t>Skilled in supporting Business Process Migration, Go-Live, Cut-over, and PGLS (Post Go-Live Support) activities throughout system upgrades.</w:t>
      </w:r>
    </w:p>
    <w:p w14:paraId="41C7B486" w14:textId="6A0AB1CA" w:rsidR="00C51067" w:rsidRPr="00C13BDF" w:rsidRDefault="00C51067" w:rsidP="00263866">
      <w:pPr>
        <w:tabs>
          <w:tab w:val="left" w:pos="8640"/>
        </w:tabs>
        <w:rPr>
          <w:b/>
        </w:rPr>
      </w:pPr>
      <w:r>
        <w:rPr>
          <w:b/>
        </w:rPr>
        <w:t>Technical Skills</w:t>
      </w:r>
    </w:p>
    <w:p w14:paraId="4959B1A5" w14:textId="77777777" w:rsidR="00C72DA0" w:rsidRDefault="00C72DA0" w:rsidP="00127113">
      <w:pPr>
        <w:pStyle w:val="ListParagraph"/>
        <w:numPr>
          <w:ilvl w:val="0"/>
          <w:numId w:val="10"/>
        </w:numPr>
        <w:tabs>
          <w:tab w:val="left" w:pos="480"/>
        </w:tabs>
        <w:ind w:left="426"/>
        <w:jc w:val="both"/>
      </w:pPr>
      <w:r w:rsidRPr="00C72DA0">
        <w:t>Acted as the Technical Lead for HANA, overseeing various facets including role design, user and role administration, authentication, audit management, and security controls. Managed repository roles to ensure adherence to all privileges, conducted troubleshooting, and coordinated closely with audit teams.</w:t>
      </w:r>
    </w:p>
    <w:p w14:paraId="4E0892E8" w14:textId="5F3D2FA5" w:rsidR="0008082F" w:rsidRDefault="0008082F" w:rsidP="00127113">
      <w:pPr>
        <w:pStyle w:val="ListParagraph"/>
        <w:numPr>
          <w:ilvl w:val="0"/>
          <w:numId w:val="10"/>
        </w:numPr>
        <w:tabs>
          <w:tab w:val="left" w:pos="480"/>
        </w:tabs>
        <w:ind w:left="426"/>
        <w:jc w:val="both"/>
      </w:pPr>
      <w:r w:rsidRPr="0008082F">
        <w:t>Led the technical aspects of the migration process from BW Classic to B/4Hana, focusing specifically on authorization requirements.</w:t>
      </w:r>
    </w:p>
    <w:p w14:paraId="1E8FB7E8" w14:textId="77777777" w:rsidR="004A685A" w:rsidRPr="004A685A" w:rsidRDefault="00AB648D" w:rsidP="00252DA9">
      <w:pPr>
        <w:pStyle w:val="ListParagraph"/>
        <w:numPr>
          <w:ilvl w:val="0"/>
          <w:numId w:val="10"/>
        </w:numPr>
        <w:tabs>
          <w:tab w:val="left" w:pos="480"/>
        </w:tabs>
        <w:ind w:left="426"/>
        <w:jc w:val="both"/>
        <w:rPr>
          <w:sz w:val="22"/>
          <w:szCs w:val="22"/>
        </w:rPr>
      </w:pPr>
      <w:r w:rsidRPr="00AB648D">
        <w:t>Collaborated with internal audit and Compliance Manager to assess Segregation of Duties (SOD) conflicts, providing consultation to business units for the mitigation and reduction of SOD conflicts.</w:t>
      </w:r>
    </w:p>
    <w:p w14:paraId="06AFE364" w14:textId="3756F8B3" w:rsidR="002B23B9" w:rsidRPr="004A685A" w:rsidRDefault="004A685A" w:rsidP="00252DA9">
      <w:pPr>
        <w:pStyle w:val="ListParagraph"/>
        <w:numPr>
          <w:ilvl w:val="0"/>
          <w:numId w:val="10"/>
        </w:numPr>
        <w:tabs>
          <w:tab w:val="left" w:pos="480"/>
        </w:tabs>
        <w:ind w:left="426"/>
        <w:jc w:val="both"/>
        <w:rPr>
          <w:sz w:val="22"/>
          <w:szCs w:val="22"/>
        </w:rPr>
      </w:pPr>
      <w:r w:rsidRPr="004A685A">
        <w:t>Designed and implemented new roles in ECC (Enterprise Central Component), ensuring they adhere to Segregation of Duties (SOD) policies, thereby creating SOD-free roles.</w:t>
      </w:r>
    </w:p>
    <w:p w14:paraId="2E4A1FDD" w14:textId="77777777" w:rsidR="00C34693" w:rsidRPr="00871FF2" w:rsidRDefault="00C34693" w:rsidP="00263866">
      <w:pPr>
        <w:pStyle w:val="Skills"/>
        <w:numPr>
          <w:ilvl w:val="0"/>
          <w:numId w:val="0"/>
        </w:numPr>
        <w:spacing w:line="240" w:lineRule="auto"/>
        <w:ind w:right="0"/>
        <w:jc w:val="both"/>
        <w:rPr>
          <w:rFonts w:ascii="Times New Roman" w:hAnsi="Times New Roman"/>
          <w:sz w:val="22"/>
          <w:szCs w:val="22"/>
        </w:rPr>
      </w:pPr>
    </w:p>
    <w:p w14:paraId="309DBA4F" w14:textId="2D3EC649" w:rsidR="001E376A" w:rsidRPr="00C12B40" w:rsidRDefault="001E376A" w:rsidP="00263866">
      <w:pPr>
        <w:pStyle w:val="SAP-TableHeader"/>
        <w:rPr>
          <w:i w:val="0"/>
          <w:iCs/>
        </w:rPr>
      </w:pPr>
      <w:r w:rsidRPr="00871FF2">
        <w:t>WORK HISTORY</w:t>
      </w:r>
    </w:p>
    <w:p w14:paraId="2E01429E" w14:textId="77777777" w:rsidR="001E376A" w:rsidRPr="00871FF2" w:rsidRDefault="001E376A" w:rsidP="00263866">
      <w:pPr>
        <w:pStyle w:val="SAP-TableHeader"/>
        <w:rPr>
          <w:b w:val="0"/>
          <w:i w:val="0"/>
          <w:sz w:val="22"/>
          <w:szCs w:val="22"/>
        </w:rPr>
      </w:pPr>
    </w:p>
    <w:tbl>
      <w:tblPr>
        <w:tblStyle w:val="TableGrid"/>
        <w:tblW w:w="0" w:type="auto"/>
        <w:tblLook w:val="04A0" w:firstRow="1" w:lastRow="0" w:firstColumn="1" w:lastColumn="0" w:noHBand="0" w:noVBand="1"/>
      </w:tblPr>
      <w:tblGrid>
        <w:gridCol w:w="6265"/>
        <w:gridCol w:w="3085"/>
      </w:tblGrid>
      <w:tr w:rsidR="00AD5010" w:rsidRPr="00871FF2" w14:paraId="49AAA4EF" w14:textId="77777777" w:rsidTr="00E363B9">
        <w:tc>
          <w:tcPr>
            <w:tcW w:w="6265" w:type="dxa"/>
          </w:tcPr>
          <w:p w14:paraId="016570AF" w14:textId="77777777" w:rsidR="00AD5010" w:rsidRPr="00613462" w:rsidRDefault="00AD5010" w:rsidP="00263866">
            <w:pPr>
              <w:jc w:val="center"/>
              <w:rPr>
                <w:b/>
                <w:bCs/>
              </w:rPr>
            </w:pPr>
            <w:r w:rsidRPr="00613462">
              <w:rPr>
                <w:b/>
                <w:bCs/>
              </w:rPr>
              <w:t>Client</w:t>
            </w:r>
          </w:p>
        </w:tc>
        <w:tc>
          <w:tcPr>
            <w:tcW w:w="3085" w:type="dxa"/>
          </w:tcPr>
          <w:p w14:paraId="2BA08F6A" w14:textId="77777777" w:rsidR="00AD5010" w:rsidRPr="00613462" w:rsidRDefault="00AD5010" w:rsidP="00263866">
            <w:pPr>
              <w:jc w:val="center"/>
              <w:rPr>
                <w:b/>
                <w:bCs/>
              </w:rPr>
            </w:pPr>
            <w:r w:rsidRPr="00613462">
              <w:rPr>
                <w:b/>
                <w:bCs/>
              </w:rPr>
              <w:t>Duration</w:t>
            </w:r>
          </w:p>
        </w:tc>
      </w:tr>
      <w:tr w:rsidR="00232311" w:rsidRPr="00871FF2" w14:paraId="7540CA54" w14:textId="77777777" w:rsidTr="00E363B9">
        <w:tc>
          <w:tcPr>
            <w:tcW w:w="6265" w:type="dxa"/>
          </w:tcPr>
          <w:p w14:paraId="054F08B9" w14:textId="39A4F0B6" w:rsidR="00232311" w:rsidRPr="00613462" w:rsidRDefault="000C05BB" w:rsidP="00263866">
            <w:pPr>
              <w:jc w:val="center"/>
              <w:rPr>
                <w:b/>
                <w:bCs/>
              </w:rPr>
            </w:pPr>
            <w:r w:rsidRPr="000C05BB">
              <w:rPr>
                <w:rFonts w:eastAsia="Calibri"/>
              </w:rPr>
              <w:t>United Therapeutics</w:t>
            </w:r>
          </w:p>
        </w:tc>
        <w:tc>
          <w:tcPr>
            <w:tcW w:w="3085" w:type="dxa"/>
          </w:tcPr>
          <w:p w14:paraId="440E5788" w14:textId="58CF5036" w:rsidR="00232311" w:rsidRPr="000C05BB" w:rsidRDefault="000C05BB" w:rsidP="00263866">
            <w:pPr>
              <w:jc w:val="center"/>
            </w:pPr>
            <w:r>
              <w:t>Nov 2024 to till date</w:t>
            </w:r>
          </w:p>
        </w:tc>
      </w:tr>
      <w:tr w:rsidR="00232311" w:rsidRPr="00871FF2" w14:paraId="31535369" w14:textId="77777777" w:rsidTr="00E363B9">
        <w:tc>
          <w:tcPr>
            <w:tcW w:w="6265" w:type="dxa"/>
          </w:tcPr>
          <w:p w14:paraId="455CB276" w14:textId="5D557D47" w:rsidR="00232311" w:rsidRPr="00A273FC" w:rsidRDefault="00A273FC" w:rsidP="00263866">
            <w:pPr>
              <w:jc w:val="center"/>
            </w:pPr>
            <w:r w:rsidRPr="00A273FC">
              <w:t>Smith &amp; Wesson</w:t>
            </w:r>
          </w:p>
        </w:tc>
        <w:tc>
          <w:tcPr>
            <w:tcW w:w="3085" w:type="dxa"/>
          </w:tcPr>
          <w:p w14:paraId="1037375B" w14:textId="390FC35C" w:rsidR="00232311" w:rsidRPr="003655D9" w:rsidRDefault="003655D9" w:rsidP="00263866">
            <w:pPr>
              <w:jc w:val="center"/>
            </w:pPr>
            <w:r w:rsidRPr="003655D9">
              <w:t xml:space="preserve">Dec 2024 to </w:t>
            </w:r>
            <w:r w:rsidR="009C55BC">
              <w:t>Mar 2025</w:t>
            </w:r>
          </w:p>
        </w:tc>
      </w:tr>
      <w:tr w:rsidR="0003210E" w:rsidRPr="00871FF2" w14:paraId="26A5924F" w14:textId="77777777" w:rsidTr="00E363B9">
        <w:tc>
          <w:tcPr>
            <w:tcW w:w="6265" w:type="dxa"/>
          </w:tcPr>
          <w:p w14:paraId="3286387C" w14:textId="2FBD7B92" w:rsidR="0003210E" w:rsidRPr="00613462" w:rsidRDefault="00127113" w:rsidP="00263866">
            <w:pPr>
              <w:jc w:val="center"/>
            </w:pPr>
            <w:r w:rsidRPr="00127113">
              <w:rPr>
                <w:rFonts w:eastAsia="Calibri"/>
              </w:rPr>
              <w:t>Boat</w:t>
            </w:r>
          </w:p>
        </w:tc>
        <w:tc>
          <w:tcPr>
            <w:tcW w:w="3085" w:type="dxa"/>
          </w:tcPr>
          <w:p w14:paraId="6231AC22" w14:textId="313CAD0E" w:rsidR="0003210E" w:rsidRPr="00613462" w:rsidRDefault="00127113" w:rsidP="00263866">
            <w:pPr>
              <w:jc w:val="center"/>
            </w:pPr>
            <w:r w:rsidRPr="00127113">
              <w:rPr>
                <w:rFonts w:eastAsia="Calibri"/>
              </w:rPr>
              <w:t xml:space="preserve">Sept 2023 – </w:t>
            </w:r>
            <w:r w:rsidR="00232311">
              <w:rPr>
                <w:rFonts w:eastAsia="Calibri"/>
              </w:rPr>
              <w:t>Nov 2024</w:t>
            </w:r>
          </w:p>
        </w:tc>
      </w:tr>
      <w:tr w:rsidR="0003210E" w:rsidRPr="00871FF2" w14:paraId="2990AC4B" w14:textId="77777777" w:rsidTr="00E363B9">
        <w:tc>
          <w:tcPr>
            <w:tcW w:w="6265" w:type="dxa"/>
          </w:tcPr>
          <w:p w14:paraId="38EAA123" w14:textId="67D23BCF" w:rsidR="0003210E" w:rsidRPr="00613462" w:rsidRDefault="00127113" w:rsidP="00263866">
            <w:pPr>
              <w:jc w:val="center"/>
            </w:pPr>
            <w:r w:rsidRPr="00127113">
              <w:rPr>
                <w:rFonts w:eastAsia="Calibri"/>
              </w:rPr>
              <w:t xml:space="preserve">Hindustan Unilever Limited                                                          </w:t>
            </w:r>
          </w:p>
        </w:tc>
        <w:tc>
          <w:tcPr>
            <w:tcW w:w="3085" w:type="dxa"/>
          </w:tcPr>
          <w:p w14:paraId="1C349DA6" w14:textId="40102C42" w:rsidR="0003210E" w:rsidRPr="00613462" w:rsidRDefault="00127113" w:rsidP="00263866">
            <w:pPr>
              <w:jc w:val="center"/>
            </w:pPr>
            <w:r w:rsidRPr="00127113">
              <w:rPr>
                <w:rFonts w:eastAsia="Calibri"/>
              </w:rPr>
              <w:t>Sept 2017 – Oct 2022</w:t>
            </w:r>
          </w:p>
        </w:tc>
      </w:tr>
      <w:tr w:rsidR="0003210E" w:rsidRPr="00871FF2" w14:paraId="6409657A" w14:textId="77777777" w:rsidTr="00E363B9">
        <w:tc>
          <w:tcPr>
            <w:tcW w:w="6265" w:type="dxa"/>
          </w:tcPr>
          <w:p w14:paraId="2E2E7B8F" w14:textId="17AD1A93" w:rsidR="0003210E" w:rsidRPr="00613462" w:rsidRDefault="00127113" w:rsidP="00263866">
            <w:pPr>
              <w:jc w:val="center"/>
            </w:pPr>
            <w:r w:rsidRPr="00127113">
              <w:rPr>
                <w:rFonts w:eastAsia="Calibri"/>
              </w:rPr>
              <w:t>IMAGO- bioMérieux (</w:t>
            </w:r>
            <w:r w:rsidR="00F91207" w:rsidRPr="00127113">
              <w:rPr>
                <w:rFonts w:eastAsia="Calibri"/>
              </w:rPr>
              <w:t xml:space="preserve">France)  </w:t>
            </w:r>
            <w:r w:rsidRPr="00127113">
              <w:rPr>
                <w:rFonts w:eastAsia="Calibri"/>
              </w:rPr>
              <w:t xml:space="preserve">                                                     </w:t>
            </w:r>
          </w:p>
        </w:tc>
        <w:tc>
          <w:tcPr>
            <w:tcW w:w="3085" w:type="dxa"/>
          </w:tcPr>
          <w:p w14:paraId="4846ED46" w14:textId="0D9E8F06" w:rsidR="0003210E" w:rsidRPr="00613462" w:rsidRDefault="00127113" w:rsidP="00263866">
            <w:pPr>
              <w:jc w:val="center"/>
            </w:pPr>
            <w:r w:rsidRPr="00127113">
              <w:rPr>
                <w:rFonts w:eastAsia="Calibri"/>
              </w:rPr>
              <w:t>Aug 2016 – Aug 2017</w:t>
            </w:r>
          </w:p>
        </w:tc>
      </w:tr>
      <w:tr w:rsidR="0003210E" w:rsidRPr="00871FF2" w14:paraId="140437C1" w14:textId="77777777" w:rsidTr="00E363B9">
        <w:tc>
          <w:tcPr>
            <w:tcW w:w="6265" w:type="dxa"/>
          </w:tcPr>
          <w:p w14:paraId="5786EB5C" w14:textId="0269452B" w:rsidR="0003210E" w:rsidRPr="00613462" w:rsidRDefault="00127113" w:rsidP="00263866">
            <w:pPr>
              <w:jc w:val="center"/>
            </w:pPr>
            <w:r w:rsidRPr="00127113">
              <w:rPr>
                <w:rFonts w:eastAsia="Calibri"/>
              </w:rPr>
              <w:t xml:space="preserve">Hindustan Unilever Limited                                                          </w:t>
            </w:r>
          </w:p>
        </w:tc>
        <w:tc>
          <w:tcPr>
            <w:tcW w:w="3085" w:type="dxa"/>
          </w:tcPr>
          <w:p w14:paraId="6E0013CB" w14:textId="5DE4E83B" w:rsidR="0003210E" w:rsidRPr="00613462" w:rsidRDefault="00127113" w:rsidP="00263866">
            <w:pPr>
              <w:jc w:val="center"/>
            </w:pPr>
            <w:r w:rsidRPr="00127113">
              <w:rPr>
                <w:rFonts w:eastAsia="Calibri"/>
              </w:rPr>
              <w:t>Feb 2011 – July 2016</w:t>
            </w:r>
          </w:p>
        </w:tc>
      </w:tr>
      <w:tr w:rsidR="00127113" w:rsidRPr="00871FF2" w14:paraId="7BADE868" w14:textId="77777777" w:rsidTr="00E363B9">
        <w:tc>
          <w:tcPr>
            <w:tcW w:w="6265" w:type="dxa"/>
          </w:tcPr>
          <w:p w14:paraId="0B4EC8DA" w14:textId="06ECE514" w:rsidR="00127113" w:rsidRPr="00127113" w:rsidRDefault="00127113" w:rsidP="00263866">
            <w:pPr>
              <w:jc w:val="center"/>
              <w:rPr>
                <w:rFonts w:eastAsia="Calibri"/>
              </w:rPr>
            </w:pPr>
            <w:r w:rsidRPr="00127113">
              <w:rPr>
                <w:rFonts w:eastAsia="Calibri"/>
              </w:rPr>
              <w:t xml:space="preserve">CITIBANK                                                                                    </w:t>
            </w:r>
          </w:p>
        </w:tc>
        <w:tc>
          <w:tcPr>
            <w:tcW w:w="3085" w:type="dxa"/>
          </w:tcPr>
          <w:p w14:paraId="687C17E7" w14:textId="491CEDEE" w:rsidR="00127113" w:rsidRPr="00127113" w:rsidRDefault="00127113" w:rsidP="00263866">
            <w:pPr>
              <w:jc w:val="center"/>
              <w:rPr>
                <w:rFonts w:eastAsia="Calibri"/>
              </w:rPr>
            </w:pPr>
            <w:r w:rsidRPr="00127113">
              <w:rPr>
                <w:rFonts w:eastAsia="Calibri"/>
              </w:rPr>
              <w:t>Jun 2009 – Dec 2010</w:t>
            </w:r>
          </w:p>
        </w:tc>
      </w:tr>
      <w:tr w:rsidR="00127113" w:rsidRPr="00871FF2" w14:paraId="32184912" w14:textId="77777777" w:rsidTr="00E363B9">
        <w:tc>
          <w:tcPr>
            <w:tcW w:w="6265" w:type="dxa"/>
          </w:tcPr>
          <w:p w14:paraId="33CEB9F7" w14:textId="689D38BC" w:rsidR="00127113" w:rsidRPr="00127113" w:rsidRDefault="00127113" w:rsidP="00263866">
            <w:pPr>
              <w:jc w:val="center"/>
              <w:rPr>
                <w:rFonts w:eastAsia="Calibri"/>
              </w:rPr>
            </w:pPr>
            <w:r w:rsidRPr="00127113">
              <w:rPr>
                <w:rFonts w:eastAsia="Calibri"/>
              </w:rPr>
              <w:t>Brics Technology (</w:t>
            </w:r>
            <w:r w:rsidR="00F91207" w:rsidRPr="00127113">
              <w:rPr>
                <w:rFonts w:eastAsia="Calibri"/>
              </w:rPr>
              <w:t xml:space="preserve">Japan)  </w:t>
            </w:r>
            <w:r w:rsidRPr="00127113">
              <w:rPr>
                <w:rFonts w:eastAsia="Calibri"/>
              </w:rPr>
              <w:t xml:space="preserve">                                                            </w:t>
            </w:r>
          </w:p>
        </w:tc>
        <w:tc>
          <w:tcPr>
            <w:tcW w:w="3085" w:type="dxa"/>
          </w:tcPr>
          <w:p w14:paraId="1CC0F8DF" w14:textId="226BB289" w:rsidR="00127113" w:rsidRPr="00127113" w:rsidRDefault="00127113" w:rsidP="00263866">
            <w:pPr>
              <w:jc w:val="center"/>
              <w:rPr>
                <w:rFonts w:eastAsia="Calibri"/>
              </w:rPr>
            </w:pPr>
            <w:r w:rsidRPr="00127113">
              <w:rPr>
                <w:rFonts w:eastAsia="Calibri"/>
              </w:rPr>
              <w:t>Apr 2007 – Aug 2008</w:t>
            </w:r>
          </w:p>
        </w:tc>
      </w:tr>
    </w:tbl>
    <w:p w14:paraId="22241772" w14:textId="77777777" w:rsidR="00EA0F5D" w:rsidRDefault="00EA0F5D" w:rsidP="00263866">
      <w:pPr>
        <w:jc w:val="both"/>
        <w:rPr>
          <w:b/>
          <w:i/>
        </w:rPr>
      </w:pPr>
    </w:p>
    <w:p w14:paraId="0C9FB518" w14:textId="260F8E14" w:rsidR="00DF3B94" w:rsidRDefault="004848D9" w:rsidP="00263866">
      <w:pPr>
        <w:jc w:val="both"/>
        <w:rPr>
          <w:b/>
          <w:i/>
        </w:rPr>
      </w:pPr>
      <w:r w:rsidRPr="00871FF2">
        <w:rPr>
          <w:b/>
          <w:i/>
        </w:rPr>
        <w:t>PROFESSIONAL EXPERIENCE</w:t>
      </w:r>
    </w:p>
    <w:p w14:paraId="7D576B0D" w14:textId="77777777" w:rsidR="003655D9" w:rsidRDefault="003655D9" w:rsidP="00263866">
      <w:pPr>
        <w:jc w:val="both"/>
        <w:rPr>
          <w:b/>
          <w:i/>
        </w:rPr>
      </w:pPr>
    </w:p>
    <w:p w14:paraId="662222F9" w14:textId="00AABF68" w:rsidR="003655D9" w:rsidRPr="00263866" w:rsidRDefault="003655D9" w:rsidP="003655D9">
      <w:pPr>
        <w:rPr>
          <w:b/>
        </w:rPr>
      </w:pPr>
      <w:r w:rsidRPr="00263866">
        <w:rPr>
          <w:b/>
        </w:rPr>
        <w:t xml:space="preserve">Client: </w:t>
      </w:r>
      <w:r w:rsidR="00275973" w:rsidRPr="000C05BB">
        <w:rPr>
          <w:rFonts w:eastAsia="Calibri"/>
        </w:rPr>
        <w:t>United Therapeutics</w:t>
      </w:r>
      <w:r w:rsidR="00275973">
        <w:rPr>
          <w:rFonts w:eastAsia="Calibri"/>
        </w:rPr>
        <w:t xml:space="preserve">, </w:t>
      </w:r>
      <w:r w:rsidR="00275973" w:rsidRPr="00A273FC">
        <w:t>Smith &amp; Wesson</w:t>
      </w:r>
      <w:r w:rsidRPr="00263866">
        <w:rPr>
          <w:b/>
        </w:rPr>
        <w:t xml:space="preserve">                            </w:t>
      </w:r>
      <w:r w:rsidR="00275973">
        <w:rPr>
          <w:b/>
        </w:rPr>
        <w:t xml:space="preserve">      </w:t>
      </w:r>
      <w:r w:rsidRPr="00263866">
        <w:rPr>
          <w:b/>
        </w:rPr>
        <w:t xml:space="preserve">       </w:t>
      </w:r>
      <w:r w:rsidR="006903F1">
        <w:rPr>
          <w:b/>
        </w:rPr>
        <w:t>Nov</w:t>
      </w:r>
      <w:r w:rsidRPr="00263866">
        <w:rPr>
          <w:b/>
        </w:rPr>
        <w:t xml:space="preserve"> 202</w:t>
      </w:r>
      <w:r w:rsidR="006903F1">
        <w:rPr>
          <w:b/>
        </w:rPr>
        <w:t>4</w:t>
      </w:r>
      <w:r w:rsidRPr="00263866">
        <w:rPr>
          <w:b/>
        </w:rPr>
        <w:t xml:space="preserve"> – to till date</w:t>
      </w:r>
    </w:p>
    <w:p w14:paraId="46A49D06" w14:textId="77777777" w:rsidR="003655D9" w:rsidRPr="00263866" w:rsidRDefault="003655D9" w:rsidP="003655D9">
      <w:pPr>
        <w:rPr>
          <w:b/>
        </w:rPr>
      </w:pPr>
      <w:r w:rsidRPr="00263866">
        <w:rPr>
          <w:b/>
        </w:rPr>
        <w:t xml:space="preserve">Role: Auth and Tech Lead                                                                                        </w:t>
      </w:r>
    </w:p>
    <w:p w14:paraId="3428BE9B" w14:textId="77777777" w:rsidR="003655D9" w:rsidRDefault="003655D9" w:rsidP="003655D9">
      <w:pPr>
        <w:rPr>
          <w:b/>
        </w:rPr>
      </w:pPr>
      <w:r w:rsidRPr="00263866">
        <w:rPr>
          <w:b/>
        </w:rPr>
        <w:t>Responsibilities:</w:t>
      </w:r>
    </w:p>
    <w:p w14:paraId="399D10F8" w14:textId="77777777" w:rsidR="00064E7B" w:rsidRPr="00263866" w:rsidRDefault="00064E7B" w:rsidP="003655D9">
      <w:pPr>
        <w:rPr>
          <w:rFonts w:eastAsia="MS Mincho"/>
        </w:rPr>
      </w:pPr>
    </w:p>
    <w:p w14:paraId="1A250878" w14:textId="77777777" w:rsidR="003655D9" w:rsidRDefault="003655D9" w:rsidP="003655D9">
      <w:pPr>
        <w:pStyle w:val="ListParagraph"/>
        <w:numPr>
          <w:ilvl w:val="0"/>
          <w:numId w:val="13"/>
        </w:numPr>
        <w:ind w:left="709"/>
        <w:jc w:val="both"/>
      </w:pPr>
      <w:r>
        <w:t>Enhanced client satisfaction through customized consulting services and adept problem-solving.</w:t>
      </w:r>
    </w:p>
    <w:p w14:paraId="58B48483" w14:textId="3A1EADB4" w:rsidR="003655D9" w:rsidRDefault="003655D9" w:rsidP="003655D9">
      <w:pPr>
        <w:numPr>
          <w:ilvl w:val="0"/>
          <w:numId w:val="13"/>
        </w:numPr>
        <w:jc w:val="both"/>
      </w:pPr>
      <w:r w:rsidRPr="00263866">
        <w:t xml:space="preserve">Administrator for SAP </w:t>
      </w:r>
      <w:r w:rsidR="006037F1">
        <w:t xml:space="preserve">and GRC </w:t>
      </w:r>
      <w:r w:rsidRPr="00263866">
        <w:t xml:space="preserve">Authorizations, as well as supporting regular S&amp;A support activities, Resolving of Security requests received in </w:t>
      </w:r>
      <w:r w:rsidR="002E0695">
        <w:t>S</w:t>
      </w:r>
      <w:r>
        <w:t>ervice</w:t>
      </w:r>
      <w:r w:rsidR="002E0695">
        <w:t xml:space="preserve"> Now </w:t>
      </w:r>
      <w:r>
        <w:t>Management.</w:t>
      </w:r>
    </w:p>
    <w:p w14:paraId="77CE046C" w14:textId="77777777" w:rsidR="00D5087A" w:rsidRDefault="00D5087A" w:rsidP="00263866">
      <w:pPr>
        <w:ind w:left="-142"/>
        <w:jc w:val="both"/>
        <w:rPr>
          <w:b/>
          <w:iCs/>
        </w:rPr>
      </w:pPr>
    </w:p>
    <w:p w14:paraId="76ADB688" w14:textId="77777777" w:rsidR="005A4ACC" w:rsidRDefault="005A4ACC" w:rsidP="00263866">
      <w:pPr>
        <w:ind w:left="-142"/>
        <w:jc w:val="both"/>
        <w:rPr>
          <w:b/>
          <w:iCs/>
        </w:rPr>
      </w:pPr>
    </w:p>
    <w:p w14:paraId="21193038" w14:textId="77777777" w:rsidR="005A4ACC" w:rsidRPr="00C13BDF" w:rsidRDefault="005A4ACC" w:rsidP="00263866">
      <w:pPr>
        <w:ind w:left="-142"/>
        <w:jc w:val="both"/>
        <w:rPr>
          <w:b/>
          <w:iCs/>
        </w:rPr>
      </w:pPr>
    </w:p>
    <w:p w14:paraId="2BE45797" w14:textId="7A12F428" w:rsidR="00263866" w:rsidRPr="00263866" w:rsidRDefault="00263866" w:rsidP="00263866">
      <w:pPr>
        <w:rPr>
          <w:b/>
        </w:rPr>
      </w:pPr>
      <w:r w:rsidRPr="00263866">
        <w:rPr>
          <w:b/>
        </w:rPr>
        <w:t xml:space="preserve">Client: </w:t>
      </w:r>
      <w:r w:rsidR="00127113" w:rsidRPr="00263866">
        <w:rPr>
          <w:b/>
        </w:rPr>
        <w:t>Boat</w:t>
      </w:r>
      <w:r w:rsidRPr="00263866">
        <w:rPr>
          <w:b/>
        </w:rPr>
        <w:t xml:space="preserve">                                                                                               Sept 2023 – </w:t>
      </w:r>
      <w:r w:rsidR="003655D9">
        <w:rPr>
          <w:b/>
        </w:rPr>
        <w:t>Nov 2024</w:t>
      </w:r>
    </w:p>
    <w:p w14:paraId="72010761" w14:textId="77777777" w:rsidR="00263866" w:rsidRPr="00263866" w:rsidRDefault="00263866" w:rsidP="00263866">
      <w:pPr>
        <w:rPr>
          <w:b/>
        </w:rPr>
      </w:pPr>
      <w:r w:rsidRPr="00263866">
        <w:rPr>
          <w:b/>
        </w:rPr>
        <w:t xml:space="preserve">Role: Auth and Tech Lead                                                                                        </w:t>
      </w:r>
    </w:p>
    <w:p w14:paraId="7F2E407E" w14:textId="06E09FB7" w:rsidR="00263866" w:rsidRPr="00263866" w:rsidRDefault="00263866" w:rsidP="00263866">
      <w:pPr>
        <w:rPr>
          <w:rFonts w:eastAsia="MS Mincho"/>
        </w:rPr>
      </w:pPr>
      <w:r w:rsidRPr="00263866">
        <w:rPr>
          <w:b/>
        </w:rPr>
        <w:t>Responsibilities:</w:t>
      </w:r>
    </w:p>
    <w:p w14:paraId="4FAE9AD2" w14:textId="77777777" w:rsidR="003A182E" w:rsidRDefault="003A182E" w:rsidP="003A182E">
      <w:pPr>
        <w:pStyle w:val="ListParagraph"/>
        <w:numPr>
          <w:ilvl w:val="0"/>
          <w:numId w:val="13"/>
        </w:numPr>
        <w:ind w:left="709"/>
        <w:jc w:val="both"/>
      </w:pPr>
      <w:r>
        <w:t>Enhanced client satisfaction through customized consulting services and adept problem-solving.</w:t>
      </w:r>
    </w:p>
    <w:p w14:paraId="78763AAF" w14:textId="2571EB0C" w:rsidR="003A182E" w:rsidRDefault="003A182E" w:rsidP="003A182E">
      <w:pPr>
        <w:pStyle w:val="ListParagraph"/>
        <w:numPr>
          <w:ilvl w:val="1"/>
          <w:numId w:val="13"/>
        </w:numPr>
        <w:ind w:left="709"/>
        <w:jc w:val="both"/>
      </w:pPr>
      <w:r>
        <w:t>Optimized project management methodologies, enhancing efficiency, and driving cost reductions.</w:t>
      </w:r>
    </w:p>
    <w:p w14:paraId="5A62A617" w14:textId="3D91D387" w:rsidR="00E158B8" w:rsidRPr="00263866" w:rsidRDefault="00E158B8" w:rsidP="00E158B8">
      <w:pPr>
        <w:numPr>
          <w:ilvl w:val="0"/>
          <w:numId w:val="13"/>
        </w:numPr>
        <w:jc w:val="both"/>
      </w:pPr>
      <w:r w:rsidRPr="00263866">
        <w:t xml:space="preserve">Administrator for SAP Authorizations, as </w:t>
      </w:r>
      <w:r w:rsidR="009F757F" w:rsidRPr="00263866">
        <w:t>well as supporting</w:t>
      </w:r>
      <w:r w:rsidRPr="00263866">
        <w:t xml:space="preserve"> regular S&amp;A support activities, </w:t>
      </w:r>
      <w:r w:rsidR="008F57FF" w:rsidRPr="00263866">
        <w:t>Resolving</w:t>
      </w:r>
      <w:r w:rsidRPr="00263866">
        <w:t xml:space="preserve"> Security requests received in </w:t>
      </w:r>
      <w:r>
        <w:t>JIRA</w:t>
      </w:r>
      <w:r w:rsidR="005E303E">
        <w:t xml:space="preserve"> Service Management.</w:t>
      </w:r>
    </w:p>
    <w:p w14:paraId="2959DEB3" w14:textId="2A75E9A9" w:rsidR="003A182E" w:rsidRDefault="003A182E" w:rsidP="003A182E">
      <w:pPr>
        <w:pStyle w:val="ListParagraph"/>
        <w:numPr>
          <w:ilvl w:val="1"/>
          <w:numId w:val="13"/>
        </w:numPr>
        <w:ind w:left="709"/>
        <w:jc w:val="both"/>
      </w:pPr>
      <w:r>
        <w:t>Collaborated with internal audit and Compliance Manager to assess Segregation of Duties conflicts, advising business units on strategies to mitigate SOD conflicts.</w:t>
      </w:r>
    </w:p>
    <w:p w14:paraId="3CFB9ED9" w14:textId="164B907E" w:rsidR="00263866" w:rsidRPr="003A182E" w:rsidRDefault="003A182E" w:rsidP="003A182E">
      <w:pPr>
        <w:pStyle w:val="ListParagraph"/>
        <w:numPr>
          <w:ilvl w:val="1"/>
          <w:numId w:val="13"/>
        </w:numPr>
        <w:ind w:left="709"/>
        <w:jc w:val="both"/>
        <w:rPr>
          <w:b/>
          <w:i/>
        </w:rPr>
      </w:pPr>
      <w:r>
        <w:t>Revamped and redefined S4HANA roles for 400+ users at Boat Client, refining access permissions and bolstering data security. Achieved a 40% decrease in unauthorized data breaches and ensured alignment with industry standards and regulations.</w:t>
      </w:r>
    </w:p>
    <w:p w14:paraId="26789048" w14:textId="77777777" w:rsidR="003A182E" w:rsidRDefault="003A182E" w:rsidP="00263866">
      <w:pPr>
        <w:rPr>
          <w:b/>
        </w:rPr>
      </w:pPr>
    </w:p>
    <w:p w14:paraId="1370D1D1" w14:textId="252F6669" w:rsidR="00263866" w:rsidRPr="00263866" w:rsidRDefault="00263866" w:rsidP="00263866">
      <w:pPr>
        <w:rPr>
          <w:b/>
        </w:rPr>
      </w:pPr>
      <w:r w:rsidRPr="00263866">
        <w:rPr>
          <w:b/>
        </w:rPr>
        <w:t>Client: Hindustan Unilever Limited                                                          Sept 2017 – Oct 2022</w:t>
      </w:r>
    </w:p>
    <w:p w14:paraId="6A2E0129" w14:textId="77777777" w:rsidR="00263866" w:rsidRPr="00263866" w:rsidRDefault="00263866" w:rsidP="00263866">
      <w:pPr>
        <w:rPr>
          <w:b/>
        </w:rPr>
      </w:pPr>
      <w:r w:rsidRPr="00263866">
        <w:rPr>
          <w:b/>
        </w:rPr>
        <w:t xml:space="preserve">Role: L3 Lead                                                                                            </w:t>
      </w:r>
    </w:p>
    <w:p w14:paraId="0B0EF74E" w14:textId="7062CE0A" w:rsidR="00263866" w:rsidRPr="00263866" w:rsidRDefault="00263866" w:rsidP="00263866">
      <w:pPr>
        <w:rPr>
          <w:rStyle w:val="NormalArialChar1"/>
          <w:rFonts w:ascii="Times New Roman" w:hAnsi="Times New Roman" w:cs="Times New Roman"/>
        </w:rPr>
      </w:pPr>
      <w:r w:rsidRPr="00263866">
        <w:rPr>
          <w:b/>
        </w:rPr>
        <w:t>Responsibilities:</w:t>
      </w:r>
    </w:p>
    <w:p w14:paraId="11499262" w14:textId="77777777" w:rsidR="006C2D14" w:rsidRDefault="006C2D14" w:rsidP="006C2D14">
      <w:pPr>
        <w:pStyle w:val="ListParagraph"/>
        <w:numPr>
          <w:ilvl w:val="0"/>
          <w:numId w:val="14"/>
        </w:numPr>
        <w:ind w:left="426"/>
        <w:jc w:val="both"/>
      </w:pPr>
      <w:r>
        <w:t>Technical Leadership role encompassing HANA, focusing on HANA Role Design, User and Role Administration, Authentication, Audit Management, Security Controls, Repository Role Management for Privileges, Troubleshooting, and close coordination with Audit teams.</w:t>
      </w:r>
    </w:p>
    <w:p w14:paraId="4E817F5C" w14:textId="62C4F77B" w:rsidR="006C2D14" w:rsidRDefault="006C2D14" w:rsidP="006C2D14">
      <w:pPr>
        <w:pStyle w:val="ListParagraph"/>
        <w:numPr>
          <w:ilvl w:val="0"/>
          <w:numId w:val="14"/>
        </w:numPr>
        <w:ind w:left="426"/>
        <w:jc w:val="both"/>
      </w:pPr>
      <w:r>
        <w:t>Led the authorization aspect of the BW Classic to B4Hana Migration Process as a Technical Lead.</w:t>
      </w:r>
    </w:p>
    <w:p w14:paraId="58FFCA61" w14:textId="5139F2AF" w:rsidR="006C2D14" w:rsidRDefault="006C2D14" w:rsidP="006C2D14">
      <w:pPr>
        <w:pStyle w:val="ListParagraph"/>
        <w:numPr>
          <w:ilvl w:val="0"/>
          <w:numId w:val="14"/>
        </w:numPr>
        <w:ind w:left="426"/>
        <w:jc w:val="both"/>
      </w:pPr>
      <w:r>
        <w:t>Collaborated with internal audit and Compliance Manager to assess Segregation of Duties conflicts and advised business units on mitigation strategies, resulting in a significant reduction of SOD line items from 100,000 to 50,000.</w:t>
      </w:r>
    </w:p>
    <w:p w14:paraId="67A30940" w14:textId="5DA4FA48" w:rsidR="006C2D14" w:rsidRDefault="006C2D14" w:rsidP="006C2D14">
      <w:pPr>
        <w:pStyle w:val="ListParagraph"/>
        <w:numPr>
          <w:ilvl w:val="0"/>
          <w:numId w:val="14"/>
        </w:numPr>
        <w:ind w:left="426"/>
        <w:jc w:val="both"/>
      </w:pPr>
      <w:r>
        <w:t>Successfully managed End-to-End SAP Implementation/Roll Out for the HUL Nepal Project.</w:t>
      </w:r>
    </w:p>
    <w:p w14:paraId="37B19014" w14:textId="048A5049" w:rsidR="003D54F7" w:rsidRDefault="003D54F7" w:rsidP="006C2D14">
      <w:pPr>
        <w:pStyle w:val="ListParagraph"/>
        <w:numPr>
          <w:ilvl w:val="0"/>
          <w:numId w:val="14"/>
        </w:numPr>
        <w:ind w:left="426"/>
        <w:jc w:val="both"/>
      </w:pPr>
      <w:r w:rsidRPr="003D54F7">
        <w:t xml:space="preserve">Spearheaded the </w:t>
      </w:r>
      <w:r w:rsidR="00C46C77">
        <w:t xml:space="preserve">SAP </w:t>
      </w:r>
      <w:r w:rsidRPr="003D54F7">
        <w:t>HANA</w:t>
      </w:r>
      <w:r w:rsidR="00C46C77">
        <w:t>DB</w:t>
      </w:r>
      <w:r w:rsidRPr="003D54F7">
        <w:t xml:space="preserve"> role design initiative, optimizing user and role administration, authentication, and security controls. Orchestrated repository role management for comprehensive privilege management. Collaborated closely with audit teams to ensure regulatory compliance.</w:t>
      </w:r>
    </w:p>
    <w:p w14:paraId="7D611ABD" w14:textId="77777777" w:rsidR="00D46A00" w:rsidRDefault="00D46A00" w:rsidP="00345615">
      <w:pPr>
        <w:pStyle w:val="NormalArial"/>
        <w:numPr>
          <w:ilvl w:val="0"/>
          <w:numId w:val="14"/>
        </w:numPr>
        <w:ind w:left="426"/>
        <w:rPr>
          <w:rFonts w:ascii="Times New Roman" w:hAnsi="Times New Roman" w:cs="Times New Roman"/>
          <w:color w:val="auto"/>
        </w:rPr>
      </w:pPr>
      <w:r w:rsidRPr="00D46A00">
        <w:rPr>
          <w:rFonts w:ascii="Times New Roman" w:hAnsi="Times New Roman" w:cs="Times New Roman"/>
          <w:color w:val="auto"/>
        </w:rPr>
        <w:t>Managed both New Projects and Rollout Projects.</w:t>
      </w:r>
    </w:p>
    <w:p w14:paraId="7AA9D316" w14:textId="2DC86F43" w:rsidR="00345615" w:rsidRPr="00345615" w:rsidRDefault="00345615" w:rsidP="00345615">
      <w:pPr>
        <w:pStyle w:val="NormalArial"/>
        <w:numPr>
          <w:ilvl w:val="0"/>
          <w:numId w:val="14"/>
        </w:numPr>
        <w:ind w:left="426"/>
        <w:rPr>
          <w:rFonts w:ascii="Times New Roman" w:hAnsi="Times New Roman" w:cs="Times New Roman"/>
          <w:color w:val="auto"/>
        </w:rPr>
      </w:pPr>
      <w:r w:rsidRPr="00345615">
        <w:rPr>
          <w:rFonts w:ascii="Times New Roman" w:hAnsi="Times New Roman" w:cs="Times New Roman"/>
          <w:color w:val="auto"/>
        </w:rPr>
        <w:t>Developed and implemented best practices for Security Baseline Controls across ABAP, JAVA, and HANA platforms.</w:t>
      </w:r>
    </w:p>
    <w:p w14:paraId="6013F212" w14:textId="463B42AB" w:rsidR="00345615" w:rsidRPr="00345615" w:rsidRDefault="00345615" w:rsidP="00345615">
      <w:pPr>
        <w:pStyle w:val="NormalArial"/>
        <w:numPr>
          <w:ilvl w:val="0"/>
          <w:numId w:val="14"/>
        </w:numPr>
        <w:ind w:left="426"/>
        <w:rPr>
          <w:rFonts w:ascii="Times New Roman" w:hAnsi="Times New Roman" w:cs="Times New Roman"/>
          <w:color w:val="auto"/>
        </w:rPr>
      </w:pPr>
      <w:r w:rsidRPr="00345615">
        <w:rPr>
          <w:rFonts w:ascii="Times New Roman" w:hAnsi="Times New Roman" w:cs="Times New Roman"/>
          <w:color w:val="auto"/>
        </w:rPr>
        <w:t>Spearheaded the design and creation of new roles, ensuring Segregation of Duties (SOD) compliance within ECC for all upcoming projects in the Fusion system.</w:t>
      </w:r>
    </w:p>
    <w:p w14:paraId="783A78C6" w14:textId="6A797814" w:rsidR="00345615" w:rsidRPr="00345615" w:rsidRDefault="00345615" w:rsidP="00345615">
      <w:pPr>
        <w:pStyle w:val="NormalArial"/>
        <w:numPr>
          <w:ilvl w:val="0"/>
          <w:numId w:val="14"/>
        </w:numPr>
        <w:ind w:left="426"/>
        <w:rPr>
          <w:rFonts w:ascii="Times New Roman" w:hAnsi="Times New Roman" w:cs="Times New Roman"/>
          <w:color w:val="auto"/>
        </w:rPr>
      </w:pPr>
      <w:r w:rsidRPr="00345615">
        <w:rPr>
          <w:rFonts w:ascii="Times New Roman" w:hAnsi="Times New Roman" w:cs="Times New Roman"/>
          <w:color w:val="auto"/>
        </w:rPr>
        <w:t>Assumes leadership responsibilities as needed, providing support to line managers in tasks related to team development.</w:t>
      </w:r>
    </w:p>
    <w:p w14:paraId="763834C5" w14:textId="51008EED" w:rsidR="00345615" w:rsidRPr="00345615" w:rsidRDefault="00345615" w:rsidP="00345615">
      <w:pPr>
        <w:pStyle w:val="NormalArial"/>
        <w:numPr>
          <w:ilvl w:val="0"/>
          <w:numId w:val="14"/>
        </w:numPr>
        <w:ind w:left="426"/>
        <w:rPr>
          <w:rFonts w:ascii="Times New Roman" w:hAnsi="Times New Roman" w:cs="Times New Roman"/>
          <w:color w:val="auto"/>
        </w:rPr>
      </w:pPr>
      <w:r w:rsidRPr="00345615">
        <w:rPr>
          <w:rFonts w:ascii="Times New Roman" w:hAnsi="Times New Roman" w:cs="Times New Roman"/>
          <w:color w:val="auto"/>
        </w:rPr>
        <w:t>Conducted IT-sensitive risk cleanup activities in alignment with global compliance standards across the Fusion landscape.</w:t>
      </w:r>
    </w:p>
    <w:p w14:paraId="654D58AF" w14:textId="1D77F703" w:rsidR="00345615" w:rsidRPr="00345615" w:rsidRDefault="00345615" w:rsidP="00345615">
      <w:pPr>
        <w:pStyle w:val="NormalArial"/>
        <w:numPr>
          <w:ilvl w:val="0"/>
          <w:numId w:val="14"/>
        </w:numPr>
        <w:ind w:left="426"/>
        <w:rPr>
          <w:rFonts w:ascii="Times New Roman" w:hAnsi="Times New Roman" w:cs="Times New Roman"/>
          <w:color w:val="auto"/>
        </w:rPr>
      </w:pPr>
      <w:r w:rsidRPr="00345615">
        <w:rPr>
          <w:rFonts w:ascii="Times New Roman" w:hAnsi="Times New Roman" w:cs="Times New Roman"/>
          <w:color w:val="auto"/>
        </w:rPr>
        <w:t>Provided support for both Internal and External Audit processes, meticulously documenting evidence required by auditors to meet baseline standards.</w:t>
      </w:r>
    </w:p>
    <w:p w14:paraId="143CE20A" w14:textId="4F02553C" w:rsidR="00263866" w:rsidRPr="00495A98" w:rsidRDefault="00345615" w:rsidP="00345615">
      <w:pPr>
        <w:pStyle w:val="NormalArial"/>
        <w:numPr>
          <w:ilvl w:val="0"/>
          <w:numId w:val="14"/>
        </w:numPr>
        <w:spacing w:line="240" w:lineRule="auto"/>
        <w:ind w:left="426"/>
        <w:rPr>
          <w:rFonts w:ascii="Times New Roman" w:eastAsia="MS Mincho" w:hAnsi="Times New Roman" w:cs="Times New Roman"/>
          <w:bCs/>
        </w:rPr>
      </w:pPr>
      <w:r w:rsidRPr="00345615">
        <w:rPr>
          <w:rFonts w:ascii="Times New Roman" w:hAnsi="Times New Roman" w:cs="Times New Roman"/>
          <w:color w:val="auto"/>
        </w:rPr>
        <w:t>Successfully deployed an SAP User Logon Exit to restrict the login of Firefighter IDs via SAP GUI across Fusion landscapes, overseeing the L2 team throughout the implementation process.</w:t>
      </w:r>
    </w:p>
    <w:p w14:paraId="7719400D" w14:textId="77777777" w:rsidR="00495A98" w:rsidRPr="00345615" w:rsidRDefault="00495A98" w:rsidP="00495A98">
      <w:pPr>
        <w:pStyle w:val="NormalArial"/>
        <w:numPr>
          <w:ilvl w:val="0"/>
          <w:numId w:val="0"/>
        </w:numPr>
        <w:spacing w:line="240" w:lineRule="auto"/>
        <w:ind w:left="426"/>
        <w:rPr>
          <w:rFonts w:ascii="Times New Roman" w:eastAsia="MS Mincho" w:hAnsi="Times New Roman" w:cs="Times New Roman"/>
          <w:bCs/>
        </w:rPr>
      </w:pPr>
    </w:p>
    <w:p w14:paraId="2EF4F5D0" w14:textId="77777777" w:rsidR="00345615" w:rsidRPr="00263866" w:rsidRDefault="00345615" w:rsidP="00345615">
      <w:pPr>
        <w:pStyle w:val="NormalArial"/>
        <w:numPr>
          <w:ilvl w:val="0"/>
          <w:numId w:val="0"/>
        </w:numPr>
        <w:spacing w:line="240" w:lineRule="auto"/>
        <w:ind w:left="720" w:hanging="360"/>
        <w:rPr>
          <w:rFonts w:ascii="Times New Roman" w:eastAsia="MS Mincho" w:hAnsi="Times New Roman" w:cs="Times New Roman"/>
          <w:bCs/>
        </w:rPr>
      </w:pPr>
    </w:p>
    <w:p w14:paraId="7EB86395" w14:textId="104C97DE" w:rsidR="00263866" w:rsidRPr="00263866" w:rsidRDefault="00263866" w:rsidP="00263866">
      <w:pPr>
        <w:rPr>
          <w:b/>
        </w:rPr>
      </w:pPr>
      <w:r w:rsidRPr="00263866">
        <w:rPr>
          <w:b/>
        </w:rPr>
        <w:t xml:space="preserve">Client: </w:t>
      </w:r>
      <w:r w:rsidRPr="00127113">
        <w:rPr>
          <w:b/>
          <w:bCs/>
          <w:color w:val="000000"/>
          <w:lang w:eastAsia="ja-JP" w:bidi="ta-IN"/>
        </w:rPr>
        <w:t>IMAGO- bioMérieux (</w:t>
      </w:r>
      <w:r w:rsidR="00F91207" w:rsidRPr="00127113">
        <w:rPr>
          <w:b/>
          <w:bCs/>
          <w:color w:val="000000"/>
          <w:lang w:eastAsia="ja-JP" w:bidi="ta-IN"/>
        </w:rPr>
        <w:t xml:space="preserve">France)  </w:t>
      </w:r>
      <w:r w:rsidRPr="00127113">
        <w:rPr>
          <w:b/>
          <w:bCs/>
          <w:color w:val="000000"/>
          <w:lang w:eastAsia="ja-JP" w:bidi="ta-IN"/>
        </w:rPr>
        <w:t xml:space="preserve">                                                  </w:t>
      </w:r>
      <w:r w:rsidRPr="00127113">
        <w:rPr>
          <w:b/>
          <w:bCs/>
        </w:rPr>
        <w:t>Aug 2016 – Aug 2017</w:t>
      </w:r>
    </w:p>
    <w:p w14:paraId="02D1560D" w14:textId="77777777" w:rsidR="00263866" w:rsidRPr="00263866" w:rsidRDefault="00263866" w:rsidP="00263866">
      <w:pPr>
        <w:rPr>
          <w:b/>
        </w:rPr>
      </w:pPr>
      <w:r w:rsidRPr="00263866">
        <w:rPr>
          <w:b/>
        </w:rPr>
        <w:t xml:space="preserve">Role: </w:t>
      </w:r>
      <w:r w:rsidRPr="00263866">
        <w:rPr>
          <w:color w:val="000000"/>
          <w:lang w:eastAsia="ja-JP" w:bidi="ta-IN"/>
        </w:rPr>
        <w:t xml:space="preserve">Team Leader </w:t>
      </w:r>
    </w:p>
    <w:p w14:paraId="24897DD9" w14:textId="763887DD" w:rsidR="00263866" w:rsidRPr="00263866" w:rsidRDefault="00263866" w:rsidP="00263866">
      <w:pPr>
        <w:rPr>
          <w:rStyle w:val="NormalArialChar1"/>
          <w:rFonts w:ascii="Times New Roman" w:hAnsi="Times New Roman" w:cs="Times New Roman"/>
        </w:rPr>
      </w:pPr>
      <w:r w:rsidRPr="00263866">
        <w:rPr>
          <w:b/>
        </w:rPr>
        <w:t>Responsibilities:</w:t>
      </w:r>
    </w:p>
    <w:p w14:paraId="49ADB4B7" w14:textId="77777777" w:rsidR="00263866" w:rsidRPr="00263866" w:rsidRDefault="00263866" w:rsidP="00127113">
      <w:pPr>
        <w:numPr>
          <w:ilvl w:val="0"/>
          <w:numId w:val="12"/>
        </w:numPr>
        <w:ind w:left="714" w:hanging="357"/>
        <w:jc w:val="both"/>
      </w:pPr>
      <w:r w:rsidRPr="00263866">
        <w:t>Administrator for SAP Authorizations, as well supports regular S&amp;A support activities, Resolving of Security requests received in Service NOW.</w:t>
      </w:r>
    </w:p>
    <w:p w14:paraId="27FAA3E1" w14:textId="77777777" w:rsidR="00263866" w:rsidRPr="00263866" w:rsidRDefault="00263866" w:rsidP="00127113">
      <w:pPr>
        <w:numPr>
          <w:ilvl w:val="0"/>
          <w:numId w:val="12"/>
        </w:numPr>
        <w:ind w:left="714" w:hanging="357"/>
        <w:jc w:val="both"/>
      </w:pPr>
      <w:r w:rsidRPr="00263866">
        <w:t>Role Maintenance – Creation/Change/Deletion of roles as per business requirement and releasing for UAT and Maintenance of authority checks for transactions.</w:t>
      </w:r>
    </w:p>
    <w:p w14:paraId="556DA895" w14:textId="1765038E" w:rsidR="00263866" w:rsidRPr="00263866" w:rsidRDefault="00263866" w:rsidP="00127113">
      <w:pPr>
        <w:numPr>
          <w:ilvl w:val="0"/>
          <w:numId w:val="12"/>
        </w:numPr>
        <w:ind w:left="714" w:hanging="357"/>
        <w:jc w:val="both"/>
      </w:pPr>
      <w:r w:rsidRPr="00263866">
        <w:t>User creation / Deletion for developers in service marketplace.</w:t>
      </w:r>
    </w:p>
    <w:p w14:paraId="6AE93EA8" w14:textId="16C6BBC0" w:rsidR="00263866" w:rsidRPr="00263866" w:rsidRDefault="00263866" w:rsidP="00127113">
      <w:pPr>
        <w:numPr>
          <w:ilvl w:val="0"/>
          <w:numId w:val="12"/>
        </w:numPr>
        <w:ind w:left="714" w:hanging="357"/>
        <w:jc w:val="both"/>
      </w:pPr>
      <w:r w:rsidRPr="00263866">
        <w:t>Maintenance of OSS connections for SAP, generation of access keys and object keys for Developers in Service Marketplace.</w:t>
      </w:r>
    </w:p>
    <w:p w14:paraId="1115ADC4" w14:textId="77777777" w:rsidR="00263866" w:rsidRDefault="00263866" w:rsidP="00127113">
      <w:pPr>
        <w:numPr>
          <w:ilvl w:val="0"/>
          <w:numId w:val="12"/>
        </w:numPr>
        <w:ind w:left="714" w:hanging="357"/>
        <w:jc w:val="both"/>
      </w:pPr>
      <w:r w:rsidRPr="00263866">
        <w:t>Be the control point for tracking, monitoring and actively managing issues.</w:t>
      </w:r>
    </w:p>
    <w:p w14:paraId="2C375CD5" w14:textId="77777777" w:rsidR="00F67923" w:rsidRPr="00263866" w:rsidRDefault="00F67923" w:rsidP="00F67923">
      <w:pPr>
        <w:ind w:left="714"/>
        <w:jc w:val="both"/>
      </w:pPr>
    </w:p>
    <w:p w14:paraId="15DE90C1" w14:textId="16765281" w:rsidR="00263866" w:rsidRPr="00263866" w:rsidRDefault="00263866" w:rsidP="00263866">
      <w:pPr>
        <w:rPr>
          <w:b/>
        </w:rPr>
      </w:pPr>
      <w:r w:rsidRPr="00263866">
        <w:rPr>
          <w:b/>
        </w:rPr>
        <w:t>Client: Hindustan Unilever Limited                                                          Feb 2011 – July 2016</w:t>
      </w:r>
    </w:p>
    <w:p w14:paraId="1663FD27" w14:textId="4FDE5017" w:rsidR="00263866" w:rsidRPr="00263866" w:rsidRDefault="00263866" w:rsidP="00263866">
      <w:pPr>
        <w:rPr>
          <w:b/>
        </w:rPr>
      </w:pPr>
      <w:r w:rsidRPr="00263866">
        <w:rPr>
          <w:b/>
        </w:rPr>
        <w:t>Role: L</w:t>
      </w:r>
      <w:r w:rsidR="00F67923">
        <w:rPr>
          <w:b/>
        </w:rPr>
        <w:t>2</w:t>
      </w:r>
      <w:r w:rsidRPr="00263866">
        <w:rPr>
          <w:b/>
        </w:rPr>
        <w:t xml:space="preserve"> Lead                                                                                            </w:t>
      </w:r>
    </w:p>
    <w:p w14:paraId="5BC2F5DD" w14:textId="0C1A3334" w:rsidR="00263866" w:rsidRPr="00263866" w:rsidRDefault="00263866" w:rsidP="00263866">
      <w:pPr>
        <w:jc w:val="both"/>
        <w:rPr>
          <w:b/>
        </w:rPr>
      </w:pPr>
      <w:r w:rsidRPr="00263866">
        <w:rPr>
          <w:b/>
        </w:rPr>
        <w:t xml:space="preserve">Role and Responsibilities: </w:t>
      </w:r>
    </w:p>
    <w:p w14:paraId="13A7B0E1" w14:textId="77777777" w:rsidR="00263866" w:rsidRPr="00263866" w:rsidRDefault="00263866" w:rsidP="00127113">
      <w:pPr>
        <w:numPr>
          <w:ilvl w:val="0"/>
          <w:numId w:val="12"/>
        </w:numPr>
        <w:ind w:left="714" w:hanging="357"/>
        <w:jc w:val="both"/>
      </w:pPr>
      <w:r w:rsidRPr="00263866">
        <w:t xml:space="preserve">Administrator for SAP Authorizations, HANA and GRC Team, as well supports regular S&amp;A support activities, Resolving of Security requests received in Solman &amp; Service NOW </w:t>
      </w:r>
    </w:p>
    <w:p w14:paraId="233953CC" w14:textId="77777777" w:rsidR="00263866" w:rsidRPr="00263866" w:rsidRDefault="00263866" w:rsidP="00127113">
      <w:pPr>
        <w:numPr>
          <w:ilvl w:val="0"/>
          <w:numId w:val="12"/>
        </w:numPr>
        <w:ind w:left="714" w:hanging="357"/>
        <w:jc w:val="both"/>
      </w:pPr>
      <w:r w:rsidRPr="00263866">
        <w:t xml:space="preserve">User Maintenance – Creation of Non-Dialog user accounts manually and coordinating with anchors for submitting ARM requests for Dialog User Accounts. </w:t>
      </w:r>
    </w:p>
    <w:p w14:paraId="69508B74" w14:textId="77777777" w:rsidR="00263866" w:rsidRPr="00263866" w:rsidRDefault="00263866" w:rsidP="00127113">
      <w:pPr>
        <w:numPr>
          <w:ilvl w:val="0"/>
          <w:numId w:val="12"/>
        </w:numPr>
        <w:ind w:left="714" w:hanging="357"/>
        <w:jc w:val="both"/>
      </w:pPr>
      <w:r w:rsidRPr="00263866">
        <w:t>Role Maintenance – Creation/Change/Deletion of roles as per business requirement and releasing for UAT and Maintenance of authority checks for transactions.</w:t>
      </w:r>
    </w:p>
    <w:p w14:paraId="5202D2E2" w14:textId="77777777" w:rsidR="00263866" w:rsidRPr="00263866" w:rsidRDefault="00263866" w:rsidP="00127113">
      <w:pPr>
        <w:numPr>
          <w:ilvl w:val="0"/>
          <w:numId w:val="12"/>
        </w:numPr>
        <w:ind w:left="714" w:hanging="357"/>
        <w:jc w:val="both"/>
      </w:pPr>
      <w:r w:rsidRPr="00263866">
        <w:t xml:space="preserve">Resolving authorization issues for dialog/non-dialog users across landscape. </w:t>
      </w:r>
    </w:p>
    <w:p w14:paraId="5160F79A" w14:textId="77777777" w:rsidR="00263866" w:rsidRPr="00263866" w:rsidRDefault="00263866" w:rsidP="00127113">
      <w:pPr>
        <w:numPr>
          <w:ilvl w:val="0"/>
          <w:numId w:val="12"/>
        </w:numPr>
        <w:ind w:left="714" w:hanging="357"/>
        <w:jc w:val="both"/>
      </w:pPr>
      <w:r w:rsidRPr="00263866">
        <w:t>Central User Administration (CUA) experience to create users, assign roles, and maintenance.</w:t>
      </w:r>
    </w:p>
    <w:p w14:paraId="10079E13" w14:textId="77777777" w:rsidR="00263866" w:rsidRPr="00263866" w:rsidRDefault="00263866" w:rsidP="00127113">
      <w:pPr>
        <w:numPr>
          <w:ilvl w:val="0"/>
          <w:numId w:val="12"/>
        </w:numPr>
        <w:ind w:left="714" w:hanging="357"/>
        <w:jc w:val="both"/>
      </w:pPr>
      <w:r w:rsidRPr="00263866">
        <w:t>Maintain the assignments of Authorization Objects for New Custom T-Codes.</w:t>
      </w:r>
    </w:p>
    <w:p w14:paraId="0F47EB30" w14:textId="77777777" w:rsidR="00263866" w:rsidRPr="00263866" w:rsidRDefault="00263866" w:rsidP="00127113">
      <w:pPr>
        <w:numPr>
          <w:ilvl w:val="0"/>
          <w:numId w:val="12"/>
        </w:numPr>
        <w:ind w:left="714" w:hanging="357"/>
        <w:jc w:val="both"/>
      </w:pPr>
      <w:r w:rsidRPr="00263866">
        <w:t>Very good knowledge of generating and analyzing reports in SAP using User Information system, and security related tables.</w:t>
      </w:r>
    </w:p>
    <w:p w14:paraId="55165153" w14:textId="7790A35D" w:rsidR="00263866" w:rsidRPr="00263866" w:rsidRDefault="00263866" w:rsidP="00127113">
      <w:pPr>
        <w:numPr>
          <w:ilvl w:val="0"/>
          <w:numId w:val="12"/>
        </w:numPr>
        <w:ind w:left="714" w:hanging="357"/>
        <w:jc w:val="both"/>
      </w:pPr>
      <w:r w:rsidRPr="00263866">
        <w:t>Monthly, Quarterly, Bi-</w:t>
      </w:r>
      <w:r w:rsidR="004165DE" w:rsidRPr="00263866">
        <w:t>annually,</w:t>
      </w:r>
      <w:r w:rsidRPr="00263866">
        <w:t xml:space="preserve"> and Annual check and reporting based on Security Controls identified in the Global Security Baseline for critical authorization objects, transactions, user ids, profiles, etc.</w:t>
      </w:r>
    </w:p>
    <w:p w14:paraId="543AC288" w14:textId="39A7464C" w:rsidR="00263866" w:rsidRPr="00263866" w:rsidRDefault="00263866" w:rsidP="00127113">
      <w:pPr>
        <w:numPr>
          <w:ilvl w:val="0"/>
          <w:numId w:val="12"/>
        </w:numPr>
        <w:ind w:left="714" w:hanging="357"/>
        <w:jc w:val="both"/>
      </w:pPr>
      <w:r w:rsidRPr="00263866">
        <w:t xml:space="preserve">Maintenance of OSS connections for SAP, generation of access keys and object keys for Developers in Service </w:t>
      </w:r>
      <w:r w:rsidR="004165DE" w:rsidRPr="00263866">
        <w:t>Marketplace</w:t>
      </w:r>
      <w:r w:rsidRPr="00263866">
        <w:t>.</w:t>
      </w:r>
    </w:p>
    <w:p w14:paraId="6D45AC07" w14:textId="77777777" w:rsidR="00263866" w:rsidRPr="00263866" w:rsidRDefault="00263866" w:rsidP="00127113">
      <w:pPr>
        <w:numPr>
          <w:ilvl w:val="0"/>
          <w:numId w:val="12"/>
        </w:numPr>
        <w:ind w:left="714" w:hanging="357"/>
        <w:jc w:val="both"/>
      </w:pPr>
      <w:r w:rsidRPr="00263866">
        <w:t>Transaction Locking/Unlocking, Mass User Locking/Unlocking during Upgrade and Critical activities in the system.</w:t>
      </w:r>
    </w:p>
    <w:p w14:paraId="24E57378" w14:textId="77777777" w:rsidR="00263866" w:rsidRPr="00263866" w:rsidRDefault="00263866" w:rsidP="00127113">
      <w:pPr>
        <w:numPr>
          <w:ilvl w:val="0"/>
          <w:numId w:val="12"/>
        </w:numPr>
        <w:ind w:left="714" w:hanging="357"/>
        <w:jc w:val="both"/>
      </w:pPr>
      <w:r w:rsidRPr="00263866">
        <w:t>Creation/Maintenance of Analysis Authorizations, Reporting Roles, Business Role in BIW.</w:t>
      </w:r>
    </w:p>
    <w:p w14:paraId="118B7DDD" w14:textId="77777777" w:rsidR="00263866" w:rsidRPr="00263866" w:rsidRDefault="00263866" w:rsidP="00127113">
      <w:pPr>
        <w:numPr>
          <w:ilvl w:val="0"/>
          <w:numId w:val="12"/>
        </w:numPr>
        <w:ind w:left="714" w:hanging="357"/>
        <w:jc w:val="both"/>
      </w:pPr>
      <w:r w:rsidRPr="00263866">
        <w:t>Transport of roles, authorization objects, analysis authorization till Quality Systems across landscape, after creation of CHARM request in Solman.</w:t>
      </w:r>
    </w:p>
    <w:p w14:paraId="2F6854C3" w14:textId="05694CB6" w:rsidR="00263866" w:rsidRPr="00263866" w:rsidRDefault="00263866" w:rsidP="00127113">
      <w:pPr>
        <w:numPr>
          <w:ilvl w:val="0"/>
          <w:numId w:val="12"/>
        </w:numPr>
        <w:ind w:left="714" w:hanging="357"/>
        <w:jc w:val="both"/>
      </w:pPr>
      <w:r w:rsidRPr="00263866">
        <w:t xml:space="preserve">Experience setting up users and security on Enterprise Portal and creating users/ groups through UME for SAP </w:t>
      </w:r>
      <w:r w:rsidR="004165DE" w:rsidRPr="00263866">
        <w:t>NetWeaver</w:t>
      </w:r>
      <w:r w:rsidRPr="00263866">
        <w:t>.</w:t>
      </w:r>
    </w:p>
    <w:p w14:paraId="50888FA3" w14:textId="77777777" w:rsidR="00263866" w:rsidRPr="00263866" w:rsidRDefault="00263866" w:rsidP="00127113">
      <w:pPr>
        <w:numPr>
          <w:ilvl w:val="0"/>
          <w:numId w:val="12"/>
        </w:numPr>
        <w:ind w:left="714" w:hanging="357"/>
        <w:jc w:val="both"/>
      </w:pPr>
      <w:r w:rsidRPr="00263866">
        <w:t>Mapping portal roles to Groups in UME.</w:t>
      </w:r>
    </w:p>
    <w:p w14:paraId="21FB2F0B" w14:textId="77777777" w:rsidR="00263866" w:rsidRPr="00263866" w:rsidRDefault="00263866" w:rsidP="00127113">
      <w:pPr>
        <w:numPr>
          <w:ilvl w:val="0"/>
          <w:numId w:val="12"/>
        </w:numPr>
        <w:ind w:left="714" w:hanging="357"/>
        <w:jc w:val="both"/>
      </w:pPr>
      <w:r w:rsidRPr="00263866">
        <w:t>Assigning Groups and Catalog to the roles for Mobility users.</w:t>
      </w:r>
    </w:p>
    <w:p w14:paraId="3C486FC5" w14:textId="77777777" w:rsidR="00263866" w:rsidRPr="00263866" w:rsidRDefault="00263866" w:rsidP="00127113">
      <w:pPr>
        <w:numPr>
          <w:ilvl w:val="0"/>
          <w:numId w:val="12"/>
        </w:numPr>
        <w:ind w:left="714" w:hanging="357"/>
        <w:jc w:val="both"/>
      </w:pPr>
      <w:r w:rsidRPr="00263866">
        <w:t>Successfully handled the upgrades across all systems in Fusion Landscape.</w:t>
      </w:r>
    </w:p>
    <w:p w14:paraId="41F4A9F0" w14:textId="77777777" w:rsidR="00263866" w:rsidRPr="00263866" w:rsidRDefault="00263866" w:rsidP="00127113">
      <w:pPr>
        <w:numPr>
          <w:ilvl w:val="0"/>
          <w:numId w:val="12"/>
        </w:numPr>
        <w:ind w:left="714" w:hanging="357"/>
        <w:jc w:val="both"/>
      </w:pPr>
      <w:r w:rsidRPr="00263866">
        <w:t>Be the control point for tracking, monitoring and actively managing issues.</w:t>
      </w:r>
    </w:p>
    <w:p w14:paraId="62284011" w14:textId="77777777" w:rsidR="00263866" w:rsidRDefault="00263866" w:rsidP="00263866">
      <w:pPr>
        <w:jc w:val="both"/>
        <w:rPr>
          <w:b/>
        </w:rPr>
      </w:pPr>
    </w:p>
    <w:p w14:paraId="59794449" w14:textId="77777777" w:rsidR="008D0BC2" w:rsidRPr="00263866" w:rsidRDefault="008D0BC2" w:rsidP="00263866">
      <w:pPr>
        <w:jc w:val="both"/>
        <w:rPr>
          <w:b/>
        </w:rPr>
      </w:pPr>
    </w:p>
    <w:p w14:paraId="3D2EAAE3" w14:textId="77777777" w:rsidR="00263866" w:rsidRPr="00263866" w:rsidRDefault="00263866" w:rsidP="00263866">
      <w:pPr>
        <w:jc w:val="both"/>
        <w:rPr>
          <w:b/>
        </w:rPr>
      </w:pPr>
      <w:r w:rsidRPr="00263866">
        <w:rPr>
          <w:b/>
        </w:rPr>
        <w:t>Upgrade Responsibilities:</w:t>
      </w:r>
    </w:p>
    <w:p w14:paraId="425E90B8" w14:textId="77777777" w:rsidR="00263866" w:rsidRPr="00263866" w:rsidRDefault="00263866" w:rsidP="00263866">
      <w:pPr>
        <w:jc w:val="both"/>
        <w:rPr>
          <w:b/>
          <w:lang w:eastAsia="ja-JP"/>
        </w:rPr>
      </w:pPr>
    </w:p>
    <w:p w14:paraId="40E2BCE8" w14:textId="77777777" w:rsidR="00263866" w:rsidRPr="00263866" w:rsidRDefault="00263866" w:rsidP="00127113">
      <w:pPr>
        <w:numPr>
          <w:ilvl w:val="0"/>
          <w:numId w:val="12"/>
        </w:numPr>
        <w:ind w:left="714" w:hanging="357"/>
        <w:jc w:val="both"/>
      </w:pPr>
      <w:r w:rsidRPr="00263866">
        <w:t>Executed SU25 (Steps 2A to 2D) and analyzed the impact of upgrade on existing roles and objects.</w:t>
      </w:r>
    </w:p>
    <w:p w14:paraId="5575F6DB" w14:textId="77777777" w:rsidR="00263866" w:rsidRPr="00263866" w:rsidRDefault="00263866" w:rsidP="00127113">
      <w:pPr>
        <w:numPr>
          <w:ilvl w:val="0"/>
          <w:numId w:val="12"/>
        </w:numPr>
        <w:ind w:left="714" w:hanging="357"/>
        <w:jc w:val="both"/>
      </w:pPr>
      <w:r w:rsidRPr="00263866">
        <w:t xml:space="preserve">Agreed with functional tracks on the impact of roles and to provide the necessary values for newly added authorization objects. </w:t>
      </w:r>
    </w:p>
    <w:p w14:paraId="298C22F3" w14:textId="77777777" w:rsidR="00263866" w:rsidRPr="00263866" w:rsidRDefault="00263866" w:rsidP="00127113">
      <w:pPr>
        <w:numPr>
          <w:ilvl w:val="0"/>
          <w:numId w:val="12"/>
        </w:numPr>
        <w:ind w:left="714" w:hanging="357"/>
        <w:jc w:val="both"/>
      </w:pPr>
      <w:r w:rsidRPr="00263866">
        <w:t>Released all affected roles for testing to respective tracks and keep track on the changes/corrections made.</w:t>
      </w:r>
    </w:p>
    <w:p w14:paraId="4D3C9602" w14:textId="77777777" w:rsidR="00497363" w:rsidRDefault="00263866" w:rsidP="002C1604">
      <w:pPr>
        <w:numPr>
          <w:ilvl w:val="0"/>
          <w:numId w:val="12"/>
        </w:numPr>
        <w:ind w:left="714" w:hanging="357"/>
        <w:jc w:val="both"/>
      </w:pPr>
      <w:r w:rsidRPr="00263866">
        <w:t xml:space="preserve">Performed a complete mock upgrade on production mock server to provide the </w:t>
      </w:r>
      <w:r w:rsidR="004165DE" w:rsidRPr="00263866">
        <w:t>downtime</w:t>
      </w:r>
      <w:r w:rsidRPr="00263866">
        <w:t xml:space="preserve"> for authorization activity.</w:t>
      </w:r>
    </w:p>
    <w:p w14:paraId="2C8C5AED" w14:textId="75295206" w:rsidR="001125AD" w:rsidRDefault="00263866" w:rsidP="002C1604">
      <w:pPr>
        <w:numPr>
          <w:ilvl w:val="0"/>
          <w:numId w:val="12"/>
        </w:numPr>
        <w:ind w:left="714" w:hanging="357"/>
        <w:jc w:val="both"/>
      </w:pPr>
      <w:r w:rsidRPr="00263866">
        <w:t>Executed PFUD and SUPC transactions to generate the roles transported and to do user buffer comparison in production system on the day of upgrade.</w:t>
      </w:r>
    </w:p>
    <w:p w14:paraId="78F9EFBC" w14:textId="016220AE" w:rsidR="00263866" w:rsidRPr="00263866" w:rsidRDefault="00263866" w:rsidP="00E26337">
      <w:pPr>
        <w:numPr>
          <w:ilvl w:val="0"/>
          <w:numId w:val="12"/>
        </w:numPr>
        <w:ind w:left="714" w:hanging="357"/>
        <w:jc w:val="both"/>
      </w:pPr>
      <w:r w:rsidRPr="00263866">
        <w:t>Effectively performed all necessary activities within the provided downtime and released all Locked UID’s on the day of Upgrade.</w:t>
      </w:r>
      <w:r w:rsidRPr="00263866">
        <w:tab/>
      </w:r>
    </w:p>
    <w:p w14:paraId="276EF430" w14:textId="77777777" w:rsidR="00263866" w:rsidRPr="00263866" w:rsidRDefault="00263866" w:rsidP="00263866">
      <w:pPr>
        <w:jc w:val="both"/>
      </w:pPr>
    </w:p>
    <w:p w14:paraId="669A96B3" w14:textId="77777777" w:rsidR="00263866" w:rsidRPr="00263866" w:rsidRDefault="00263866" w:rsidP="00263866">
      <w:pPr>
        <w:jc w:val="both"/>
        <w:rPr>
          <w:b/>
        </w:rPr>
      </w:pPr>
      <w:r w:rsidRPr="00263866">
        <w:rPr>
          <w:b/>
        </w:rPr>
        <w:t>Security Roll Out Responsibilities:</w:t>
      </w:r>
    </w:p>
    <w:p w14:paraId="539432E2" w14:textId="77777777" w:rsidR="00263866" w:rsidRPr="00263866" w:rsidRDefault="00263866" w:rsidP="00263866">
      <w:pPr>
        <w:jc w:val="both"/>
        <w:rPr>
          <w:b/>
          <w:lang w:eastAsia="ja-JP"/>
        </w:rPr>
      </w:pPr>
    </w:p>
    <w:p w14:paraId="7770EA7B" w14:textId="77777777" w:rsidR="00263866" w:rsidRPr="00263866" w:rsidRDefault="00263866" w:rsidP="00127113">
      <w:pPr>
        <w:numPr>
          <w:ilvl w:val="0"/>
          <w:numId w:val="12"/>
        </w:numPr>
        <w:ind w:left="714" w:hanging="357"/>
        <w:jc w:val="both"/>
      </w:pPr>
      <w:r w:rsidRPr="00263866">
        <w:t>UID Creation – Create users as per request in Quality/Regression/Production.</w:t>
      </w:r>
    </w:p>
    <w:p w14:paraId="41E05D7B" w14:textId="77777777" w:rsidR="00263866" w:rsidRPr="00263866" w:rsidRDefault="00263866" w:rsidP="00127113">
      <w:pPr>
        <w:numPr>
          <w:ilvl w:val="0"/>
          <w:numId w:val="12"/>
        </w:numPr>
        <w:ind w:left="714" w:hanging="357"/>
        <w:jc w:val="both"/>
      </w:pPr>
      <w:r w:rsidRPr="00263866">
        <w:t>Roles Design –Naming convention (track specific), get the list of T-codes &amp; org values from track leads.</w:t>
      </w:r>
    </w:p>
    <w:p w14:paraId="576F07A2" w14:textId="77777777" w:rsidR="00263866" w:rsidRPr="00263866" w:rsidRDefault="00263866" w:rsidP="00127113">
      <w:pPr>
        <w:numPr>
          <w:ilvl w:val="0"/>
          <w:numId w:val="12"/>
        </w:numPr>
        <w:ind w:left="714" w:hanging="357"/>
        <w:jc w:val="both"/>
      </w:pPr>
      <w:r w:rsidRPr="00263866">
        <w:t>SOD analysis – Extract the SOD report for roll out roles. For any open SOD’s, either applied mitigation controls as given by track leads or remediated based on agreement.</w:t>
      </w:r>
    </w:p>
    <w:p w14:paraId="5984A46C" w14:textId="77777777" w:rsidR="00263866" w:rsidRPr="00263866" w:rsidRDefault="00263866" w:rsidP="00127113">
      <w:pPr>
        <w:numPr>
          <w:ilvl w:val="0"/>
          <w:numId w:val="12"/>
        </w:numPr>
        <w:ind w:left="714" w:hanging="357"/>
        <w:jc w:val="both"/>
      </w:pPr>
      <w:r w:rsidRPr="00263866">
        <w:t>MIS Reports – Daily /Weekly reports are tracked up on changes.</w:t>
      </w:r>
    </w:p>
    <w:p w14:paraId="50A4A384" w14:textId="77777777" w:rsidR="00263866" w:rsidRPr="00263866" w:rsidRDefault="00263866" w:rsidP="00127113">
      <w:pPr>
        <w:numPr>
          <w:ilvl w:val="0"/>
          <w:numId w:val="12"/>
        </w:numPr>
        <w:ind w:left="714" w:hanging="357"/>
        <w:jc w:val="both"/>
      </w:pPr>
      <w:r w:rsidRPr="00263866">
        <w:t>Troubleshoot security/authorization related issues.</w:t>
      </w:r>
    </w:p>
    <w:p w14:paraId="5721E873" w14:textId="77777777" w:rsidR="00263866" w:rsidRPr="00263866" w:rsidRDefault="00263866" w:rsidP="00127113">
      <w:pPr>
        <w:numPr>
          <w:ilvl w:val="0"/>
          <w:numId w:val="12"/>
        </w:numPr>
        <w:ind w:left="714" w:hanging="357"/>
        <w:jc w:val="both"/>
      </w:pPr>
      <w:r w:rsidRPr="00263866">
        <w:t>Role Transport – After completion of UAT, transported all business approved roles.</w:t>
      </w:r>
    </w:p>
    <w:p w14:paraId="7A671668" w14:textId="77777777" w:rsidR="00263866" w:rsidRPr="00263866" w:rsidRDefault="00263866" w:rsidP="00263866">
      <w:pPr>
        <w:jc w:val="both"/>
      </w:pPr>
    </w:p>
    <w:p w14:paraId="5FD389F1" w14:textId="2D135C20" w:rsidR="00263866" w:rsidRPr="00263866" w:rsidRDefault="00263866" w:rsidP="00263866">
      <w:pPr>
        <w:rPr>
          <w:b/>
        </w:rPr>
      </w:pPr>
      <w:r w:rsidRPr="00263866">
        <w:rPr>
          <w:b/>
        </w:rPr>
        <w:t>Client: CITIBANK                                                                                    Jun 2009 – Dec 2010</w:t>
      </w:r>
    </w:p>
    <w:p w14:paraId="515FCD9F" w14:textId="77777777" w:rsidR="00263866" w:rsidRPr="00263866" w:rsidRDefault="00263866" w:rsidP="00263866">
      <w:pPr>
        <w:rPr>
          <w:b/>
        </w:rPr>
      </w:pPr>
      <w:r w:rsidRPr="00263866">
        <w:rPr>
          <w:b/>
        </w:rPr>
        <w:t xml:space="preserve">Role: </w:t>
      </w:r>
      <w:r w:rsidRPr="00263866">
        <w:rPr>
          <w:b/>
          <w:bCs/>
        </w:rPr>
        <w:t>Senior Cashier</w:t>
      </w:r>
    </w:p>
    <w:p w14:paraId="7D34A9CD" w14:textId="77777777" w:rsidR="00263866" w:rsidRPr="00263866" w:rsidRDefault="00263866" w:rsidP="00263866">
      <w:pPr>
        <w:jc w:val="both"/>
        <w:rPr>
          <w:b/>
        </w:rPr>
      </w:pPr>
      <w:r w:rsidRPr="00263866">
        <w:rPr>
          <w:b/>
        </w:rPr>
        <w:t>Role and Responsibilities:</w:t>
      </w:r>
    </w:p>
    <w:p w14:paraId="68632551" w14:textId="77777777" w:rsidR="00263866" w:rsidRPr="00263866" w:rsidRDefault="00263866" w:rsidP="00263866">
      <w:pPr>
        <w:jc w:val="both"/>
        <w:rPr>
          <w:b/>
        </w:rPr>
      </w:pPr>
    </w:p>
    <w:p w14:paraId="3E9B7A67" w14:textId="77777777" w:rsidR="00263866" w:rsidRPr="00263866" w:rsidRDefault="00263866" w:rsidP="00127113">
      <w:pPr>
        <w:numPr>
          <w:ilvl w:val="0"/>
          <w:numId w:val="12"/>
        </w:numPr>
        <w:ind w:left="714" w:hanging="357"/>
        <w:jc w:val="both"/>
      </w:pPr>
      <w:r w:rsidRPr="00263866">
        <w:t>Cash Collections:  Handling the counter services in a single hand and whatever the cash been collected from the customers to be properly maintained as per the guidelines.</w:t>
      </w:r>
    </w:p>
    <w:p w14:paraId="3CBA2A25" w14:textId="77777777" w:rsidR="000E009A" w:rsidRDefault="000E009A" w:rsidP="00127113">
      <w:pPr>
        <w:numPr>
          <w:ilvl w:val="0"/>
          <w:numId w:val="12"/>
        </w:numPr>
        <w:ind w:left="714" w:hanging="357"/>
        <w:jc w:val="both"/>
      </w:pPr>
      <w:r w:rsidRPr="000E009A">
        <w:t>Key responsibility includes promptly identifying and addressing counterfeit currencies on-site, regardless of denomination. Confiscate and mark the currency for reference, providing the customer with a monochrome Xerox copy as documentation.</w:t>
      </w:r>
    </w:p>
    <w:p w14:paraId="1F91568E" w14:textId="6BFF5058" w:rsidR="00263866" w:rsidRPr="00263866" w:rsidRDefault="00263866" w:rsidP="00127113">
      <w:pPr>
        <w:numPr>
          <w:ilvl w:val="0"/>
          <w:numId w:val="12"/>
        </w:numPr>
        <w:ind w:left="714" w:hanging="357"/>
        <w:jc w:val="both"/>
      </w:pPr>
      <w:r w:rsidRPr="00263866">
        <w:t xml:space="preserve">Cash Maintenance: Whatever the money that has been billed for the day should be segregated and maintained according to the prescribed position and level. The </w:t>
      </w:r>
      <w:r w:rsidR="002D544A" w:rsidRPr="00263866">
        <w:t xml:space="preserve">same </w:t>
      </w:r>
      <w:r w:rsidR="00472650" w:rsidRPr="00263866">
        <w:t>must</w:t>
      </w:r>
      <w:r w:rsidRPr="00263866">
        <w:t xml:space="preserve"> be handed over to the CMS at the day end.</w:t>
      </w:r>
    </w:p>
    <w:p w14:paraId="08C8C3F4" w14:textId="77777777" w:rsidR="00AA029E" w:rsidRDefault="00AA029E" w:rsidP="00263866">
      <w:pPr>
        <w:numPr>
          <w:ilvl w:val="0"/>
          <w:numId w:val="12"/>
        </w:numPr>
        <w:ind w:left="714" w:hanging="357"/>
        <w:jc w:val="both"/>
      </w:pPr>
      <w:r w:rsidRPr="00AA029E">
        <w:t>Maintain separate records for segments such as Credit Card Payments, Personal Loans, Home Loans, and Ready Credit. Monthly, these records are produced for auditing purposes.</w:t>
      </w:r>
    </w:p>
    <w:p w14:paraId="53277473" w14:textId="28420BBB" w:rsidR="002D544A" w:rsidRDefault="00263866" w:rsidP="00263866">
      <w:pPr>
        <w:numPr>
          <w:ilvl w:val="0"/>
          <w:numId w:val="12"/>
        </w:numPr>
        <w:ind w:left="714" w:hanging="357"/>
        <w:jc w:val="both"/>
      </w:pPr>
      <w:r w:rsidRPr="00263866">
        <w:t>Co-ordination: Proper hierarchical co-ordination should be maintained with the CMS, OPS and Auditing departments at every point of time for the smooth functioning of the system.</w:t>
      </w:r>
    </w:p>
    <w:p w14:paraId="004379E6" w14:textId="1A9EBA4C" w:rsidR="00263866" w:rsidRDefault="002D544A" w:rsidP="00263866">
      <w:pPr>
        <w:numPr>
          <w:ilvl w:val="0"/>
          <w:numId w:val="12"/>
        </w:numPr>
        <w:ind w:left="714" w:hanging="357"/>
        <w:jc w:val="both"/>
      </w:pPr>
      <w:r w:rsidRPr="002D544A">
        <w:t>Provide periodic training to ensure team members can identify counterfeit currencies and proficiently handle Teller Software.</w:t>
      </w:r>
    </w:p>
    <w:p w14:paraId="652C0022" w14:textId="77777777" w:rsidR="002D544A" w:rsidRDefault="002D544A" w:rsidP="002D544A">
      <w:pPr>
        <w:jc w:val="both"/>
        <w:rPr>
          <w:rStyle w:val="NormalArialChar1"/>
          <w:rFonts w:ascii="Times New Roman" w:hAnsi="Times New Roman" w:cs="Times New Roman"/>
          <w:color w:val="auto"/>
        </w:rPr>
      </w:pPr>
    </w:p>
    <w:p w14:paraId="0B110EE3" w14:textId="77777777" w:rsidR="0022556C" w:rsidRDefault="0022556C" w:rsidP="002D544A">
      <w:pPr>
        <w:jc w:val="both"/>
        <w:rPr>
          <w:rStyle w:val="NormalArialChar1"/>
          <w:rFonts w:ascii="Times New Roman" w:hAnsi="Times New Roman" w:cs="Times New Roman"/>
          <w:color w:val="auto"/>
        </w:rPr>
      </w:pPr>
    </w:p>
    <w:p w14:paraId="26FBA678" w14:textId="77777777" w:rsidR="0022556C" w:rsidRDefault="0022556C" w:rsidP="002D544A">
      <w:pPr>
        <w:jc w:val="both"/>
        <w:rPr>
          <w:rStyle w:val="NormalArialChar1"/>
          <w:rFonts w:ascii="Times New Roman" w:hAnsi="Times New Roman" w:cs="Times New Roman"/>
          <w:color w:val="auto"/>
        </w:rPr>
      </w:pPr>
    </w:p>
    <w:p w14:paraId="47CA4E3B" w14:textId="77777777" w:rsidR="0022556C" w:rsidRPr="002D544A" w:rsidRDefault="0022556C" w:rsidP="002D544A">
      <w:pPr>
        <w:jc w:val="both"/>
        <w:rPr>
          <w:rStyle w:val="NormalArialChar1"/>
          <w:rFonts w:ascii="Times New Roman" w:hAnsi="Times New Roman" w:cs="Times New Roman"/>
          <w:color w:val="auto"/>
        </w:rPr>
      </w:pPr>
    </w:p>
    <w:p w14:paraId="37A82B6C" w14:textId="69727D67" w:rsidR="00263866" w:rsidRPr="00263866" w:rsidRDefault="00263866" w:rsidP="00263866">
      <w:pPr>
        <w:rPr>
          <w:b/>
        </w:rPr>
      </w:pPr>
      <w:r w:rsidRPr="00263866">
        <w:rPr>
          <w:b/>
        </w:rPr>
        <w:t xml:space="preserve">Client: </w:t>
      </w:r>
      <w:r w:rsidRPr="00263866">
        <w:rPr>
          <w:b/>
          <w:bCs/>
        </w:rPr>
        <w:t xml:space="preserve">Brics Technology (Japan)                                                               </w:t>
      </w:r>
      <w:r w:rsidRPr="00263866">
        <w:rPr>
          <w:b/>
        </w:rPr>
        <w:t>Apr 2007 – Aug 2008</w:t>
      </w:r>
    </w:p>
    <w:p w14:paraId="499690EC" w14:textId="77777777" w:rsidR="00263866" w:rsidRPr="00263866" w:rsidRDefault="00263866" w:rsidP="00263866">
      <w:pPr>
        <w:rPr>
          <w:b/>
        </w:rPr>
      </w:pPr>
      <w:r w:rsidRPr="00263866">
        <w:rPr>
          <w:b/>
        </w:rPr>
        <w:t xml:space="preserve">Role: </w:t>
      </w:r>
      <w:r w:rsidRPr="00263866">
        <w:rPr>
          <w:b/>
          <w:bCs/>
        </w:rPr>
        <w:t>Software Trainee</w:t>
      </w:r>
    </w:p>
    <w:p w14:paraId="4660475A" w14:textId="77777777" w:rsidR="00263866" w:rsidRPr="00263866" w:rsidRDefault="00263866" w:rsidP="00263866">
      <w:pPr>
        <w:jc w:val="both"/>
        <w:rPr>
          <w:b/>
        </w:rPr>
      </w:pPr>
      <w:r w:rsidRPr="00263866">
        <w:rPr>
          <w:b/>
        </w:rPr>
        <w:t>Roles and Responsibilities</w:t>
      </w:r>
    </w:p>
    <w:p w14:paraId="769E2068" w14:textId="77777777" w:rsidR="00263866" w:rsidRPr="00263866" w:rsidRDefault="00263866" w:rsidP="00127113">
      <w:pPr>
        <w:numPr>
          <w:ilvl w:val="0"/>
          <w:numId w:val="12"/>
        </w:numPr>
        <w:ind w:left="714" w:hanging="357"/>
        <w:jc w:val="both"/>
      </w:pPr>
      <w:r w:rsidRPr="00263866">
        <w:t>Understanding the development requirement.</w:t>
      </w:r>
    </w:p>
    <w:p w14:paraId="2B4E3862" w14:textId="77777777" w:rsidR="00263866" w:rsidRPr="00263866" w:rsidRDefault="00263866" w:rsidP="00127113">
      <w:pPr>
        <w:numPr>
          <w:ilvl w:val="0"/>
          <w:numId w:val="12"/>
        </w:numPr>
        <w:ind w:left="714" w:hanging="357"/>
        <w:jc w:val="both"/>
      </w:pPr>
      <w:r w:rsidRPr="00263866">
        <w:t>Involved in testing and debugging.</w:t>
      </w:r>
    </w:p>
    <w:p w14:paraId="72D5D227" w14:textId="77777777" w:rsidR="00263866" w:rsidRPr="00263866" w:rsidRDefault="00263866" w:rsidP="00127113">
      <w:pPr>
        <w:numPr>
          <w:ilvl w:val="0"/>
          <w:numId w:val="12"/>
        </w:numPr>
        <w:ind w:left="714" w:hanging="357"/>
        <w:jc w:val="both"/>
      </w:pPr>
      <w:r w:rsidRPr="00263866">
        <w:t>Attended Japanese language training and completed N3 Certification.</w:t>
      </w:r>
    </w:p>
    <w:p w14:paraId="0FEC181C" w14:textId="77777777" w:rsidR="00263866" w:rsidRPr="00263866" w:rsidRDefault="00263866" w:rsidP="00127113">
      <w:pPr>
        <w:numPr>
          <w:ilvl w:val="0"/>
          <w:numId w:val="12"/>
        </w:numPr>
        <w:ind w:left="714" w:hanging="357"/>
        <w:jc w:val="both"/>
      </w:pPr>
      <w:r w:rsidRPr="00263866">
        <w:t>On-Call Interaction with Japanese team.</w:t>
      </w:r>
    </w:p>
    <w:p w14:paraId="6F659A0C" w14:textId="5ECB5385" w:rsidR="00263866" w:rsidRPr="00263866" w:rsidRDefault="00263866" w:rsidP="00127113">
      <w:pPr>
        <w:numPr>
          <w:ilvl w:val="0"/>
          <w:numId w:val="12"/>
        </w:numPr>
        <w:ind w:left="714" w:hanging="357"/>
        <w:jc w:val="both"/>
      </w:pPr>
      <w:r w:rsidRPr="00263866">
        <w:t xml:space="preserve">Prepare technical manual in </w:t>
      </w:r>
      <w:r w:rsidR="00127113" w:rsidRPr="00263866">
        <w:t>Japanese.</w:t>
      </w:r>
    </w:p>
    <w:p w14:paraId="57823090" w14:textId="77777777" w:rsidR="0059781B" w:rsidRPr="002C5C8C" w:rsidRDefault="0059781B" w:rsidP="00263866"/>
    <w:p w14:paraId="3906A82E" w14:textId="7F830044" w:rsidR="0078679B" w:rsidRPr="00983E09" w:rsidRDefault="0059781B" w:rsidP="00497363">
      <w:pPr>
        <w:jc w:val="both"/>
      </w:pPr>
      <w:r w:rsidRPr="002C5C8C">
        <w:t xml:space="preserve"> </w:t>
      </w:r>
      <w:r w:rsidR="0078679B" w:rsidRPr="00983E09">
        <w:rPr>
          <w:rStyle w:val="normaltextrun"/>
          <w:b/>
          <w:bCs/>
          <w:i/>
          <w:iCs/>
        </w:rPr>
        <w:t>EDUCATIONAL BACKGROUND</w:t>
      </w:r>
      <w:r w:rsidR="0078679B" w:rsidRPr="00983E09">
        <w:rPr>
          <w:rStyle w:val="eop"/>
        </w:rPr>
        <w:t> </w:t>
      </w:r>
      <w:r w:rsidR="0078679B" w:rsidRPr="00983E09">
        <w:rPr>
          <w:rStyle w:val="eop"/>
          <w:rFonts w:ascii="Arial" w:hAnsi="Arial" w:cs="Arial"/>
        </w:rPr>
        <w:t> </w:t>
      </w:r>
    </w:p>
    <w:p w14:paraId="0E02BC5C" w14:textId="77777777" w:rsidR="003C58CA" w:rsidRPr="003C58CA" w:rsidRDefault="003C58CA" w:rsidP="00127113">
      <w:pPr>
        <w:pStyle w:val="ListParagraph"/>
        <w:numPr>
          <w:ilvl w:val="0"/>
          <w:numId w:val="8"/>
        </w:numPr>
        <w:jc w:val="both"/>
        <w:rPr>
          <w:rFonts w:eastAsia="Calibri"/>
        </w:rPr>
      </w:pPr>
      <w:r w:rsidRPr="003C58CA">
        <w:rPr>
          <w:rFonts w:eastAsia="Calibri"/>
        </w:rPr>
        <w:t>B.Tech. Information Technology in the year 2005 from Anna University, Tamil Nadu, India.</w:t>
      </w:r>
    </w:p>
    <w:p w14:paraId="08FE82EA" w14:textId="470C731B" w:rsidR="0078679B" w:rsidRPr="003C58CA" w:rsidRDefault="003C58CA" w:rsidP="0049401F">
      <w:pPr>
        <w:pStyle w:val="ListParagraph"/>
        <w:numPr>
          <w:ilvl w:val="0"/>
          <w:numId w:val="8"/>
        </w:numPr>
        <w:jc w:val="both"/>
        <w:rPr>
          <w:rFonts w:eastAsia="Calibri"/>
        </w:rPr>
      </w:pPr>
      <w:r w:rsidRPr="00417F7E">
        <w:rPr>
          <w:rFonts w:eastAsia="Calibri"/>
        </w:rPr>
        <w:t>M.B.A in the Year 2010 from Periyar University, Tamil Nadu, India</w:t>
      </w:r>
      <w:r w:rsidR="00417F7E">
        <w:rPr>
          <w:rFonts w:eastAsia="Calibri"/>
        </w:rPr>
        <w:t>.</w:t>
      </w:r>
    </w:p>
    <w:sectPr w:rsidR="0078679B" w:rsidRPr="003C58CA" w:rsidSect="008C2F1D">
      <w:headerReference w:type="default" r:id="rId8"/>
      <w:footerReference w:type="default" r:id="rId9"/>
      <w:pgSz w:w="12240" w:h="15840"/>
      <w:pgMar w:top="1440" w:right="1440" w:bottom="432" w:left="1440" w:header="28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BA472" w14:textId="77777777" w:rsidR="00707A79" w:rsidRDefault="00707A79" w:rsidP="00443F13">
      <w:r>
        <w:separator/>
      </w:r>
    </w:p>
  </w:endnote>
  <w:endnote w:type="continuationSeparator" w:id="0">
    <w:p w14:paraId="1F5C34D4" w14:textId="77777777" w:rsidR="00707A79" w:rsidRDefault="00707A79"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3529E" w14:textId="77777777" w:rsidR="00707A79" w:rsidRDefault="00707A79" w:rsidP="00443F13">
      <w:r>
        <w:separator/>
      </w:r>
    </w:p>
  </w:footnote>
  <w:footnote w:type="continuationSeparator" w:id="0">
    <w:p w14:paraId="010F7049" w14:textId="77777777" w:rsidR="00707A79" w:rsidRDefault="00707A79"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2967" w14:textId="751C1251" w:rsidR="00C51067" w:rsidRDefault="007F7031" w:rsidP="00C51067">
    <w:pPr>
      <w:rPr>
        <w:rFonts w:ascii="Garamond" w:hAnsi="Garamond"/>
        <w:b/>
        <w:bCs/>
        <w:sz w:val="36"/>
        <w:szCs w:val="36"/>
      </w:rPr>
    </w:pPr>
    <w:r w:rsidRPr="00CC28D7">
      <w:rPr>
        <w:b/>
        <w:bCs/>
        <w:caps/>
        <w:noProof/>
        <w:spacing w:val="40"/>
        <w:sz w:val="36"/>
        <w:szCs w:val="36"/>
      </w:rPr>
      <w:drawing>
        <wp:anchor distT="0" distB="0" distL="114300" distR="114300" simplePos="0" relativeHeight="251659264" behindDoc="0" locked="0" layoutInCell="1" allowOverlap="1" wp14:anchorId="746E0C6D" wp14:editId="015687B0">
          <wp:simplePos x="0" y="0"/>
          <wp:positionH relativeFrom="margin">
            <wp:align>left</wp:align>
          </wp:positionH>
          <wp:positionV relativeFrom="paragraph">
            <wp:posOffset>-25400</wp:posOffset>
          </wp:positionV>
          <wp:extent cx="2260600" cy="482600"/>
          <wp:effectExtent l="0" t="0" r="6350" b="0"/>
          <wp:wrapNone/>
          <wp:docPr id="1549815032" name="Picture 154981503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1067">
      <w:rPr>
        <w:color w:val="424242"/>
        <w:sz w:val="23"/>
        <w:szCs w:val="23"/>
      </w:rPr>
      <w:tab/>
    </w:r>
    <w:r w:rsidR="00C51067">
      <w:rPr>
        <w:color w:val="424242"/>
        <w:sz w:val="23"/>
        <w:szCs w:val="23"/>
      </w:rPr>
      <w:tab/>
    </w:r>
    <w:r w:rsidR="00C51067">
      <w:rPr>
        <w:color w:val="424242"/>
        <w:sz w:val="23"/>
        <w:szCs w:val="23"/>
      </w:rPr>
      <w:tab/>
    </w:r>
    <w:r w:rsidR="00C51067">
      <w:rPr>
        <w:color w:val="424242"/>
        <w:sz w:val="23"/>
        <w:szCs w:val="23"/>
      </w:rPr>
      <w:tab/>
    </w:r>
    <w:r w:rsidR="00C51067">
      <w:rPr>
        <w:color w:val="424242"/>
        <w:sz w:val="23"/>
        <w:szCs w:val="23"/>
      </w:rPr>
      <w:tab/>
    </w:r>
    <w:r w:rsidR="00C51067">
      <w:rPr>
        <w:color w:val="424242"/>
        <w:sz w:val="23"/>
        <w:szCs w:val="23"/>
      </w:rPr>
      <w:tab/>
    </w:r>
    <w:r w:rsidR="00C51067">
      <w:rPr>
        <w:color w:val="424242"/>
        <w:sz w:val="23"/>
        <w:szCs w:val="23"/>
      </w:rPr>
      <w:tab/>
    </w:r>
    <w:r w:rsidR="00383D14">
      <w:rPr>
        <w:color w:val="424242"/>
        <w:sz w:val="23"/>
        <w:szCs w:val="23"/>
      </w:rPr>
      <w:tab/>
    </w:r>
    <w:r w:rsidR="00383D14">
      <w:rPr>
        <w:color w:val="424242"/>
        <w:sz w:val="23"/>
        <w:szCs w:val="23"/>
      </w:rPr>
      <w:tab/>
    </w:r>
    <w:r w:rsidR="00383D14">
      <w:rPr>
        <w:color w:val="424242"/>
        <w:sz w:val="23"/>
        <w:szCs w:val="23"/>
      </w:rPr>
      <w:tab/>
    </w:r>
    <w:r w:rsidR="00383D14" w:rsidRPr="00383D14">
      <w:rPr>
        <w:rFonts w:ascii="Garamond" w:eastAsia="Calibri" w:hAnsi="Garamond"/>
        <w:b/>
        <w:bCs/>
        <w:sz w:val="36"/>
        <w:szCs w:val="36"/>
      </w:rPr>
      <w:t>Goutham DM</w:t>
    </w:r>
  </w:p>
  <w:p w14:paraId="0DC4A3BC" w14:textId="7C559E50" w:rsidR="00C51067" w:rsidRPr="00C51067" w:rsidRDefault="00C51067" w:rsidP="00C51067">
    <w:pPr>
      <w:rPr>
        <w:sz w:val="28"/>
        <w:szCs w:val="28"/>
      </w:rPr>
    </w:pP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Pr>
        <w:rFonts w:ascii="Garamond" w:hAnsi="Garamond"/>
        <w:b/>
        <w:bCs/>
        <w:sz w:val="36"/>
        <w:szCs w:val="36"/>
      </w:rPr>
      <w:tab/>
    </w:r>
    <w:r w:rsidR="00383D14">
      <w:rPr>
        <w:rFonts w:eastAsia="Calibri"/>
        <w:sz w:val="28"/>
        <w:szCs w:val="28"/>
      </w:rPr>
      <w:t>SAP Security</w:t>
    </w:r>
    <w:r w:rsidRPr="00C51067">
      <w:rPr>
        <w:rFonts w:eastAsia="Calibri"/>
        <w:sz w:val="28"/>
        <w:szCs w:val="28"/>
      </w:rPr>
      <w:t xml:space="preserve"> Consultant</w:t>
    </w:r>
  </w:p>
  <w:p w14:paraId="66D5AC11" w14:textId="1FC40540" w:rsidR="00B91141" w:rsidRPr="007136B3" w:rsidRDefault="00B91141" w:rsidP="007136B3">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3D7055B"/>
    <w:multiLevelType w:val="hybridMultilevel"/>
    <w:tmpl w:val="69A2E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0C1AF7"/>
    <w:multiLevelType w:val="hybridMultilevel"/>
    <w:tmpl w:val="3F120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4D9432F"/>
    <w:multiLevelType w:val="hybridMultilevel"/>
    <w:tmpl w:val="E4809236"/>
    <w:lvl w:ilvl="0" w:tplc="2A0C8E0E">
      <w:start w:val="1"/>
      <w:numFmt w:val="bullet"/>
      <w:lvlText w:val="•"/>
      <w:lvlJc w:val="left"/>
      <w:pPr>
        <w:ind w:left="786" w:hanging="360"/>
      </w:pPr>
      <w:rPr>
        <w:rFonts w:ascii="Times New Roman" w:hAnsi="Times New Roman"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3A3B2BB3"/>
    <w:multiLevelType w:val="hybridMultilevel"/>
    <w:tmpl w:val="52C837D2"/>
    <w:lvl w:ilvl="0" w:tplc="FFFFFFFF">
      <w:start w:val="1"/>
      <w:numFmt w:val="bullet"/>
      <w:pStyle w:val="NormalArial"/>
      <w:lvlText w:val=""/>
      <w:lvlJc w:val="left"/>
      <w:pPr>
        <w:tabs>
          <w:tab w:val="num" w:pos="720"/>
        </w:tabs>
        <w:ind w:left="720" w:hanging="360"/>
      </w:pPr>
      <w:rPr>
        <w:rFonts w:ascii="Symbol" w:hAnsi="Symbol" w:cs="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3B655FB8"/>
    <w:multiLevelType w:val="hybridMultilevel"/>
    <w:tmpl w:val="9D6E0A42"/>
    <w:lvl w:ilvl="0" w:tplc="2A0C8E0E">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C26A57"/>
    <w:multiLevelType w:val="hybridMultilevel"/>
    <w:tmpl w:val="6F4A0802"/>
    <w:lvl w:ilvl="0" w:tplc="40090001">
      <w:start w:val="1"/>
      <w:numFmt w:val="bullet"/>
      <w:lvlText w:val=""/>
      <w:lvlJc w:val="left"/>
      <w:pPr>
        <w:ind w:left="720" w:hanging="360"/>
      </w:pPr>
      <w:rPr>
        <w:rFonts w:ascii="Symbol" w:hAnsi="Symbol" w:hint="default"/>
      </w:rPr>
    </w:lvl>
    <w:lvl w:ilvl="1" w:tplc="AE766E7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3"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6" w15:restartNumberingAfterBreak="0">
    <w:nsid w:val="69510C2A"/>
    <w:multiLevelType w:val="hybridMultilevel"/>
    <w:tmpl w:val="A734F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3362456">
    <w:abstractNumId w:val="14"/>
  </w:num>
  <w:num w:numId="2" w16cid:durableId="215437654">
    <w:abstractNumId w:val="6"/>
  </w:num>
  <w:num w:numId="3" w16cid:durableId="911737060">
    <w:abstractNumId w:val="3"/>
  </w:num>
  <w:num w:numId="4" w16cid:durableId="1480002429">
    <w:abstractNumId w:val="12"/>
  </w:num>
  <w:num w:numId="5" w16cid:durableId="1260333708">
    <w:abstractNumId w:val="15"/>
  </w:num>
  <w:num w:numId="6" w16cid:durableId="560139201">
    <w:abstractNumId w:val="11"/>
  </w:num>
  <w:num w:numId="7" w16cid:durableId="2132287045">
    <w:abstractNumId w:val="13"/>
  </w:num>
  <w:num w:numId="8" w16cid:durableId="1829512237">
    <w:abstractNumId w:val="5"/>
  </w:num>
  <w:num w:numId="9" w16cid:durableId="1664238312">
    <w:abstractNumId w:val="4"/>
  </w:num>
  <w:num w:numId="10" w16cid:durableId="1121345638">
    <w:abstractNumId w:val="16"/>
  </w:num>
  <w:num w:numId="11" w16cid:durableId="2136173466">
    <w:abstractNumId w:val="8"/>
  </w:num>
  <w:num w:numId="12" w16cid:durableId="228152232">
    <w:abstractNumId w:val="9"/>
  </w:num>
  <w:num w:numId="13" w16cid:durableId="1952467047">
    <w:abstractNumId w:val="10"/>
  </w:num>
  <w:num w:numId="14" w16cid:durableId="1713113886">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699"/>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7E3"/>
    <w:rsid w:val="00057B2F"/>
    <w:rsid w:val="000631A0"/>
    <w:rsid w:val="00064E7B"/>
    <w:rsid w:val="00072E5A"/>
    <w:rsid w:val="0008082F"/>
    <w:rsid w:val="000941FA"/>
    <w:rsid w:val="000A3E64"/>
    <w:rsid w:val="000B11F4"/>
    <w:rsid w:val="000B7177"/>
    <w:rsid w:val="000C05BB"/>
    <w:rsid w:val="000C1070"/>
    <w:rsid w:val="000C6BE8"/>
    <w:rsid w:val="000D0EBE"/>
    <w:rsid w:val="000D2A3E"/>
    <w:rsid w:val="000D43C0"/>
    <w:rsid w:val="000E009A"/>
    <w:rsid w:val="000E0183"/>
    <w:rsid w:val="000E02C7"/>
    <w:rsid w:val="000F349C"/>
    <w:rsid w:val="000F40C0"/>
    <w:rsid w:val="000F6D71"/>
    <w:rsid w:val="000F7CBC"/>
    <w:rsid w:val="00101342"/>
    <w:rsid w:val="00102078"/>
    <w:rsid w:val="00106A35"/>
    <w:rsid w:val="001125AD"/>
    <w:rsid w:val="00113DBE"/>
    <w:rsid w:val="00116F13"/>
    <w:rsid w:val="0012431E"/>
    <w:rsid w:val="00127113"/>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5E8B"/>
    <w:rsid w:val="00216E98"/>
    <w:rsid w:val="00223EC6"/>
    <w:rsid w:val="0022459D"/>
    <w:rsid w:val="0022556C"/>
    <w:rsid w:val="002279D8"/>
    <w:rsid w:val="00232311"/>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3866"/>
    <w:rsid w:val="002659E3"/>
    <w:rsid w:val="00267339"/>
    <w:rsid w:val="00275973"/>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5C8C"/>
    <w:rsid w:val="002C7E69"/>
    <w:rsid w:val="002D032F"/>
    <w:rsid w:val="002D2396"/>
    <w:rsid w:val="002D544A"/>
    <w:rsid w:val="002D56A1"/>
    <w:rsid w:val="002D6B94"/>
    <w:rsid w:val="002D6EC7"/>
    <w:rsid w:val="002D7201"/>
    <w:rsid w:val="002E0695"/>
    <w:rsid w:val="002E0750"/>
    <w:rsid w:val="002E34AE"/>
    <w:rsid w:val="002E410D"/>
    <w:rsid w:val="002E74DB"/>
    <w:rsid w:val="002E76D0"/>
    <w:rsid w:val="002E7785"/>
    <w:rsid w:val="002F605B"/>
    <w:rsid w:val="002F6DB4"/>
    <w:rsid w:val="002F6FB8"/>
    <w:rsid w:val="0030160E"/>
    <w:rsid w:val="00306003"/>
    <w:rsid w:val="00306AE4"/>
    <w:rsid w:val="00312082"/>
    <w:rsid w:val="003215BD"/>
    <w:rsid w:val="00322281"/>
    <w:rsid w:val="003267A3"/>
    <w:rsid w:val="00327E63"/>
    <w:rsid w:val="00332519"/>
    <w:rsid w:val="003406AF"/>
    <w:rsid w:val="00345615"/>
    <w:rsid w:val="00346984"/>
    <w:rsid w:val="003541CA"/>
    <w:rsid w:val="00354F8C"/>
    <w:rsid w:val="00356489"/>
    <w:rsid w:val="00362C6E"/>
    <w:rsid w:val="003655D9"/>
    <w:rsid w:val="0036703E"/>
    <w:rsid w:val="00370202"/>
    <w:rsid w:val="00371D55"/>
    <w:rsid w:val="003758B2"/>
    <w:rsid w:val="00377899"/>
    <w:rsid w:val="003802F4"/>
    <w:rsid w:val="0038102F"/>
    <w:rsid w:val="00381965"/>
    <w:rsid w:val="00383D14"/>
    <w:rsid w:val="00386F7A"/>
    <w:rsid w:val="00390522"/>
    <w:rsid w:val="00390680"/>
    <w:rsid w:val="00392342"/>
    <w:rsid w:val="00393114"/>
    <w:rsid w:val="00393EDE"/>
    <w:rsid w:val="00394126"/>
    <w:rsid w:val="00395948"/>
    <w:rsid w:val="003A12EE"/>
    <w:rsid w:val="003A182E"/>
    <w:rsid w:val="003A40E4"/>
    <w:rsid w:val="003A53DB"/>
    <w:rsid w:val="003A663C"/>
    <w:rsid w:val="003A66E4"/>
    <w:rsid w:val="003B48E9"/>
    <w:rsid w:val="003C07C3"/>
    <w:rsid w:val="003C58CA"/>
    <w:rsid w:val="003C6636"/>
    <w:rsid w:val="003D54F7"/>
    <w:rsid w:val="003D6EA5"/>
    <w:rsid w:val="003E6B57"/>
    <w:rsid w:val="003F3CC2"/>
    <w:rsid w:val="003F5F39"/>
    <w:rsid w:val="00401F57"/>
    <w:rsid w:val="00402E7B"/>
    <w:rsid w:val="00403B23"/>
    <w:rsid w:val="004115E4"/>
    <w:rsid w:val="004165DE"/>
    <w:rsid w:val="004169E4"/>
    <w:rsid w:val="00417F7E"/>
    <w:rsid w:val="00422115"/>
    <w:rsid w:val="00436C23"/>
    <w:rsid w:val="004426D0"/>
    <w:rsid w:val="00443ABC"/>
    <w:rsid w:val="00443F13"/>
    <w:rsid w:val="004463E8"/>
    <w:rsid w:val="00447973"/>
    <w:rsid w:val="004504C4"/>
    <w:rsid w:val="004547FC"/>
    <w:rsid w:val="00461501"/>
    <w:rsid w:val="00462DA7"/>
    <w:rsid w:val="0046377E"/>
    <w:rsid w:val="004669A1"/>
    <w:rsid w:val="00471D95"/>
    <w:rsid w:val="00471E3A"/>
    <w:rsid w:val="00471FCB"/>
    <w:rsid w:val="00472650"/>
    <w:rsid w:val="004748E1"/>
    <w:rsid w:val="004848D9"/>
    <w:rsid w:val="0048507E"/>
    <w:rsid w:val="00485CAF"/>
    <w:rsid w:val="00486B6A"/>
    <w:rsid w:val="00495A98"/>
    <w:rsid w:val="00497363"/>
    <w:rsid w:val="004A685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1E83"/>
    <w:rsid w:val="00516AFA"/>
    <w:rsid w:val="00517089"/>
    <w:rsid w:val="00524649"/>
    <w:rsid w:val="00527562"/>
    <w:rsid w:val="00532E85"/>
    <w:rsid w:val="0053565D"/>
    <w:rsid w:val="005417B6"/>
    <w:rsid w:val="00544121"/>
    <w:rsid w:val="005446D0"/>
    <w:rsid w:val="00547191"/>
    <w:rsid w:val="005504B3"/>
    <w:rsid w:val="0055367D"/>
    <w:rsid w:val="0056018D"/>
    <w:rsid w:val="00560547"/>
    <w:rsid w:val="005639C7"/>
    <w:rsid w:val="00573933"/>
    <w:rsid w:val="00575518"/>
    <w:rsid w:val="00580A95"/>
    <w:rsid w:val="005810C7"/>
    <w:rsid w:val="0058389E"/>
    <w:rsid w:val="00585B19"/>
    <w:rsid w:val="00586035"/>
    <w:rsid w:val="005902C1"/>
    <w:rsid w:val="0059031B"/>
    <w:rsid w:val="0059189F"/>
    <w:rsid w:val="00594616"/>
    <w:rsid w:val="005965D6"/>
    <w:rsid w:val="00596F9E"/>
    <w:rsid w:val="0059781B"/>
    <w:rsid w:val="005A00A3"/>
    <w:rsid w:val="005A1AA2"/>
    <w:rsid w:val="005A3FD5"/>
    <w:rsid w:val="005A40F5"/>
    <w:rsid w:val="005A4ACC"/>
    <w:rsid w:val="005A67BB"/>
    <w:rsid w:val="005A6F05"/>
    <w:rsid w:val="005B302E"/>
    <w:rsid w:val="005B3BB8"/>
    <w:rsid w:val="005B4574"/>
    <w:rsid w:val="005C0FB0"/>
    <w:rsid w:val="005C10D4"/>
    <w:rsid w:val="005C726F"/>
    <w:rsid w:val="005D092E"/>
    <w:rsid w:val="005D64BD"/>
    <w:rsid w:val="005E037D"/>
    <w:rsid w:val="005E303E"/>
    <w:rsid w:val="005E5B2D"/>
    <w:rsid w:val="005E6816"/>
    <w:rsid w:val="005E6C44"/>
    <w:rsid w:val="005F09CE"/>
    <w:rsid w:val="005F19AD"/>
    <w:rsid w:val="005F547B"/>
    <w:rsid w:val="005F6AF9"/>
    <w:rsid w:val="005F70A8"/>
    <w:rsid w:val="006037F1"/>
    <w:rsid w:val="00606C2B"/>
    <w:rsid w:val="00612149"/>
    <w:rsid w:val="00613462"/>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66E2F"/>
    <w:rsid w:val="00671BE1"/>
    <w:rsid w:val="00676FA3"/>
    <w:rsid w:val="00680803"/>
    <w:rsid w:val="00684E4F"/>
    <w:rsid w:val="0068594B"/>
    <w:rsid w:val="00685AF8"/>
    <w:rsid w:val="006871FE"/>
    <w:rsid w:val="006903F1"/>
    <w:rsid w:val="006967AB"/>
    <w:rsid w:val="006A40F0"/>
    <w:rsid w:val="006A5156"/>
    <w:rsid w:val="006A6BBD"/>
    <w:rsid w:val="006A733F"/>
    <w:rsid w:val="006C01AA"/>
    <w:rsid w:val="006C04F4"/>
    <w:rsid w:val="006C2D14"/>
    <w:rsid w:val="006D0134"/>
    <w:rsid w:val="006D2D97"/>
    <w:rsid w:val="006D3694"/>
    <w:rsid w:val="006D4140"/>
    <w:rsid w:val="006E00E1"/>
    <w:rsid w:val="006E44B2"/>
    <w:rsid w:val="006E5AF9"/>
    <w:rsid w:val="006F07C1"/>
    <w:rsid w:val="006F1D4E"/>
    <w:rsid w:val="006F2268"/>
    <w:rsid w:val="006F7536"/>
    <w:rsid w:val="007075E6"/>
    <w:rsid w:val="0070766B"/>
    <w:rsid w:val="00707A79"/>
    <w:rsid w:val="00710804"/>
    <w:rsid w:val="00712613"/>
    <w:rsid w:val="007136B3"/>
    <w:rsid w:val="00716609"/>
    <w:rsid w:val="00724D14"/>
    <w:rsid w:val="00726527"/>
    <w:rsid w:val="007275AF"/>
    <w:rsid w:val="00727E2B"/>
    <w:rsid w:val="00740CB8"/>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3BA6"/>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2F1D"/>
    <w:rsid w:val="008C3DC1"/>
    <w:rsid w:val="008C5F04"/>
    <w:rsid w:val="008D0BC2"/>
    <w:rsid w:val="008D5D39"/>
    <w:rsid w:val="008D6BA6"/>
    <w:rsid w:val="008E0F5A"/>
    <w:rsid w:val="008E1551"/>
    <w:rsid w:val="008E18B9"/>
    <w:rsid w:val="008E4D5D"/>
    <w:rsid w:val="008F57FF"/>
    <w:rsid w:val="008F714B"/>
    <w:rsid w:val="008F7D28"/>
    <w:rsid w:val="009004B8"/>
    <w:rsid w:val="00902651"/>
    <w:rsid w:val="009071BC"/>
    <w:rsid w:val="009118A1"/>
    <w:rsid w:val="0091420D"/>
    <w:rsid w:val="0091472A"/>
    <w:rsid w:val="00916B40"/>
    <w:rsid w:val="009170EE"/>
    <w:rsid w:val="0092394F"/>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B1F2D"/>
    <w:rsid w:val="009B414D"/>
    <w:rsid w:val="009B43E3"/>
    <w:rsid w:val="009C55BC"/>
    <w:rsid w:val="009D6DD0"/>
    <w:rsid w:val="009E699A"/>
    <w:rsid w:val="009F757F"/>
    <w:rsid w:val="00A24F42"/>
    <w:rsid w:val="00A266CB"/>
    <w:rsid w:val="00A273FC"/>
    <w:rsid w:val="00A3046D"/>
    <w:rsid w:val="00A33C35"/>
    <w:rsid w:val="00A3626B"/>
    <w:rsid w:val="00A365A6"/>
    <w:rsid w:val="00A3755A"/>
    <w:rsid w:val="00A37E14"/>
    <w:rsid w:val="00A40743"/>
    <w:rsid w:val="00A456FB"/>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029E"/>
    <w:rsid w:val="00AA61EC"/>
    <w:rsid w:val="00AA66F0"/>
    <w:rsid w:val="00AA704F"/>
    <w:rsid w:val="00AB38CE"/>
    <w:rsid w:val="00AB39DD"/>
    <w:rsid w:val="00AB648D"/>
    <w:rsid w:val="00AD5010"/>
    <w:rsid w:val="00AD734A"/>
    <w:rsid w:val="00AE2064"/>
    <w:rsid w:val="00AE3FEA"/>
    <w:rsid w:val="00AF03FF"/>
    <w:rsid w:val="00AF0579"/>
    <w:rsid w:val="00AF427A"/>
    <w:rsid w:val="00AF7060"/>
    <w:rsid w:val="00AF73D9"/>
    <w:rsid w:val="00B02CE3"/>
    <w:rsid w:val="00B07247"/>
    <w:rsid w:val="00B100FC"/>
    <w:rsid w:val="00B15F27"/>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C3D0D"/>
    <w:rsid w:val="00BD4284"/>
    <w:rsid w:val="00BD57B5"/>
    <w:rsid w:val="00BD6F38"/>
    <w:rsid w:val="00BE2006"/>
    <w:rsid w:val="00BF54B9"/>
    <w:rsid w:val="00BF6793"/>
    <w:rsid w:val="00BF6CAF"/>
    <w:rsid w:val="00C07D63"/>
    <w:rsid w:val="00C12B40"/>
    <w:rsid w:val="00C13BDF"/>
    <w:rsid w:val="00C157D8"/>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46C77"/>
    <w:rsid w:val="00C50D15"/>
    <w:rsid w:val="00C50D4D"/>
    <w:rsid w:val="00C51067"/>
    <w:rsid w:val="00C52441"/>
    <w:rsid w:val="00C536B4"/>
    <w:rsid w:val="00C570BC"/>
    <w:rsid w:val="00C60CF0"/>
    <w:rsid w:val="00C624D2"/>
    <w:rsid w:val="00C64F16"/>
    <w:rsid w:val="00C676FF"/>
    <w:rsid w:val="00C700C3"/>
    <w:rsid w:val="00C723E7"/>
    <w:rsid w:val="00C72DA0"/>
    <w:rsid w:val="00C7471E"/>
    <w:rsid w:val="00C875A5"/>
    <w:rsid w:val="00C97D19"/>
    <w:rsid w:val="00CA5158"/>
    <w:rsid w:val="00CA5ABC"/>
    <w:rsid w:val="00CA7E81"/>
    <w:rsid w:val="00CB1F0D"/>
    <w:rsid w:val="00CB4F19"/>
    <w:rsid w:val="00CB5931"/>
    <w:rsid w:val="00CB6202"/>
    <w:rsid w:val="00CD1CCA"/>
    <w:rsid w:val="00CD1DE2"/>
    <w:rsid w:val="00CD46F8"/>
    <w:rsid w:val="00CD6933"/>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46A00"/>
    <w:rsid w:val="00D5087A"/>
    <w:rsid w:val="00D55B9B"/>
    <w:rsid w:val="00D57AE9"/>
    <w:rsid w:val="00D57BE1"/>
    <w:rsid w:val="00D57C16"/>
    <w:rsid w:val="00D62C5A"/>
    <w:rsid w:val="00D64171"/>
    <w:rsid w:val="00D71802"/>
    <w:rsid w:val="00D76550"/>
    <w:rsid w:val="00D772B6"/>
    <w:rsid w:val="00D8022A"/>
    <w:rsid w:val="00D815E2"/>
    <w:rsid w:val="00D84F27"/>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4A6A"/>
    <w:rsid w:val="00DE54A3"/>
    <w:rsid w:val="00DF1C73"/>
    <w:rsid w:val="00DF3B94"/>
    <w:rsid w:val="00E01552"/>
    <w:rsid w:val="00E04344"/>
    <w:rsid w:val="00E15005"/>
    <w:rsid w:val="00E158B8"/>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A89"/>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6E0"/>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67923"/>
    <w:rsid w:val="00F72D23"/>
    <w:rsid w:val="00F74432"/>
    <w:rsid w:val="00F822ED"/>
    <w:rsid w:val="00F87A88"/>
    <w:rsid w:val="00F91207"/>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7"/>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 w:type="paragraph" w:customStyle="1" w:styleId="NormalArial">
    <w:name w:val="Normal + Arial"/>
    <w:basedOn w:val="Normal"/>
    <w:rsid w:val="00263866"/>
    <w:pPr>
      <w:numPr>
        <w:numId w:val="11"/>
      </w:numPr>
      <w:autoSpaceDE w:val="0"/>
      <w:autoSpaceDN w:val="0"/>
      <w:spacing w:line="240" w:lineRule="atLeast"/>
      <w:jc w:val="both"/>
    </w:pPr>
    <w:rPr>
      <w:rFonts w:ascii="Arial" w:hAnsi="Arial" w:cs="Arial"/>
      <w:color w:val="000000"/>
    </w:rPr>
  </w:style>
  <w:style w:type="character" w:customStyle="1" w:styleId="NormalArialChar1">
    <w:name w:val="Normal + Arial Char1"/>
    <w:basedOn w:val="DefaultParagraphFont"/>
    <w:rsid w:val="00263866"/>
    <w:rPr>
      <w:rFonts w:ascii="Arial" w:hAnsi="Arial" w:cs="Arial"/>
      <w:noProof w:val="0"/>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7CEFD147-5B94-4FE5-97E0-4F0F0E63D618}"/>
</file>

<file path=customXml/itemProps3.xml><?xml version="1.0" encoding="utf-8"?>
<ds:datastoreItem xmlns:ds="http://schemas.openxmlformats.org/officeDocument/2006/customXml" ds:itemID="{542DA923-B507-4AFF-BF5B-6FB1D32B3EFB}"/>
</file>

<file path=customXml/itemProps4.xml><?xml version="1.0" encoding="utf-8"?>
<ds:datastoreItem xmlns:ds="http://schemas.openxmlformats.org/officeDocument/2006/customXml" ds:itemID="{04A5687B-009C-4702-AF4B-7C9B2E8FA085}"/>
</file>

<file path=docProps/app.xml><?xml version="1.0" encoding="utf-8"?>
<Properties xmlns="http://schemas.openxmlformats.org/officeDocument/2006/extended-properties" xmlns:vt="http://schemas.openxmlformats.org/officeDocument/2006/docPropsVTypes">
  <Template>Normal</Template>
  <TotalTime>26</TotalTime>
  <Pages>5</Pages>
  <Words>1463</Words>
  <Characters>10245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Goutham D M</cp:lastModifiedBy>
  <cp:revision>39</cp:revision>
  <cp:lastPrinted>2024-05-13T11:48:00Z</cp:lastPrinted>
  <dcterms:created xsi:type="dcterms:W3CDTF">2024-05-13T10:31:00Z</dcterms:created>
  <dcterms:modified xsi:type="dcterms:W3CDTF">2025-03-11T11:51:00Z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159800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