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10B391" w14:textId="40F740D8" w:rsidR="00452DF1" w:rsidRPr="00770E49" w:rsidRDefault="00B5003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70E4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PROFESSIONAL SUMMARY</w:t>
      </w:r>
    </w:p>
    <w:p w14:paraId="672A6659" w14:textId="77777777" w:rsidR="00452DF1" w:rsidRDefault="00452DF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2DC778" w14:textId="5CB24AE9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1</w:t>
      </w:r>
      <w:r w:rsidR="0061172E" w:rsidRPr="00E939F2">
        <w:rPr>
          <w:rFonts w:ascii="Times New Roman" w:hAnsi="Times New Roman" w:cs="Times New Roman"/>
          <w:sz w:val="24"/>
          <w:szCs w:val="24"/>
        </w:rPr>
        <w:t>3</w:t>
      </w:r>
      <w:r w:rsidRPr="00E939F2">
        <w:rPr>
          <w:rFonts w:ascii="Times New Roman" w:hAnsi="Times New Roman" w:cs="Times New Roman"/>
          <w:sz w:val="24"/>
          <w:szCs w:val="24"/>
        </w:rPr>
        <w:t>+ Years of Experience in IT Industry in Development, Implementation, and Customization of Salesforce, and ColdFusion.</w:t>
      </w:r>
    </w:p>
    <w:p w14:paraId="0249F38E" w14:textId="618F8CA3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Having 5 years of experience in Salesforce Development &amp; Administration.</w:t>
      </w:r>
    </w:p>
    <w:p w14:paraId="6A114176" w14:textId="4791478E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Good in Managing the team and ensure that to deliver all the business requirements as per the Client SLA</w:t>
      </w:r>
    </w:p>
    <w:p w14:paraId="33093286" w14:textId="77777777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Manage and strengthen Client Relationship. Good in Client interaction and provide detail summary reporting of project status and progress.</w:t>
      </w:r>
    </w:p>
    <w:p w14:paraId="02E40351" w14:textId="77777777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Good in handling escalated customer calls and guide/assist the team to work as per the requirements.</w:t>
      </w:r>
    </w:p>
    <w:p w14:paraId="005FFC97" w14:textId="77777777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Responsible for the planning, development, testing, quality assurance and deployment of several classified, standards-compliant, web-based applications.</w:t>
      </w:r>
    </w:p>
    <w:p w14:paraId="7D69EF3E" w14:textId="77777777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Manage team workload distribution and structure to ensure consistent good performance.</w:t>
      </w:r>
    </w:p>
    <w:p w14:paraId="640C0BCF" w14:textId="77777777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Good in analyzing and developing the applications in Salesforce and CRM.</w:t>
      </w:r>
    </w:p>
    <w:p w14:paraId="214144BF" w14:textId="08A21692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 xml:space="preserve">Good in Manage, Supervise and tracking Teams </w:t>
      </w:r>
      <w:r w:rsidR="00F520DB" w:rsidRPr="00E939F2">
        <w:rPr>
          <w:rFonts w:ascii="Times New Roman" w:hAnsi="Times New Roman" w:cs="Times New Roman"/>
          <w:sz w:val="24"/>
          <w:szCs w:val="24"/>
        </w:rPr>
        <w:t>assignments.</w:t>
      </w:r>
    </w:p>
    <w:p w14:paraId="5FF726EE" w14:textId="77777777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Proficiency in administrative tasks like creating Profiles, Roles, Users, Workflows &amp; Approvals, Reports &amp; Dashboards, Developed Formula fields, Validation rules.</w:t>
      </w:r>
    </w:p>
    <w:p w14:paraId="279D669B" w14:textId="77777777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 xml:space="preserve">Good experience in Developing Business requirements using Standard/Custom Objects, Controllers, Visual Force/APEX classes and Triggers. </w:t>
      </w:r>
    </w:p>
    <w:p w14:paraId="5C762299" w14:textId="77777777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Extensive work experience in designing custom objects, custom fields, Page layouts, custom Tabs, custom reports, Custom Settings in Lightning UI.</w:t>
      </w:r>
    </w:p>
    <w:p w14:paraId="3B1A1CB4" w14:textId="77777777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Experience working with Force.com IDE, data migration and updates through the Data Loader in Salesforce.com (SFDC).</w:t>
      </w:r>
    </w:p>
    <w:p w14:paraId="7045778E" w14:textId="77777777" w:rsidR="007E25C1" w:rsidRPr="00E939F2" w:rsidRDefault="007E25C1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Excellent understanding of OOPS concepts and Design Patterns such as Model View Controller (MVC).</w:t>
      </w:r>
    </w:p>
    <w:p w14:paraId="791DB8EC" w14:textId="77777777" w:rsidR="00452DF1" w:rsidRPr="00E939F2" w:rsidRDefault="00B50030" w:rsidP="00E939F2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eastAsia="SimSun" w:hAnsi="Times New Roman" w:cs="Times New Roman"/>
          <w:sz w:val="24"/>
          <w:szCs w:val="24"/>
        </w:rPr>
        <w:t>Expertise in Reports and Dashboard generation requested by clients.</w:t>
      </w:r>
    </w:p>
    <w:p w14:paraId="784C08AA" w14:textId="77777777" w:rsidR="0051020A" w:rsidRDefault="00B50030" w:rsidP="0051020A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939F2">
        <w:rPr>
          <w:rFonts w:ascii="Times New Roman" w:hAnsi="Times New Roman" w:cs="Times New Roman"/>
          <w:sz w:val="24"/>
          <w:szCs w:val="24"/>
        </w:rPr>
        <w:t>Hands on experience in Salesforce Administration including Data Management (Import and Export Data), Data Migration tools - Data Loader.</w:t>
      </w:r>
    </w:p>
    <w:p w14:paraId="3C0F484A" w14:textId="77777777" w:rsidR="0051020A" w:rsidRDefault="0051020A" w:rsidP="0051020A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EE25D5D" w14:textId="6836069F" w:rsidR="0051020A" w:rsidRDefault="00EC2BE9" w:rsidP="0008216C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B7D30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CERTIFICATES</w:t>
      </w:r>
    </w:p>
    <w:p w14:paraId="19C0C051" w14:textId="77777777" w:rsidR="0008216C" w:rsidRPr="00FA61CD" w:rsidRDefault="0008216C" w:rsidP="000821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340931" w14:textId="6C3C2B09" w:rsidR="00A57EED" w:rsidRDefault="00A57EED" w:rsidP="0051020A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Certified Scrum Master</w:t>
      </w:r>
      <w:r w:rsidR="00DB7D30"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(CSM)</w:t>
      </w:r>
    </w:p>
    <w:p w14:paraId="4D694875" w14:textId="65EC3181" w:rsidR="00452DF1" w:rsidRPr="0051020A" w:rsidRDefault="00B50030" w:rsidP="0051020A">
      <w:pPr>
        <w:pStyle w:val="ListParagraph"/>
        <w:numPr>
          <w:ilvl w:val="0"/>
          <w:numId w:val="13"/>
        </w:numPr>
        <w:ind w:left="284" w:hanging="284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51020A">
        <w:rPr>
          <w:rFonts w:ascii="Times New Roman" w:eastAsia="SimSun" w:hAnsi="Times New Roman" w:cs="Times New Roman"/>
          <w:sz w:val="24"/>
          <w:szCs w:val="24"/>
        </w:rPr>
        <w:t>Salesforce Certified Administrator</w:t>
      </w:r>
    </w:p>
    <w:p w14:paraId="7BDE83D8" w14:textId="77777777" w:rsidR="004B6BA7" w:rsidRPr="00381355" w:rsidRDefault="004B6BA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2AA0E65" w14:textId="7069B5D3" w:rsidR="00452DF1" w:rsidRPr="00381355" w:rsidRDefault="00B5003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81355">
        <w:rPr>
          <w:rFonts w:ascii="Times New Roman" w:hAnsi="Times New Roman" w:cs="Times New Roman"/>
          <w:b/>
          <w:bCs/>
          <w:i/>
          <w:iCs/>
          <w:sz w:val="24"/>
          <w:szCs w:val="24"/>
        </w:rPr>
        <w:t>WORK HISTORY</w:t>
      </w:r>
    </w:p>
    <w:p w14:paraId="41C8F396" w14:textId="77777777" w:rsidR="00452DF1" w:rsidRDefault="00452DF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W w:w="9668" w:type="dxa"/>
        <w:tblInd w:w="108" w:type="dxa"/>
        <w:tblLook w:val="04A0" w:firstRow="1" w:lastRow="0" w:firstColumn="1" w:lastColumn="0" w:noHBand="0" w:noVBand="1"/>
      </w:tblPr>
      <w:tblGrid>
        <w:gridCol w:w="5132"/>
        <w:gridCol w:w="4536"/>
      </w:tblGrid>
      <w:tr w:rsidR="00452DF1" w14:paraId="474D8F68" w14:textId="77777777" w:rsidTr="00381355">
        <w:tc>
          <w:tcPr>
            <w:tcW w:w="5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299B3C39" w14:textId="77777777" w:rsidR="00452DF1" w:rsidRPr="00381355" w:rsidRDefault="00B50030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81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Client</w:t>
            </w: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7ED5907" w14:textId="77777777" w:rsidR="00452DF1" w:rsidRPr="00381355" w:rsidRDefault="00B50030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8135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Duration</w:t>
            </w:r>
          </w:p>
        </w:tc>
      </w:tr>
      <w:tr w:rsidR="00F95523" w14:paraId="1EF1BC66" w14:textId="77777777" w:rsidTr="00381355">
        <w:tc>
          <w:tcPr>
            <w:tcW w:w="5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778D94F3" w14:textId="42027AF3" w:rsidR="00F95523" w:rsidRPr="00381355" w:rsidRDefault="00F95523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Domi</w:t>
            </w:r>
            <w:r w:rsidR="00723C9B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nos</w:t>
            </w: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D981887" w14:textId="79CCD49F" w:rsidR="00F95523" w:rsidRPr="00381355" w:rsidRDefault="00723C9B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 2025 - Present</w:t>
            </w:r>
          </w:p>
        </w:tc>
      </w:tr>
      <w:tr w:rsidR="00452DF1" w14:paraId="67B1E2CC" w14:textId="77777777" w:rsidTr="00381355">
        <w:tc>
          <w:tcPr>
            <w:tcW w:w="5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5CE6C399" w14:textId="774B661B" w:rsidR="00452DF1" w:rsidRPr="00381355" w:rsidRDefault="00287320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1355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Avaya</w:t>
            </w: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CD963CD" w14:textId="6AD95326" w:rsidR="00452DF1" w:rsidRPr="00381355" w:rsidRDefault="00287320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1355">
              <w:rPr>
                <w:rFonts w:ascii="Times New Roman" w:hAnsi="Times New Roman" w:cs="Times New Roman"/>
                <w:sz w:val="24"/>
                <w:szCs w:val="24"/>
              </w:rPr>
              <w:t>Nov</w:t>
            </w:r>
            <w:r w:rsidR="003813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81355">
              <w:rPr>
                <w:rFonts w:ascii="Times New Roman" w:hAnsi="Times New Roman" w:cs="Times New Roman"/>
                <w:sz w:val="24"/>
                <w:szCs w:val="24"/>
              </w:rPr>
              <w:t xml:space="preserve">2017 – </w:t>
            </w:r>
            <w:r w:rsidR="000E477B">
              <w:rPr>
                <w:rFonts w:ascii="Times New Roman" w:hAnsi="Times New Roman" w:cs="Times New Roman"/>
                <w:sz w:val="24"/>
                <w:szCs w:val="24"/>
              </w:rPr>
              <w:t>Oct 2025</w:t>
            </w:r>
          </w:p>
        </w:tc>
      </w:tr>
      <w:tr w:rsidR="00452DF1" w14:paraId="46BB44BC" w14:textId="77777777" w:rsidTr="00381355">
        <w:tc>
          <w:tcPr>
            <w:tcW w:w="5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2FB9011E" w14:textId="7BF77F42" w:rsidR="00452DF1" w:rsidRPr="00381355" w:rsidRDefault="00323E39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1355">
              <w:rPr>
                <w:rFonts w:ascii="Times New Roman" w:hAnsi="Times New Roman"/>
                <w:color w:val="000000"/>
                <w:szCs w:val="22"/>
              </w:rPr>
              <w:t>Univar</w:t>
            </w: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E7E32A6" w14:textId="7E0F6355" w:rsidR="00452DF1" w:rsidRPr="00381355" w:rsidRDefault="00323E39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1355">
              <w:rPr>
                <w:rFonts w:ascii="Times New Roman" w:hAnsi="Times New Roman" w:cs="Times New Roman"/>
                <w:sz w:val="24"/>
                <w:szCs w:val="24"/>
              </w:rPr>
              <w:t>Aug 2017 – Oct 2017</w:t>
            </w:r>
          </w:p>
        </w:tc>
      </w:tr>
      <w:tr w:rsidR="00452DF1" w14:paraId="4BB52AC2" w14:textId="77777777" w:rsidTr="00381355">
        <w:tc>
          <w:tcPr>
            <w:tcW w:w="5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334901AC" w14:textId="5E5294F3" w:rsidR="00452DF1" w:rsidRPr="00381355" w:rsidRDefault="00AC7D7E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1355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>EMC</w:t>
            </w: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943EC8B" w14:textId="7DE7189E" w:rsidR="00452DF1" w:rsidRPr="00381355" w:rsidRDefault="00AC7D7E" w:rsidP="003813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13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Feb 2017</w:t>
            </w:r>
            <w:r w:rsidRPr="00381355">
              <w:rPr>
                <w:rFonts w:ascii="Times New Roman" w:hAnsi="Times New Roman" w:cs="Times New Roman"/>
                <w:sz w:val="24"/>
                <w:szCs w:val="24"/>
              </w:rPr>
              <w:t xml:space="preserve"> – Jul 2017</w:t>
            </w:r>
          </w:p>
        </w:tc>
      </w:tr>
      <w:tr w:rsidR="00D33C49" w14:paraId="127231BD" w14:textId="77777777" w:rsidTr="00381355">
        <w:tc>
          <w:tcPr>
            <w:tcW w:w="5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7BE46BB1" w14:textId="4EC473AE" w:rsidR="00D33C49" w:rsidRPr="00381355" w:rsidRDefault="00D33C49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  <w:r w:rsidRPr="00381355">
              <w:rPr>
                <w:rFonts w:ascii="Times New Roman" w:hAnsi="Times New Roman"/>
                <w:color w:val="000000"/>
                <w:szCs w:val="22"/>
              </w:rPr>
              <w:t>Kemper</w:t>
            </w: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504565F" w14:textId="4A7EAA77" w:rsidR="00D33C49" w:rsidRPr="00381355" w:rsidRDefault="00D33C49" w:rsidP="003813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13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May 2014 – Jan 2017</w:t>
            </w:r>
          </w:p>
        </w:tc>
      </w:tr>
      <w:tr w:rsidR="00D33C49" w14:paraId="08411FBD" w14:textId="77777777" w:rsidTr="00381355">
        <w:tc>
          <w:tcPr>
            <w:tcW w:w="5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30FDC68C" w14:textId="32B88CE2" w:rsidR="00D33C49" w:rsidRPr="00381355" w:rsidRDefault="00D33C49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 w:rsidRPr="00381355">
              <w:rPr>
                <w:rFonts w:ascii="Times New Roman" w:hAnsi="Times New Roman"/>
                <w:color w:val="000000"/>
                <w:szCs w:val="22"/>
              </w:rPr>
              <w:t>Ford of Australia</w:t>
            </w: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2B6C21A" w14:textId="23CFBAC3" w:rsidR="00D33C49" w:rsidRPr="00381355" w:rsidRDefault="00D33C49" w:rsidP="003813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13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 2011 – Apr 2014</w:t>
            </w:r>
          </w:p>
        </w:tc>
      </w:tr>
      <w:tr w:rsidR="00D33C49" w14:paraId="3324CC13" w14:textId="77777777" w:rsidTr="00381355">
        <w:tc>
          <w:tcPr>
            <w:tcW w:w="5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55FB6354" w14:textId="2E2E91B1" w:rsidR="00D33C49" w:rsidRPr="00381355" w:rsidRDefault="00D33C49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 w:rsidRPr="00381355">
              <w:rPr>
                <w:rFonts w:ascii="Times New Roman" w:hAnsi="Times New Roman"/>
                <w:color w:val="000000"/>
                <w:szCs w:val="22"/>
              </w:rPr>
              <w:t>British Telecom</w:t>
            </w: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81E72BF" w14:textId="6FFA5E18" w:rsidR="00D33C49" w:rsidRPr="00381355" w:rsidRDefault="00D33C49" w:rsidP="003813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13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 2010 – Mar 2011</w:t>
            </w:r>
          </w:p>
        </w:tc>
      </w:tr>
      <w:tr w:rsidR="00D33C49" w14:paraId="7C76035B" w14:textId="77777777" w:rsidTr="00381355">
        <w:tc>
          <w:tcPr>
            <w:tcW w:w="51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19CE3696" w14:textId="22DE918F" w:rsidR="00D33C49" w:rsidRPr="00381355" w:rsidRDefault="00D33C49" w:rsidP="00381355">
            <w:pPr>
              <w:tabs>
                <w:tab w:val="left" w:pos="369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</w:tabs>
              <w:jc w:val="center"/>
              <w:rPr>
                <w:rFonts w:ascii="Times New Roman" w:hAnsi="Times New Roman"/>
                <w:color w:val="000000"/>
                <w:szCs w:val="22"/>
              </w:rPr>
            </w:pPr>
            <w:r w:rsidRPr="00381355">
              <w:rPr>
                <w:rFonts w:ascii="Times New Roman" w:hAnsi="Times New Roman"/>
                <w:color w:val="000000"/>
                <w:szCs w:val="22"/>
              </w:rPr>
              <w:t>Police Dept of Malaysia</w:t>
            </w:r>
          </w:p>
        </w:tc>
        <w:tc>
          <w:tcPr>
            <w:tcW w:w="45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710D988" w14:textId="186D88FF" w:rsidR="00D33C49" w:rsidRPr="00381355" w:rsidRDefault="00D33C49" w:rsidP="003813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135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 2009 – Apr 2010</w:t>
            </w:r>
          </w:p>
        </w:tc>
      </w:tr>
    </w:tbl>
    <w:p w14:paraId="3DEEC669" w14:textId="77777777" w:rsidR="00452DF1" w:rsidRDefault="00452D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7E6EA8" w14:textId="77777777" w:rsidR="00302E6A" w:rsidRDefault="00302E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11D088" w14:textId="604673BE" w:rsidR="00452DF1" w:rsidRDefault="00B5003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81355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PROFESSIONAL EXPERIENCE</w:t>
      </w:r>
    </w:p>
    <w:p w14:paraId="45841460" w14:textId="77777777" w:rsidR="00F53BD0" w:rsidRDefault="00F53BD0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B2F6D35" w14:textId="1EFC882E" w:rsidR="00F53BD0" w:rsidRPr="00381355" w:rsidRDefault="00F53BD0" w:rsidP="00F53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Domino’s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>Jan</w:t>
      </w:r>
      <w:r w:rsidRPr="00381355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381355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Till Date</w:t>
      </w:r>
    </w:p>
    <w:p w14:paraId="657D8A61" w14:textId="77777777" w:rsidR="00F53BD0" w:rsidRDefault="00F53BD0" w:rsidP="00F53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Salesforce Developer</w:t>
      </w:r>
    </w:p>
    <w:p w14:paraId="1C329C75" w14:textId="77777777" w:rsidR="00F53BD0" w:rsidRDefault="00F53BD0" w:rsidP="00F53B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 -</w:t>
      </w:r>
    </w:p>
    <w:p w14:paraId="26261814" w14:textId="3DA382D2" w:rsidR="008625DF" w:rsidRDefault="008625DF" w:rsidP="00F53BD0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>
        <w:rPr>
          <w:rFonts w:ascii="Times New Roman" w:eastAsia="Times New Roman" w:hAnsi="Times New Roman"/>
          <w:bCs/>
          <w:kern w:val="1"/>
          <w:sz w:val="24"/>
          <w:szCs w:val="24"/>
        </w:rPr>
        <w:t xml:space="preserve">Preparing the Data </w:t>
      </w:r>
      <w:r w:rsidR="00E46EA3">
        <w:rPr>
          <w:rFonts w:ascii="Times New Roman" w:eastAsia="Times New Roman" w:hAnsi="Times New Roman"/>
          <w:bCs/>
          <w:kern w:val="1"/>
          <w:sz w:val="24"/>
          <w:szCs w:val="24"/>
        </w:rPr>
        <w:t>mapping from various integrations.</w:t>
      </w:r>
    </w:p>
    <w:p w14:paraId="5CA8F996" w14:textId="1029942C" w:rsidR="00F53BD0" w:rsidRPr="00381355" w:rsidRDefault="00F53BD0" w:rsidP="00F53BD0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>Requirement Analysis, Prepared detailed functional &amp; technical design document</w:t>
      </w:r>
    </w:p>
    <w:p w14:paraId="0380B1BE" w14:textId="18557F4B" w:rsidR="00F53BD0" w:rsidRPr="00B50030" w:rsidRDefault="005B491D" w:rsidP="002B775B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50030">
        <w:rPr>
          <w:rFonts w:ascii="Times New Roman" w:eastAsia="Times New Roman" w:hAnsi="Times New Roman"/>
          <w:bCs/>
          <w:kern w:val="1"/>
          <w:sz w:val="24"/>
          <w:szCs w:val="24"/>
        </w:rPr>
        <w:t>Generated Extensive Reports and Dashboards</w:t>
      </w:r>
    </w:p>
    <w:p w14:paraId="049F31CB" w14:textId="77777777" w:rsidR="00452DF1" w:rsidRDefault="00452DF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600D9B" w14:textId="615D1ED2" w:rsidR="00452DF1" w:rsidRPr="00381355" w:rsidRDefault="00B5003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r w:rsidR="00286156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Avaya</w:t>
      </w:r>
      <w:r w:rsidR="00381355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381355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 w:rsidR="00381355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 w:rsidR="00381355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 w:rsidR="00381355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 w:rsidR="00381355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 w:rsidR="00381355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 w:rsidR="00381355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</w:r>
      <w:r w:rsidR="00381355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ab/>
        <w:t xml:space="preserve">       </w:t>
      </w:r>
      <w:r w:rsidR="00381355" w:rsidRPr="00381355">
        <w:rPr>
          <w:rFonts w:ascii="Times New Roman" w:hAnsi="Times New Roman" w:cs="Times New Roman"/>
          <w:b/>
          <w:bCs/>
          <w:sz w:val="24"/>
          <w:szCs w:val="24"/>
        </w:rPr>
        <w:t xml:space="preserve">Nov 2017 – </w:t>
      </w:r>
      <w:r w:rsidR="008B3BD0">
        <w:rPr>
          <w:rFonts w:ascii="Times New Roman" w:hAnsi="Times New Roman" w:cs="Times New Roman"/>
          <w:b/>
          <w:bCs/>
          <w:sz w:val="24"/>
          <w:szCs w:val="24"/>
        </w:rPr>
        <w:t>Oct 2025</w:t>
      </w:r>
    </w:p>
    <w:p w14:paraId="5D0921C0" w14:textId="77777777" w:rsidR="00381355" w:rsidRDefault="00B5003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Salesforce Developer</w:t>
      </w:r>
    </w:p>
    <w:p w14:paraId="29D6B04F" w14:textId="11D93959" w:rsidR="00452DF1" w:rsidRDefault="00B5003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 -</w:t>
      </w:r>
    </w:p>
    <w:p w14:paraId="5725A653" w14:textId="77777777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>Requirement Analysis, Prepared detailed functional &amp; technical design document</w:t>
      </w:r>
    </w:p>
    <w:p w14:paraId="5A6A9046" w14:textId="77777777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>Reviewing Production issues, Daily operations supervision and managing support schedule.</w:t>
      </w:r>
    </w:p>
    <w:p w14:paraId="452DAA44" w14:textId="77777777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>Tracking deliverables and delivering high quality of work in timely manner, not breaching the SLA’s.</w:t>
      </w:r>
    </w:p>
    <w:p w14:paraId="03E9CE92" w14:textId="77777777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>Providing permanent fix for frequently occurring issues.</w:t>
      </w:r>
    </w:p>
    <w:p w14:paraId="3BA65EAD" w14:textId="77777777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>Giving presentations to the clients describing the technical flow of the application.</w:t>
      </w:r>
    </w:p>
    <w:p w14:paraId="788AF00E" w14:textId="77777777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>Handling client escalations and aligning the right resources to address the issues.</w:t>
      </w:r>
    </w:p>
    <w:p w14:paraId="052847CB" w14:textId="381189E1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 xml:space="preserve">Preparing and </w:t>
      </w:r>
      <w:r w:rsidR="00381355"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>presenting</w:t>
      </w: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 xml:space="preserve"> the weekly status reports of the assignments to business and Senior management.</w:t>
      </w:r>
    </w:p>
    <w:p w14:paraId="7556F037" w14:textId="77777777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>Providing on-going direction, training and development opportunities to the team.</w:t>
      </w:r>
    </w:p>
    <w:p w14:paraId="234A5409" w14:textId="77777777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 xml:space="preserve">Scheduling One-on-One meetings with the team to set the goals and expectations. </w:t>
      </w:r>
    </w:p>
    <w:p w14:paraId="7586A007" w14:textId="77777777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 xml:space="preserve">Measure teams KPI’s. </w:t>
      </w:r>
    </w:p>
    <w:p w14:paraId="48B626AD" w14:textId="77777777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>Mentoring the team to prepare of detailed functional &amp; technical design document.</w:t>
      </w:r>
    </w:p>
    <w:p w14:paraId="0EF697B0" w14:textId="77777777" w:rsidR="00C51886" w:rsidRPr="00381355" w:rsidRDefault="00C51886" w:rsidP="00381355">
      <w:pPr>
        <w:pStyle w:val="NoSpacing"/>
        <w:numPr>
          <w:ilvl w:val="0"/>
          <w:numId w:val="7"/>
        </w:numPr>
        <w:suppressAutoHyphens w:val="0"/>
        <w:ind w:left="284" w:hanging="284"/>
        <w:jc w:val="both"/>
        <w:rPr>
          <w:rFonts w:ascii="Times New Roman" w:eastAsia="Times New Roman" w:hAnsi="Times New Roman"/>
          <w:bCs/>
          <w:kern w:val="1"/>
          <w:sz w:val="24"/>
          <w:szCs w:val="24"/>
        </w:rPr>
      </w:pPr>
      <w:r w:rsidRPr="00381355">
        <w:rPr>
          <w:rFonts w:ascii="Times New Roman" w:eastAsia="Times New Roman" w:hAnsi="Times New Roman"/>
          <w:bCs/>
          <w:kern w:val="1"/>
          <w:sz w:val="24"/>
          <w:szCs w:val="24"/>
        </w:rPr>
        <w:t>Worked on workflows rules, validation rules, formulas, and process builders.</w:t>
      </w:r>
    </w:p>
    <w:p w14:paraId="547E16CB" w14:textId="2525F070" w:rsidR="00452DF1" w:rsidRPr="0051020A" w:rsidRDefault="00C51886" w:rsidP="00381355">
      <w:pPr>
        <w:pStyle w:val="ListParagraph"/>
        <w:numPr>
          <w:ilvl w:val="0"/>
          <w:numId w:val="7"/>
        </w:numPr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81355">
        <w:rPr>
          <w:rFonts w:ascii="Times New Roman" w:hAnsi="Times New Roman"/>
          <w:bCs/>
          <w:kern w:val="1"/>
          <w:sz w:val="24"/>
          <w:szCs w:val="24"/>
        </w:rPr>
        <w:t>Worked on profiles, users, security controls, page layouts, and record types.</w:t>
      </w:r>
    </w:p>
    <w:p w14:paraId="454D4BA7" w14:textId="78BA57E2" w:rsidR="0051020A" w:rsidRPr="0051020A" w:rsidRDefault="0051020A" w:rsidP="00381355">
      <w:pPr>
        <w:pStyle w:val="ListParagraph"/>
        <w:numPr>
          <w:ilvl w:val="0"/>
          <w:numId w:val="7"/>
        </w:numPr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/>
          <w:bCs/>
          <w:kern w:val="1"/>
          <w:sz w:val="24"/>
          <w:szCs w:val="24"/>
        </w:rPr>
        <w:t>Good at creating and executing functional test cases.</w:t>
      </w:r>
    </w:p>
    <w:p w14:paraId="157A08DA" w14:textId="2A82F6F1" w:rsidR="0051020A" w:rsidRDefault="0051020A" w:rsidP="00381355">
      <w:pPr>
        <w:pStyle w:val="ListParagraph"/>
        <w:numPr>
          <w:ilvl w:val="0"/>
          <w:numId w:val="7"/>
        </w:numPr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1020A">
        <w:rPr>
          <w:rFonts w:ascii="Times New Roman" w:eastAsiaTheme="minorEastAsia" w:hAnsi="Times New Roman" w:cs="Times New Roman"/>
          <w:sz w:val="24"/>
          <w:szCs w:val="24"/>
        </w:rPr>
        <w:t>Created structured documentation of all end-user requirements</w:t>
      </w:r>
      <w:r w:rsidR="002A17F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9D89C52" w14:textId="45DBEB4C" w:rsidR="002A17FE" w:rsidRDefault="002A17FE" w:rsidP="00381355">
      <w:pPr>
        <w:pStyle w:val="ListParagraph"/>
        <w:numPr>
          <w:ilvl w:val="0"/>
          <w:numId w:val="7"/>
        </w:numPr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A17FE">
        <w:rPr>
          <w:rFonts w:ascii="Times New Roman" w:eastAsiaTheme="minorEastAsia" w:hAnsi="Times New Roman" w:cs="Times New Roman"/>
          <w:sz w:val="24"/>
          <w:szCs w:val="24"/>
        </w:rPr>
        <w:t>Reviewing test cases, updating old ones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8A02862" w14:textId="55AC7690" w:rsidR="002A17FE" w:rsidRDefault="002A17FE" w:rsidP="00381355">
      <w:pPr>
        <w:pStyle w:val="ListParagraph"/>
        <w:numPr>
          <w:ilvl w:val="0"/>
          <w:numId w:val="7"/>
        </w:numPr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A17FE">
        <w:rPr>
          <w:rFonts w:ascii="Times New Roman" w:eastAsiaTheme="minorEastAsia" w:hAnsi="Times New Roman" w:cs="Times New Roman"/>
          <w:sz w:val="24"/>
          <w:szCs w:val="24"/>
        </w:rPr>
        <w:t>Participation in regression testing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14:paraId="331EF4F9" w14:textId="7FAA4161" w:rsidR="002A17FE" w:rsidRDefault="002A17FE" w:rsidP="00381355">
      <w:pPr>
        <w:pStyle w:val="ListParagraph"/>
        <w:numPr>
          <w:ilvl w:val="0"/>
          <w:numId w:val="7"/>
        </w:numPr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A17FE">
        <w:rPr>
          <w:rFonts w:ascii="Times New Roman" w:eastAsiaTheme="minorEastAsia" w:hAnsi="Times New Roman" w:cs="Times New Roman"/>
          <w:sz w:val="24"/>
          <w:szCs w:val="24"/>
        </w:rPr>
        <w:t>Follow up on unclear issues with client/team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90C15BA" w14:textId="7BD78229" w:rsidR="002A17FE" w:rsidRDefault="002A17FE" w:rsidP="00381355">
      <w:pPr>
        <w:pStyle w:val="ListParagraph"/>
        <w:numPr>
          <w:ilvl w:val="0"/>
          <w:numId w:val="7"/>
        </w:numPr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A17FE">
        <w:rPr>
          <w:rFonts w:ascii="Times New Roman" w:eastAsiaTheme="minorEastAsia" w:hAnsi="Times New Roman" w:cs="Times New Roman"/>
          <w:sz w:val="24"/>
          <w:szCs w:val="24"/>
        </w:rPr>
        <w:t>Keep track of and report overall project QA status to the project team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F6F3934" w14:textId="044590FA" w:rsidR="002A17FE" w:rsidRPr="00381355" w:rsidRDefault="002A17FE" w:rsidP="00381355">
      <w:pPr>
        <w:pStyle w:val="ListParagraph"/>
        <w:numPr>
          <w:ilvl w:val="0"/>
          <w:numId w:val="7"/>
        </w:numPr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A17FE">
        <w:rPr>
          <w:rFonts w:ascii="Times New Roman" w:eastAsiaTheme="minorEastAsia" w:hAnsi="Times New Roman" w:cs="Times New Roman"/>
          <w:sz w:val="24"/>
          <w:szCs w:val="24"/>
        </w:rPr>
        <w:t>Defect logging, Bug documentation, Bug tracking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4CD8E4F" w14:textId="77777777" w:rsidR="00381355" w:rsidRPr="00381355" w:rsidRDefault="00381355" w:rsidP="00381355">
      <w:pPr>
        <w:pStyle w:val="ListParagraph"/>
        <w:ind w:left="284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8830EB8" w14:textId="2A2B36B8" w:rsidR="00452DF1" w:rsidRPr="00381355" w:rsidRDefault="00B5003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Client: </w:t>
      </w:r>
      <w:r w:rsidR="00C51886" w:rsidRPr="003A68EB">
        <w:rPr>
          <w:rFonts w:ascii="Times New Roman" w:hAnsi="Times New Roman"/>
          <w:b/>
          <w:bCs/>
          <w:color w:val="000000"/>
          <w:szCs w:val="22"/>
        </w:rPr>
        <w:t>Univar</w:t>
      </w:r>
      <w:r w:rsidR="00381355">
        <w:rPr>
          <w:rFonts w:ascii="Times New Roman" w:hAnsi="Times New Roman"/>
          <w:b/>
          <w:bCs/>
          <w:color w:val="000000"/>
          <w:szCs w:val="22"/>
        </w:rPr>
        <w:t xml:space="preserve"> </w:t>
      </w:r>
      <w:r w:rsidR="00381355">
        <w:rPr>
          <w:rFonts w:ascii="Times New Roman" w:hAnsi="Times New Roman"/>
          <w:b/>
          <w:bCs/>
          <w:color w:val="000000"/>
          <w:szCs w:val="22"/>
        </w:rPr>
        <w:tab/>
      </w:r>
      <w:r w:rsidR="00381355">
        <w:rPr>
          <w:rFonts w:ascii="Times New Roman" w:hAnsi="Times New Roman"/>
          <w:b/>
          <w:bCs/>
          <w:color w:val="000000"/>
          <w:szCs w:val="22"/>
        </w:rPr>
        <w:tab/>
      </w:r>
      <w:r w:rsidR="00381355">
        <w:rPr>
          <w:rFonts w:ascii="Times New Roman" w:hAnsi="Times New Roman"/>
          <w:b/>
          <w:bCs/>
          <w:color w:val="000000"/>
          <w:szCs w:val="22"/>
        </w:rPr>
        <w:tab/>
      </w:r>
      <w:r w:rsidR="00381355">
        <w:rPr>
          <w:rFonts w:ascii="Times New Roman" w:hAnsi="Times New Roman"/>
          <w:b/>
          <w:bCs/>
          <w:color w:val="000000"/>
          <w:szCs w:val="22"/>
        </w:rPr>
        <w:tab/>
      </w:r>
      <w:r w:rsidR="00381355">
        <w:rPr>
          <w:rFonts w:ascii="Times New Roman" w:hAnsi="Times New Roman"/>
          <w:b/>
          <w:bCs/>
          <w:color w:val="000000"/>
          <w:szCs w:val="22"/>
        </w:rPr>
        <w:tab/>
      </w:r>
      <w:r w:rsidR="00381355">
        <w:rPr>
          <w:rFonts w:ascii="Times New Roman" w:hAnsi="Times New Roman"/>
          <w:b/>
          <w:bCs/>
          <w:color w:val="000000"/>
          <w:szCs w:val="22"/>
        </w:rPr>
        <w:tab/>
      </w:r>
      <w:r w:rsidR="00381355">
        <w:rPr>
          <w:rFonts w:ascii="Times New Roman" w:hAnsi="Times New Roman"/>
          <w:b/>
          <w:bCs/>
          <w:color w:val="000000"/>
          <w:szCs w:val="22"/>
        </w:rPr>
        <w:tab/>
      </w:r>
      <w:r w:rsidR="00381355">
        <w:rPr>
          <w:rFonts w:ascii="Times New Roman" w:hAnsi="Times New Roman"/>
          <w:b/>
          <w:bCs/>
          <w:color w:val="000000"/>
          <w:szCs w:val="22"/>
        </w:rPr>
        <w:tab/>
        <w:t xml:space="preserve">        </w:t>
      </w:r>
      <w:r w:rsidR="00381355" w:rsidRPr="00381355">
        <w:rPr>
          <w:rFonts w:ascii="Times New Roman" w:hAnsi="Times New Roman" w:cs="Times New Roman"/>
          <w:b/>
          <w:bCs/>
          <w:sz w:val="24"/>
          <w:szCs w:val="24"/>
        </w:rPr>
        <w:t>Aug 2017 – Oct 2017</w:t>
      </w:r>
    </w:p>
    <w:p w14:paraId="1299C43A" w14:textId="20A32658" w:rsidR="00452DF1" w:rsidRPr="00381355" w:rsidRDefault="00B5003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Salesforce Developer</w:t>
      </w:r>
    </w:p>
    <w:p w14:paraId="2F553555" w14:textId="77777777" w:rsidR="00452DF1" w:rsidRDefault="00B500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 -</w:t>
      </w:r>
    </w:p>
    <w:p w14:paraId="68890AED" w14:textId="77777777" w:rsidR="00B22521" w:rsidRPr="00B22521" w:rsidRDefault="00B22521" w:rsidP="00381355">
      <w:pPr>
        <w:pStyle w:val="Normal1"/>
        <w:widowControl/>
        <w:numPr>
          <w:ilvl w:val="0"/>
          <w:numId w:val="11"/>
        </w:numPr>
        <w:suppressAutoHyphens w:val="0"/>
        <w:ind w:left="284" w:hanging="284"/>
        <w:contextualSpacing/>
        <w:jc w:val="both"/>
        <w:rPr>
          <w:rFonts w:eastAsiaTheme="minorEastAsia"/>
          <w:sz w:val="24"/>
          <w:szCs w:val="24"/>
        </w:rPr>
      </w:pPr>
      <w:r w:rsidRPr="00B22521">
        <w:rPr>
          <w:rFonts w:eastAsiaTheme="minorEastAsia"/>
          <w:sz w:val="24"/>
          <w:szCs w:val="24"/>
        </w:rPr>
        <w:t>Analyzed requirements, Involved in the development of modules.</w:t>
      </w:r>
    </w:p>
    <w:p w14:paraId="6C75191C" w14:textId="77777777" w:rsidR="00B22521" w:rsidRPr="00B22521" w:rsidRDefault="00B22521" w:rsidP="00381355">
      <w:pPr>
        <w:pStyle w:val="Normal1"/>
        <w:widowControl/>
        <w:numPr>
          <w:ilvl w:val="0"/>
          <w:numId w:val="11"/>
        </w:numPr>
        <w:suppressAutoHyphens w:val="0"/>
        <w:ind w:left="284" w:hanging="284"/>
        <w:contextualSpacing/>
        <w:jc w:val="both"/>
        <w:rPr>
          <w:rFonts w:eastAsiaTheme="minorEastAsia"/>
          <w:sz w:val="24"/>
          <w:szCs w:val="24"/>
        </w:rPr>
      </w:pPr>
      <w:r w:rsidRPr="00B22521">
        <w:rPr>
          <w:rFonts w:eastAsiaTheme="minorEastAsia"/>
          <w:sz w:val="24"/>
          <w:szCs w:val="24"/>
        </w:rPr>
        <w:t>Requirements gathering from the client.</w:t>
      </w:r>
    </w:p>
    <w:p w14:paraId="63514067" w14:textId="77777777" w:rsidR="00B22521" w:rsidRPr="00B22521" w:rsidRDefault="00B22521" w:rsidP="00381355">
      <w:pPr>
        <w:pStyle w:val="Normal1"/>
        <w:widowControl/>
        <w:numPr>
          <w:ilvl w:val="0"/>
          <w:numId w:val="11"/>
        </w:numPr>
        <w:suppressAutoHyphens w:val="0"/>
        <w:ind w:left="284" w:hanging="284"/>
        <w:contextualSpacing/>
        <w:jc w:val="both"/>
        <w:rPr>
          <w:rFonts w:eastAsiaTheme="minorEastAsia"/>
          <w:sz w:val="24"/>
          <w:szCs w:val="24"/>
        </w:rPr>
      </w:pPr>
      <w:r w:rsidRPr="00B22521">
        <w:rPr>
          <w:rFonts w:eastAsiaTheme="minorEastAsia"/>
          <w:sz w:val="24"/>
          <w:szCs w:val="24"/>
        </w:rPr>
        <w:t>Involved in Design of Technical Architecture and design document for the business requirements.</w:t>
      </w:r>
    </w:p>
    <w:p w14:paraId="3F20ABB9" w14:textId="47F4B43D" w:rsidR="00B22521" w:rsidRDefault="00B22521" w:rsidP="00381355">
      <w:pPr>
        <w:numPr>
          <w:ilvl w:val="0"/>
          <w:numId w:val="11"/>
        </w:numPr>
        <w:shd w:val="clear" w:color="auto" w:fill="FFFFFF"/>
        <w:suppressAutoHyphens w:val="0"/>
        <w:ind w:left="284" w:hanging="28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22521">
        <w:rPr>
          <w:rFonts w:ascii="Times New Roman" w:eastAsiaTheme="minorEastAsia" w:hAnsi="Times New Roman" w:cs="Times New Roman"/>
          <w:sz w:val="24"/>
          <w:szCs w:val="24"/>
        </w:rPr>
        <w:t xml:space="preserve">Worked on data </w:t>
      </w:r>
      <w:r w:rsidR="00381355" w:rsidRPr="00B22521">
        <w:rPr>
          <w:rFonts w:ascii="Times New Roman" w:eastAsiaTheme="minorEastAsia" w:hAnsi="Times New Roman" w:cs="Times New Roman"/>
          <w:sz w:val="24"/>
          <w:szCs w:val="24"/>
        </w:rPr>
        <w:t>migration.</w:t>
      </w:r>
    </w:p>
    <w:p w14:paraId="3461D779" w14:textId="77777777" w:rsidR="00452DF1" w:rsidRDefault="00452DF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6DCCAC" w14:textId="452E83C0" w:rsidR="00452DF1" w:rsidRPr="00381355" w:rsidRDefault="00B5003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Client: </w:t>
      </w:r>
      <w:r w:rsidR="00544299">
        <w:rPr>
          <w:rFonts w:ascii="Times New Roman" w:eastAsia="SimSun" w:hAnsi="Times New Roman" w:cs="Times New Roman"/>
          <w:b/>
          <w:bCs/>
          <w:color w:val="000000"/>
          <w:sz w:val="24"/>
          <w:szCs w:val="24"/>
        </w:rPr>
        <w:t>EMC</w:t>
      </w:r>
      <w:r w:rsidR="00381355" w:rsidRPr="0038135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381355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81355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81355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81355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81355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81355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81355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81355">
        <w:rPr>
          <w:rFonts w:ascii="Times New Roman" w:hAnsi="Times New Roman" w:cs="Times New Roman"/>
          <w:sz w:val="24"/>
          <w:szCs w:val="24"/>
          <w:lang w:val="en-IN"/>
        </w:rPr>
        <w:tab/>
      </w:r>
      <w:r w:rsidR="00381355">
        <w:rPr>
          <w:rFonts w:ascii="Times New Roman" w:hAnsi="Times New Roman" w:cs="Times New Roman"/>
          <w:sz w:val="24"/>
          <w:szCs w:val="24"/>
          <w:lang w:val="en-IN"/>
        </w:rPr>
        <w:tab/>
        <w:t xml:space="preserve">        </w:t>
      </w:r>
      <w:r w:rsidR="00381355" w:rsidRPr="00381355">
        <w:rPr>
          <w:rFonts w:ascii="Times New Roman" w:hAnsi="Times New Roman" w:cs="Times New Roman"/>
          <w:b/>
          <w:bCs/>
          <w:sz w:val="24"/>
          <w:szCs w:val="24"/>
          <w:lang w:val="en-IN"/>
        </w:rPr>
        <w:t>Feb 2017</w:t>
      </w:r>
      <w:r w:rsidR="00381355" w:rsidRPr="00381355">
        <w:rPr>
          <w:rFonts w:ascii="Times New Roman" w:hAnsi="Times New Roman" w:cs="Times New Roman"/>
          <w:b/>
          <w:bCs/>
          <w:sz w:val="24"/>
          <w:szCs w:val="24"/>
        </w:rPr>
        <w:t xml:space="preserve"> – Jul 2017</w:t>
      </w:r>
    </w:p>
    <w:p w14:paraId="6C051D60" w14:textId="368D08E0" w:rsidR="00452DF1" w:rsidRDefault="00B5003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="00302E6A">
        <w:rPr>
          <w:rFonts w:ascii="Times New Roman" w:hAnsi="Times New Roman" w:cs="Times New Roman"/>
          <w:sz w:val="24"/>
          <w:szCs w:val="24"/>
        </w:rPr>
        <w:t xml:space="preserve"> </w:t>
      </w:r>
      <w:r w:rsidR="00544299">
        <w:rPr>
          <w:rFonts w:ascii="Times New Roman" w:hAnsi="Times New Roman" w:cs="Times New Roman"/>
          <w:b/>
          <w:bCs/>
          <w:sz w:val="24"/>
          <w:szCs w:val="24"/>
        </w:rPr>
        <w:t>Salesforce Developer</w:t>
      </w:r>
    </w:p>
    <w:p w14:paraId="4811FCEA" w14:textId="42A7009F" w:rsidR="00544299" w:rsidRDefault="00B50030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Responsibilities: -</w:t>
      </w:r>
    </w:p>
    <w:p w14:paraId="3E30DB7E" w14:textId="6BDB1B43" w:rsidR="00544299" w:rsidRPr="00544299" w:rsidRDefault="00544299" w:rsidP="00381355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rFonts w:eastAsiaTheme="minorEastAsia"/>
          <w:sz w:val="24"/>
          <w:szCs w:val="24"/>
        </w:rPr>
      </w:pPr>
      <w:r w:rsidRPr="00544299">
        <w:rPr>
          <w:rFonts w:eastAsiaTheme="minorEastAsia"/>
          <w:sz w:val="24"/>
          <w:szCs w:val="24"/>
        </w:rPr>
        <w:t xml:space="preserve">Handled production support and </w:t>
      </w:r>
      <w:r w:rsidR="00381355" w:rsidRPr="00544299">
        <w:rPr>
          <w:rFonts w:eastAsiaTheme="minorEastAsia"/>
          <w:sz w:val="24"/>
          <w:szCs w:val="24"/>
        </w:rPr>
        <w:t>enhancements.</w:t>
      </w:r>
      <w:r w:rsidRPr="00544299">
        <w:rPr>
          <w:rFonts w:eastAsiaTheme="minorEastAsia"/>
          <w:sz w:val="24"/>
          <w:szCs w:val="24"/>
        </w:rPr>
        <w:t xml:space="preserve"> </w:t>
      </w:r>
    </w:p>
    <w:p w14:paraId="73613B19" w14:textId="77777777" w:rsidR="00544299" w:rsidRPr="00544299" w:rsidRDefault="00544299" w:rsidP="00381355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rFonts w:eastAsiaTheme="minorEastAsia"/>
          <w:sz w:val="24"/>
          <w:szCs w:val="24"/>
        </w:rPr>
      </w:pPr>
      <w:r w:rsidRPr="00544299">
        <w:rPr>
          <w:rFonts w:eastAsiaTheme="minorEastAsia"/>
          <w:sz w:val="24"/>
          <w:szCs w:val="24"/>
        </w:rPr>
        <w:t>Customizing application as per client requirement.</w:t>
      </w:r>
    </w:p>
    <w:p w14:paraId="74253579" w14:textId="77777777" w:rsidR="00544299" w:rsidRDefault="00544299" w:rsidP="00381355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rFonts w:eastAsiaTheme="minorEastAsia"/>
          <w:sz w:val="24"/>
          <w:szCs w:val="24"/>
        </w:rPr>
      </w:pPr>
      <w:r w:rsidRPr="00544299">
        <w:rPr>
          <w:rFonts w:eastAsiaTheme="minorEastAsia"/>
          <w:sz w:val="24"/>
          <w:szCs w:val="24"/>
        </w:rPr>
        <w:t>Generated Extensive Reports and Dashboards</w:t>
      </w:r>
    </w:p>
    <w:p w14:paraId="0562CB0E" w14:textId="77777777" w:rsidR="00452DF1" w:rsidRDefault="00452DF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D8A802" w14:textId="2208C636" w:rsidR="00452DF1" w:rsidRPr="00302E6A" w:rsidRDefault="53CA2A26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Client:</w:t>
      </w:r>
      <w:r w:rsidR="00302E6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89044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Kemper</w:t>
      </w:r>
      <w:r w:rsidR="00302E6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02E6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ab/>
      </w:r>
      <w:r w:rsidR="00302E6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ab/>
      </w:r>
      <w:r w:rsidR="00302E6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ab/>
      </w:r>
      <w:r w:rsidR="00302E6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ab/>
      </w:r>
      <w:r w:rsidR="00302E6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ab/>
      </w:r>
      <w:r w:rsidR="00302E6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ab/>
      </w:r>
      <w:r w:rsidR="00302E6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ab/>
      </w:r>
      <w:r w:rsidR="00302E6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ab/>
        <w:t xml:space="preserve">       </w:t>
      </w:r>
      <w:r w:rsidR="00302E6A" w:rsidRPr="00302E6A">
        <w:rPr>
          <w:rFonts w:ascii="Times New Roman" w:hAnsi="Times New Roman" w:cs="Times New Roman"/>
          <w:b/>
          <w:bCs/>
          <w:sz w:val="24"/>
          <w:szCs w:val="24"/>
          <w:lang w:val="en-IN"/>
        </w:rPr>
        <w:t>May 2014 – Jan 2017</w:t>
      </w:r>
    </w:p>
    <w:p w14:paraId="6EE17420" w14:textId="6A4596F5" w:rsidR="00452DF1" w:rsidRDefault="00B50030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Role:</w:t>
      </w:r>
      <w:r w:rsidR="00302E6A">
        <w:rPr>
          <w:rFonts w:ascii="Times New Roman" w:hAnsi="Times New Roman" w:cs="Times New Roman"/>
          <w:sz w:val="24"/>
          <w:szCs w:val="24"/>
        </w:rPr>
        <w:t xml:space="preserve"> </w:t>
      </w:r>
      <w:r w:rsidR="006E43FE">
        <w:rPr>
          <w:rFonts w:ascii="Times New Roman" w:hAnsi="Times New Roman" w:cs="Times New Roman"/>
          <w:b/>
          <w:bCs/>
          <w:sz w:val="24"/>
          <w:szCs w:val="24"/>
        </w:rPr>
        <w:t>ColdFusion Developer</w:t>
      </w:r>
    </w:p>
    <w:p w14:paraId="5760B84A" w14:textId="162C1F9A" w:rsidR="00452DF1" w:rsidRDefault="00B50030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Responsibilities: -</w:t>
      </w:r>
    </w:p>
    <w:p w14:paraId="1FA35739" w14:textId="09FE6882" w:rsidR="00F23916" w:rsidRPr="00F23916" w:rsidRDefault="00F23916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F23916">
        <w:rPr>
          <w:sz w:val="24"/>
          <w:szCs w:val="24"/>
          <w:lang w:val="en-IN"/>
        </w:rPr>
        <w:t xml:space="preserve">Involved in the Analysis and Design of </w:t>
      </w:r>
      <w:r w:rsidR="00302E6A" w:rsidRPr="00F23916">
        <w:rPr>
          <w:sz w:val="24"/>
          <w:szCs w:val="24"/>
          <w:lang w:val="en-IN"/>
        </w:rPr>
        <w:t>modules.</w:t>
      </w:r>
    </w:p>
    <w:p w14:paraId="5855E578" w14:textId="5C155BA7" w:rsidR="00F23916" w:rsidRPr="00F23916" w:rsidRDefault="001003BD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F23916">
        <w:rPr>
          <w:sz w:val="24"/>
          <w:szCs w:val="24"/>
          <w:lang w:val="en-IN"/>
        </w:rPr>
        <w:t>Enhancements</w:t>
      </w:r>
      <w:r w:rsidR="00F23916" w:rsidRPr="00F23916">
        <w:rPr>
          <w:sz w:val="24"/>
          <w:szCs w:val="24"/>
          <w:lang w:val="en-IN"/>
        </w:rPr>
        <w:t>, Code fix and testing</w:t>
      </w:r>
    </w:p>
    <w:p w14:paraId="72511C89" w14:textId="77777777" w:rsidR="00F23916" w:rsidRPr="00F23916" w:rsidRDefault="00F23916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F23916">
        <w:rPr>
          <w:sz w:val="24"/>
          <w:szCs w:val="24"/>
          <w:lang w:val="en-IN"/>
        </w:rPr>
        <w:t>Code Review and version control</w:t>
      </w:r>
    </w:p>
    <w:p w14:paraId="2CC09BD9" w14:textId="77777777" w:rsidR="00F23916" w:rsidRPr="00F23916" w:rsidRDefault="00F23916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F23916">
        <w:rPr>
          <w:sz w:val="24"/>
          <w:szCs w:val="24"/>
          <w:lang w:val="en-IN"/>
        </w:rPr>
        <w:t>Preparing FRD and estimates for new requirements</w:t>
      </w:r>
    </w:p>
    <w:p w14:paraId="742792D8" w14:textId="74C5C293" w:rsidR="00F23916" w:rsidRPr="00F23916" w:rsidRDefault="00F23916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F23916">
        <w:rPr>
          <w:sz w:val="24"/>
          <w:szCs w:val="24"/>
          <w:lang w:val="en-IN"/>
        </w:rPr>
        <w:t xml:space="preserve">Interaction with Client and providing updates of the </w:t>
      </w:r>
      <w:r w:rsidR="00302E6A" w:rsidRPr="00F23916">
        <w:rPr>
          <w:sz w:val="24"/>
          <w:szCs w:val="24"/>
          <w:lang w:val="en-IN"/>
        </w:rPr>
        <w:t>team.</w:t>
      </w:r>
    </w:p>
    <w:p w14:paraId="2D395F75" w14:textId="77777777" w:rsidR="00F23916" w:rsidRPr="00F23916" w:rsidRDefault="00F23916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F23916">
        <w:rPr>
          <w:sz w:val="24"/>
          <w:szCs w:val="24"/>
          <w:lang w:val="en-IN"/>
        </w:rPr>
        <w:t xml:space="preserve">Work allocation to team </w:t>
      </w:r>
    </w:p>
    <w:p w14:paraId="0D0FD011" w14:textId="77777777" w:rsidR="00F23916" w:rsidRPr="00F23916" w:rsidRDefault="00F23916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F23916">
        <w:rPr>
          <w:sz w:val="24"/>
          <w:szCs w:val="24"/>
          <w:lang w:val="en-IN"/>
        </w:rPr>
        <w:t xml:space="preserve">Preparation of weekly and monthly status reports </w:t>
      </w:r>
    </w:p>
    <w:p w14:paraId="1D9FFC9B" w14:textId="28064D73" w:rsidR="00B8611D" w:rsidRDefault="00F23916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F23916">
        <w:rPr>
          <w:sz w:val="24"/>
          <w:szCs w:val="24"/>
          <w:lang w:val="en-IN"/>
        </w:rPr>
        <w:t>Knowledge transfer to the new joiners in the team</w:t>
      </w:r>
    </w:p>
    <w:p w14:paraId="766FED2C" w14:textId="53690C7F" w:rsidR="002A17FE" w:rsidRPr="002A17FE" w:rsidRDefault="002A17FE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>
        <w:rPr>
          <w:bCs/>
          <w:kern w:val="1"/>
          <w:sz w:val="24"/>
          <w:szCs w:val="24"/>
        </w:rPr>
        <w:t>Good at creating and executing functional test cases.</w:t>
      </w:r>
    </w:p>
    <w:p w14:paraId="342107DA" w14:textId="6FB4E881" w:rsidR="002A17FE" w:rsidRPr="002A17FE" w:rsidRDefault="002A17FE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51020A">
        <w:rPr>
          <w:rFonts w:eastAsiaTheme="minorEastAsia"/>
          <w:sz w:val="24"/>
          <w:szCs w:val="24"/>
        </w:rPr>
        <w:t>Created structured documentation of all end-user requirements</w:t>
      </w:r>
      <w:r>
        <w:rPr>
          <w:rFonts w:eastAsiaTheme="minorEastAsia"/>
          <w:sz w:val="24"/>
          <w:szCs w:val="24"/>
        </w:rPr>
        <w:t>.</w:t>
      </w:r>
    </w:p>
    <w:p w14:paraId="1ED28618" w14:textId="50895CD3" w:rsidR="002A17FE" w:rsidRPr="002A17FE" w:rsidRDefault="002A17FE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2A17FE">
        <w:rPr>
          <w:rFonts w:eastAsiaTheme="minorEastAsia"/>
          <w:sz w:val="24"/>
          <w:szCs w:val="24"/>
        </w:rPr>
        <w:t>Reviewing test cases, updating old ones</w:t>
      </w:r>
      <w:r>
        <w:rPr>
          <w:rFonts w:eastAsiaTheme="minorEastAsia"/>
          <w:sz w:val="24"/>
          <w:szCs w:val="24"/>
        </w:rPr>
        <w:t>.</w:t>
      </w:r>
    </w:p>
    <w:p w14:paraId="67659774" w14:textId="34DCC28F" w:rsidR="002A17FE" w:rsidRPr="002A17FE" w:rsidRDefault="002A17FE" w:rsidP="002A17FE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2A17FE">
        <w:rPr>
          <w:rFonts w:eastAsiaTheme="minorEastAsia"/>
          <w:sz w:val="24"/>
          <w:szCs w:val="24"/>
        </w:rPr>
        <w:t>Participation in regression testing</w:t>
      </w:r>
      <w:r>
        <w:rPr>
          <w:rFonts w:eastAsiaTheme="minorEastAsia"/>
          <w:sz w:val="24"/>
          <w:szCs w:val="24"/>
        </w:rPr>
        <w:t>.</w:t>
      </w:r>
    </w:p>
    <w:p w14:paraId="3F702571" w14:textId="0D8C0667" w:rsidR="002A17FE" w:rsidRPr="002A17FE" w:rsidRDefault="002A17FE" w:rsidP="002A17FE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2A17FE">
        <w:rPr>
          <w:rFonts w:eastAsiaTheme="minorEastAsia"/>
          <w:sz w:val="24"/>
          <w:szCs w:val="24"/>
        </w:rPr>
        <w:t>Follow up on unclear issues with client/team.</w:t>
      </w:r>
    </w:p>
    <w:p w14:paraId="4C5933E5" w14:textId="77777777" w:rsidR="002A17FE" w:rsidRPr="002A17FE" w:rsidRDefault="002A17FE" w:rsidP="002A17FE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2A17FE">
        <w:rPr>
          <w:rFonts w:eastAsiaTheme="minorEastAsia"/>
          <w:sz w:val="24"/>
          <w:szCs w:val="24"/>
        </w:rPr>
        <w:t>Keep track of and report overall project QA status to the project team.</w:t>
      </w:r>
    </w:p>
    <w:p w14:paraId="1528BBD9" w14:textId="77777777" w:rsidR="002A17FE" w:rsidRPr="002A17FE" w:rsidRDefault="002A17FE" w:rsidP="002A17FE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2A17FE">
        <w:rPr>
          <w:rFonts w:eastAsiaTheme="minorEastAsia"/>
          <w:sz w:val="24"/>
          <w:szCs w:val="24"/>
        </w:rPr>
        <w:t>Defect logging, Bug documentation, Bug tracking.</w:t>
      </w:r>
    </w:p>
    <w:p w14:paraId="2B33D33C" w14:textId="77777777" w:rsidR="002A17FE" w:rsidRPr="00A57EED" w:rsidRDefault="002A17FE" w:rsidP="002A17FE">
      <w:pPr>
        <w:pStyle w:val="Normal1"/>
        <w:widowControl/>
        <w:suppressAutoHyphens w:val="0"/>
        <w:ind w:left="284"/>
        <w:contextualSpacing/>
        <w:jc w:val="both"/>
        <w:rPr>
          <w:sz w:val="24"/>
          <w:szCs w:val="24"/>
        </w:rPr>
      </w:pPr>
    </w:p>
    <w:p w14:paraId="2946DB82" w14:textId="77777777" w:rsidR="00452DF1" w:rsidRDefault="00452D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53058" w14:textId="521B5AD0" w:rsidR="00B8611D" w:rsidRDefault="00B8611D" w:rsidP="00B8611D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Client:</w:t>
      </w:r>
      <w:r w:rsidR="00302E6A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4561CE" w:rsidRPr="003A68EB">
        <w:rPr>
          <w:rFonts w:ascii="Times New Roman" w:hAnsi="Times New Roman"/>
          <w:b/>
          <w:bCs/>
          <w:color w:val="000000"/>
          <w:szCs w:val="22"/>
        </w:rPr>
        <w:t>Ford of Australia</w:t>
      </w:r>
      <w:r w:rsidR="003C7344">
        <w:rPr>
          <w:rFonts w:ascii="Times New Roman" w:hAnsi="Times New Roman"/>
          <w:b/>
          <w:bCs/>
          <w:color w:val="000000"/>
          <w:szCs w:val="22"/>
        </w:rPr>
        <w:t xml:space="preserve"> </w:t>
      </w:r>
      <w:r w:rsidR="003C7344">
        <w:rPr>
          <w:rFonts w:ascii="Times New Roman" w:hAnsi="Times New Roman"/>
          <w:b/>
          <w:bCs/>
          <w:color w:val="000000"/>
          <w:szCs w:val="22"/>
        </w:rPr>
        <w:tab/>
      </w:r>
      <w:r w:rsidR="003C7344">
        <w:rPr>
          <w:rFonts w:ascii="Times New Roman" w:hAnsi="Times New Roman"/>
          <w:b/>
          <w:bCs/>
          <w:color w:val="000000"/>
          <w:szCs w:val="22"/>
        </w:rPr>
        <w:tab/>
      </w:r>
      <w:r w:rsidR="003C7344">
        <w:rPr>
          <w:rFonts w:ascii="Times New Roman" w:hAnsi="Times New Roman"/>
          <w:b/>
          <w:bCs/>
          <w:color w:val="000000"/>
          <w:szCs w:val="22"/>
        </w:rPr>
        <w:tab/>
      </w:r>
      <w:r w:rsidR="003C7344">
        <w:rPr>
          <w:rFonts w:ascii="Times New Roman" w:hAnsi="Times New Roman"/>
          <w:b/>
          <w:bCs/>
          <w:color w:val="000000"/>
          <w:szCs w:val="22"/>
        </w:rPr>
        <w:tab/>
      </w:r>
      <w:r w:rsidR="003C7344">
        <w:rPr>
          <w:rFonts w:ascii="Times New Roman" w:hAnsi="Times New Roman"/>
          <w:b/>
          <w:bCs/>
          <w:color w:val="000000"/>
          <w:szCs w:val="22"/>
        </w:rPr>
        <w:tab/>
      </w:r>
      <w:r w:rsidR="003C7344">
        <w:rPr>
          <w:rFonts w:ascii="Times New Roman" w:hAnsi="Times New Roman"/>
          <w:b/>
          <w:bCs/>
          <w:color w:val="000000"/>
          <w:szCs w:val="22"/>
        </w:rPr>
        <w:tab/>
      </w:r>
      <w:r w:rsidR="003C7344">
        <w:rPr>
          <w:rFonts w:ascii="Times New Roman" w:hAnsi="Times New Roman"/>
          <w:b/>
          <w:bCs/>
          <w:color w:val="000000"/>
          <w:szCs w:val="22"/>
        </w:rPr>
        <w:tab/>
        <w:t xml:space="preserve">      </w:t>
      </w:r>
      <w:r w:rsidR="003C7344" w:rsidRPr="003C7344">
        <w:rPr>
          <w:rFonts w:ascii="Times New Roman" w:hAnsi="Times New Roman" w:cs="Times New Roman"/>
          <w:b/>
          <w:bCs/>
          <w:sz w:val="24"/>
          <w:szCs w:val="24"/>
          <w:lang w:val="en-IN"/>
        </w:rPr>
        <w:t>Mar 2011 – Apr 2014</w:t>
      </w:r>
    </w:p>
    <w:p w14:paraId="37EC771C" w14:textId="44D8DF2D" w:rsidR="00B8611D" w:rsidRDefault="00B8611D" w:rsidP="00B8611D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Role:</w:t>
      </w:r>
      <w:r w:rsidR="00302E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ColdFusion Developer</w:t>
      </w:r>
    </w:p>
    <w:p w14:paraId="4FD70D58" w14:textId="2F4A3D51" w:rsidR="00B8611D" w:rsidRDefault="00B8611D" w:rsidP="00B8611D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Responsibilities: </w:t>
      </w:r>
    </w:p>
    <w:p w14:paraId="4424FCA6" w14:textId="4E2FCE97" w:rsidR="0047166F" w:rsidRPr="0047166F" w:rsidRDefault="0047166F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47166F">
        <w:rPr>
          <w:sz w:val="24"/>
          <w:szCs w:val="24"/>
          <w:lang w:val="en-IN"/>
        </w:rPr>
        <w:t xml:space="preserve">Involved in the Analysis and Design of </w:t>
      </w:r>
      <w:r w:rsidR="00302E6A" w:rsidRPr="0047166F">
        <w:rPr>
          <w:sz w:val="24"/>
          <w:szCs w:val="24"/>
          <w:lang w:val="en-IN"/>
        </w:rPr>
        <w:t>modules.</w:t>
      </w:r>
    </w:p>
    <w:p w14:paraId="59FD4F6F" w14:textId="4DEFC5B8" w:rsidR="0047166F" w:rsidRPr="0047166F" w:rsidRDefault="0047166F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47166F">
        <w:rPr>
          <w:sz w:val="24"/>
          <w:szCs w:val="24"/>
          <w:lang w:val="en-IN"/>
        </w:rPr>
        <w:t>Enhancements, Code fix and testing</w:t>
      </w:r>
    </w:p>
    <w:p w14:paraId="65DD3B13" w14:textId="77777777" w:rsidR="0047166F" w:rsidRPr="0047166F" w:rsidRDefault="0047166F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47166F">
        <w:rPr>
          <w:sz w:val="24"/>
          <w:szCs w:val="24"/>
          <w:lang w:val="en-IN"/>
        </w:rPr>
        <w:t>Preparing FRD and estimates for new requirements</w:t>
      </w:r>
    </w:p>
    <w:p w14:paraId="73303B5D" w14:textId="77777777" w:rsidR="0047166F" w:rsidRPr="0047166F" w:rsidRDefault="0047166F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47166F">
        <w:rPr>
          <w:sz w:val="24"/>
          <w:szCs w:val="24"/>
          <w:lang w:val="en-IN"/>
        </w:rPr>
        <w:t>Supporting ColdFusion suite of applications</w:t>
      </w:r>
    </w:p>
    <w:p w14:paraId="1C625B78" w14:textId="77777777" w:rsidR="0047166F" w:rsidRPr="0047166F" w:rsidRDefault="0047166F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47166F">
        <w:rPr>
          <w:sz w:val="24"/>
          <w:szCs w:val="24"/>
          <w:lang w:val="en-IN"/>
        </w:rPr>
        <w:t>Working on change requests</w:t>
      </w:r>
    </w:p>
    <w:p w14:paraId="045BC7AA" w14:textId="77777777" w:rsidR="0047166F" w:rsidRPr="0047166F" w:rsidRDefault="0047166F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47166F">
        <w:rPr>
          <w:sz w:val="24"/>
          <w:szCs w:val="24"/>
          <w:lang w:val="en-IN"/>
        </w:rPr>
        <w:t>Handling client calls</w:t>
      </w:r>
    </w:p>
    <w:p w14:paraId="500779A8" w14:textId="77777777" w:rsidR="0047166F" w:rsidRPr="0047166F" w:rsidRDefault="0047166F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47166F">
        <w:rPr>
          <w:sz w:val="24"/>
          <w:szCs w:val="24"/>
          <w:lang w:val="en-IN"/>
        </w:rPr>
        <w:t>Resolving production issues</w:t>
      </w:r>
    </w:p>
    <w:p w14:paraId="49D30503" w14:textId="77777777" w:rsidR="0047166F" w:rsidRPr="0047166F" w:rsidRDefault="0047166F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47166F">
        <w:rPr>
          <w:sz w:val="24"/>
          <w:szCs w:val="24"/>
          <w:lang w:val="en-IN"/>
        </w:rPr>
        <w:t>Creating metrics</w:t>
      </w:r>
    </w:p>
    <w:p w14:paraId="3F741BE8" w14:textId="0BE88FFB" w:rsidR="0047166F" w:rsidRPr="0047166F" w:rsidRDefault="0047166F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47166F">
        <w:rPr>
          <w:sz w:val="24"/>
          <w:szCs w:val="24"/>
          <w:lang w:val="en-IN"/>
        </w:rPr>
        <w:t xml:space="preserve">Monitoring and </w:t>
      </w:r>
      <w:r w:rsidR="00E615CE" w:rsidRPr="0047166F">
        <w:rPr>
          <w:sz w:val="24"/>
          <w:szCs w:val="24"/>
          <w:lang w:val="en-IN"/>
        </w:rPr>
        <w:t>maintain</w:t>
      </w:r>
      <w:r w:rsidRPr="0047166F">
        <w:rPr>
          <w:sz w:val="24"/>
          <w:szCs w:val="24"/>
          <w:lang w:val="en-IN"/>
        </w:rPr>
        <w:t xml:space="preserve"> the server </w:t>
      </w:r>
      <w:r w:rsidR="000C0B8C" w:rsidRPr="0047166F">
        <w:rPr>
          <w:sz w:val="24"/>
          <w:szCs w:val="24"/>
          <w:lang w:val="en-IN"/>
        </w:rPr>
        <w:t>status.</w:t>
      </w:r>
    </w:p>
    <w:p w14:paraId="645F689F" w14:textId="77777777" w:rsidR="0047166F" w:rsidRPr="0047166F" w:rsidRDefault="0047166F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47166F">
        <w:rPr>
          <w:sz w:val="24"/>
          <w:szCs w:val="24"/>
          <w:lang w:val="en-IN"/>
        </w:rPr>
        <w:t xml:space="preserve">Interaction with Client on daily basis </w:t>
      </w:r>
    </w:p>
    <w:p w14:paraId="6FC365B7" w14:textId="0CC85FA3" w:rsidR="0047166F" w:rsidRPr="0047166F" w:rsidRDefault="0047166F" w:rsidP="00302E6A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47166F">
        <w:rPr>
          <w:sz w:val="24"/>
          <w:szCs w:val="24"/>
          <w:lang w:val="en-IN"/>
        </w:rPr>
        <w:t xml:space="preserve">Code review and Version control </w:t>
      </w:r>
    </w:p>
    <w:p w14:paraId="6EAAF8BC" w14:textId="77777777" w:rsidR="00B8611D" w:rsidRDefault="00B861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AF902C" w14:textId="291E9C36" w:rsidR="0047166F" w:rsidRPr="000C0B8C" w:rsidRDefault="0047166F" w:rsidP="0047166F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Client:</w:t>
      </w:r>
      <w:r w:rsidR="000C0B8C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96740" w:rsidRPr="003A68EB">
        <w:rPr>
          <w:rFonts w:ascii="Times New Roman" w:hAnsi="Times New Roman"/>
          <w:b/>
          <w:bCs/>
          <w:color w:val="000000"/>
          <w:szCs w:val="22"/>
        </w:rPr>
        <w:t>British Telecom</w:t>
      </w:r>
      <w:r w:rsidR="000C0B8C">
        <w:rPr>
          <w:rFonts w:ascii="Times New Roman" w:hAnsi="Times New Roman"/>
          <w:b/>
          <w:bCs/>
          <w:color w:val="000000"/>
          <w:szCs w:val="22"/>
        </w:rPr>
        <w:t xml:space="preserve"> </w:t>
      </w:r>
      <w:r w:rsidR="000C0B8C">
        <w:rPr>
          <w:rFonts w:ascii="Times New Roman" w:hAnsi="Times New Roman"/>
          <w:b/>
          <w:bCs/>
          <w:color w:val="000000"/>
          <w:szCs w:val="22"/>
        </w:rPr>
        <w:tab/>
      </w:r>
      <w:r w:rsidR="000C0B8C">
        <w:rPr>
          <w:rFonts w:ascii="Times New Roman" w:hAnsi="Times New Roman"/>
          <w:b/>
          <w:bCs/>
          <w:color w:val="000000"/>
          <w:szCs w:val="22"/>
        </w:rPr>
        <w:tab/>
      </w:r>
      <w:r w:rsidR="000C0B8C">
        <w:rPr>
          <w:rFonts w:ascii="Times New Roman" w:hAnsi="Times New Roman"/>
          <w:b/>
          <w:bCs/>
          <w:color w:val="000000"/>
          <w:szCs w:val="22"/>
        </w:rPr>
        <w:tab/>
      </w:r>
      <w:r w:rsidR="000C0B8C">
        <w:rPr>
          <w:rFonts w:ascii="Times New Roman" w:hAnsi="Times New Roman"/>
          <w:b/>
          <w:bCs/>
          <w:color w:val="000000"/>
          <w:szCs w:val="22"/>
        </w:rPr>
        <w:tab/>
      </w:r>
      <w:r w:rsidR="000C0B8C">
        <w:rPr>
          <w:rFonts w:ascii="Times New Roman" w:hAnsi="Times New Roman"/>
          <w:b/>
          <w:bCs/>
          <w:color w:val="000000"/>
          <w:szCs w:val="22"/>
        </w:rPr>
        <w:tab/>
      </w:r>
      <w:r w:rsidR="000C0B8C">
        <w:rPr>
          <w:rFonts w:ascii="Times New Roman" w:hAnsi="Times New Roman"/>
          <w:b/>
          <w:bCs/>
          <w:color w:val="000000"/>
          <w:szCs w:val="22"/>
        </w:rPr>
        <w:tab/>
      </w:r>
      <w:r w:rsidR="000C0B8C">
        <w:rPr>
          <w:rFonts w:ascii="Times New Roman" w:hAnsi="Times New Roman"/>
          <w:b/>
          <w:bCs/>
          <w:color w:val="000000"/>
          <w:szCs w:val="22"/>
        </w:rPr>
        <w:tab/>
        <w:t xml:space="preserve">       </w:t>
      </w:r>
      <w:r w:rsidR="000C0B8C" w:rsidRPr="000C0B8C">
        <w:rPr>
          <w:rFonts w:ascii="Times New Roman" w:hAnsi="Times New Roman" w:cs="Times New Roman"/>
          <w:b/>
          <w:bCs/>
          <w:sz w:val="24"/>
          <w:szCs w:val="24"/>
          <w:lang w:val="en-IN"/>
        </w:rPr>
        <w:t>Mar 2010 – Mar 2011</w:t>
      </w:r>
    </w:p>
    <w:p w14:paraId="25F382B5" w14:textId="19A81150" w:rsidR="0047166F" w:rsidRPr="000C0B8C" w:rsidRDefault="0047166F" w:rsidP="0047166F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Role:</w:t>
      </w:r>
      <w:r w:rsidR="000C0B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ColdFusion Developer</w:t>
      </w:r>
    </w:p>
    <w:p w14:paraId="09EA16E6" w14:textId="134450E6" w:rsidR="0047166F" w:rsidRDefault="0047166F" w:rsidP="0047166F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Responsibilities: </w:t>
      </w:r>
    </w:p>
    <w:p w14:paraId="57EFB550" w14:textId="28FBFEAA" w:rsidR="000E7EB3" w:rsidRP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t>Involved in the Analysis and Design of modules.</w:t>
      </w:r>
    </w:p>
    <w:p w14:paraId="220BB13B" w14:textId="77777777" w:rsidR="000E7EB3" w:rsidRP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t xml:space="preserve">Created web pages using CFML, HTML and JavaScript </w:t>
      </w:r>
    </w:p>
    <w:p w14:paraId="359ADEE1" w14:textId="77777777" w:rsidR="000E7EB3" w:rsidRP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lastRenderedPageBreak/>
        <w:t xml:space="preserve">Used </w:t>
      </w:r>
      <w:proofErr w:type="spellStart"/>
      <w:r w:rsidRPr="000E7EB3">
        <w:rPr>
          <w:sz w:val="24"/>
          <w:szCs w:val="24"/>
          <w:lang w:val="en-IN"/>
        </w:rPr>
        <w:t>FuseBox</w:t>
      </w:r>
      <w:proofErr w:type="spellEnd"/>
      <w:r w:rsidRPr="000E7EB3">
        <w:rPr>
          <w:sz w:val="24"/>
          <w:szCs w:val="24"/>
          <w:lang w:val="en-IN"/>
        </w:rPr>
        <w:t xml:space="preserve"> Methodology.</w:t>
      </w:r>
    </w:p>
    <w:p w14:paraId="11652B4B" w14:textId="77777777" w:rsidR="000E7EB3" w:rsidRP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t>Worked on database schema and stored procedures, functions in SQL Server 2000.</w:t>
      </w:r>
    </w:p>
    <w:p w14:paraId="713A8FA5" w14:textId="77777777" w:rsidR="000E7EB3" w:rsidRP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t xml:space="preserve">Handled high volumes of data while maintaining low execution times and high database performance. </w:t>
      </w:r>
    </w:p>
    <w:p w14:paraId="6EA59E01" w14:textId="77777777" w:rsidR="000E7EB3" w:rsidRP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t xml:space="preserve">Involved in database programming. Writing stored procedures. </w:t>
      </w:r>
    </w:p>
    <w:p w14:paraId="62AB904F" w14:textId="14C84FCF" w:rsidR="000E7EB3" w:rsidRP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t xml:space="preserve">Implemented scripts on web pages </w:t>
      </w:r>
      <w:r w:rsidR="00205F94" w:rsidRPr="000E7EB3">
        <w:rPr>
          <w:sz w:val="24"/>
          <w:szCs w:val="24"/>
          <w:lang w:val="en-IN"/>
        </w:rPr>
        <w:t>and</w:t>
      </w:r>
      <w:r w:rsidRPr="000E7EB3">
        <w:rPr>
          <w:sz w:val="24"/>
          <w:szCs w:val="24"/>
          <w:lang w:val="en-IN"/>
        </w:rPr>
        <w:t xml:space="preserve"> on databases to establish data validation while testing for user authenticity.</w:t>
      </w:r>
    </w:p>
    <w:p w14:paraId="6ACC21F4" w14:textId="1F6415D2" w:rsidR="000E7EB3" w:rsidRP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t xml:space="preserve">Involved in alpha, beta and regression testing </w:t>
      </w:r>
      <w:r w:rsidR="00205F94" w:rsidRPr="000E7EB3">
        <w:rPr>
          <w:sz w:val="24"/>
          <w:szCs w:val="24"/>
          <w:lang w:val="en-IN"/>
        </w:rPr>
        <w:t>and</w:t>
      </w:r>
      <w:r w:rsidRPr="000E7EB3">
        <w:rPr>
          <w:sz w:val="24"/>
          <w:szCs w:val="24"/>
          <w:lang w:val="en-IN"/>
        </w:rPr>
        <w:t xml:space="preserve"> involved in user support while in beta phase. </w:t>
      </w:r>
    </w:p>
    <w:p w14:paraId="343F8620" w14:textId="77777777" w:rsidR="000E7EB3" w:rsidRP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t xml:space="preserve">Created developer documentation for future references. </w:t>
      </w:r>
    </w:p>
    <w:p w14:paraId="04095677" w14:textId="77777777" w:rsidR="000E7EB3" w:rsidRP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t xml:space="preserve">Created Technical configuration and administration manual. </w:t>
      </w:r>
    </w:p>
    <w:p w14:paraId="7546C8BA" w14:textId="77777777" w:rsidR="000E7EB3" w:rsidRP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t xml:space="preserve">Interact with the clients and gather the requirements and </w:t>
      </w:r>
      <w:proofErr w:type="spellStart"/>
      <w:r w:rsidRPr="000E7EB3">
        <w:rPr>
          <w:sz w:val="24"/>
          <w:szCs w:val="24"/>
          <w:lang w:val="en-IN"/>
        </w:rPr>
        <w:t>analyzed</w:t>
      </w:r>
      <w:proofErr w:type="spellEnd"/>
      <w:r w:rsidRPr="000E7EB3">
        <w:rPr>
          <w:sz w:val="24"/>
          <w:szCs w:val="24"/>
          <w:lang w:val="en-IN"/>
        </w:rPr>
        <w:t>.</w:t>
      </w:r>
    </w:p>
    <w:p w14:paraId="378F7BEF" w14:textId="77777777" w:rsidR="000E7EB3" w:rsidRDefault="000E7EB3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0E7EB3">
        <w:rPr>
          <w:sz w:val="24"/>
          <w:szCs w:val="24"/>
          <w:lang w:val="en-IN"/>
        </w:rPr>
        <w:t xml:space="preserve">Enhanced existing user interfaces. </w:t>
      </w:r>
    </w:p>
    <w:p w14:paraId="3CBBAC3B" w14:textId="77777777" w:rsidR="00205F94" w:rsidRPr="000E7EB3" w:rsidRDefault="00205F94" w:rsidP="00205F94">
      <w:pPr>
        <w:pStyle w:val="Normal1"/>
        <w:widowControl/>
        <w:suppressAutoHyphens w:val="0"/>
        <w:ind w:left="284"/>
        <w:contextualSpacing/>
        <w:jc w:val="both"/>
        <w:rPr>
          <w:sz w:val="24"/>
          <w:szCs w:val="24"/>
          <w:lang w:val="en-IN"/>
        </w:rPr>
      </w:pPr>
    </w:p>
    <w:p w14:paraId="57C67811" w14:textId="2C9D62CE" w:rsidR="00C130C1" w:rsidRDefault="00C130C1" w:rsidP="00C130C1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Client:</w:t>
      </w:r>
      <w:r w:rsidR="00205F9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Cs w:val="22"/>
        </w:rPr>
        <w:t xml:space="preserve">Police Dept of </w:t>
      </w:r>
      <w:r w:rsidRPr="003A68EB">
        <w:rPr>
          <w:rFonts w:ascii="Times New Roman" w:hAnsi="Times New Roman"/>
          <w:b/>
          <w:bCs/>
          <w:color w:val="000000"/>
          <w:szCs w:val="22"/>
        </w:rPr>
        <w:t>Malaysia</w:t>
      </w:r>
      <w:r w:rsidR="00205F94">
        <w:rPr>
          <w:rFonts w:ascii="Times New Roman" w:hAnsi="Times New Roman"/>
          <w:b/>
          <w:bCs/>
          <w:color w:val="000000"/>
          <w:szCs w:val="22"/>
        </w:rPr>
        <w:t xml:space="preserve"> </w:t>
      </w:r>
      <w:r w:rsidR="00205F94">
        <w:rPr>
          <w:rFonts w:ascii="Times New Roman" w:hAnsi="Times New Roman"/>
          <w:b/>
          <w:bCs/>
          <w:color w:val="000000"/>
          <w:szCs w:val="22"/>
        </w:rPr>
        <w:tab/>
      </w:r>
      <w:r w:rsidR="00205F94">
        <w:rPr>
          <w:rFonts w:ascii="Times New Roman" w:hAnsi="Times New Roman"/>
          <w:b/>
          <w:bCs/>
          <w:color w:val="000000"/>
          <w:szCs w:val="22"/>
        </w:rPr>
        <w:tab/>
      </w:r>
      <w:r w:rsidR="00205F94">
        <w:rPr>
          <w:rFonts w:ascii="Times New Roman" w:hAnsi="Times New Roman"/>
          <w:b/>
          <w:bCs/>
          <w:color w:val="000000"/>
          <w:szCs w:val="22"/>
        </w:rPr>
        <w:tab/>
      </w:r>
      <w:r w:rsidR="00205F94">
        <w:rPr>
          <w:rFonts w:ascii="Times New Roman" w:hAnsi="Times New Roman"/>
          <w:b/>
          <w:bCs/>
          <w:color w:val="000000"/>
          <w:szCs w:val="22"/>
        </w:rPr>
        <w:tab/>
      </w:r>
      <w:r w:rsidR="00205F94">
        <w:rPr>
          <w:rFonts w:ascii="Times New Roman" w:hAnsi="Times New Roman"/>
          <w:b/>
          <w:bCs/>
          <w:color w:val="000000"/>
          <w:szCs w:val="22"/>
        </w:rPr>
        <w:tab/>
      </w:r>
      <w:r w:rsidR="00205F94">
        <w:rPr>
          <w:rFonts w:ascii="Times New Roman" w:hAnsi="Times New Roman"/>
          <w:b/>
          <w:bCs/>
          <w:color w:val="000000"/>
          <w:szCs w:val="22"/>
        </w:rPr>
        <w:tab/>
        <w:t xml:space="preserve">       </w:t>
      </w:r>
      <w:r w:rsidR="00205F94" w:rsidRPr="00205F94">
        <w:rPr>
          <w:rFonts w:ascii="Times New Roman" w:hAnsi="Times New Roman" w:cs="Times New Roman"/>
          <w:b/>
          <w:bCs/>
          <w:sz w:val="24"/>
          <w:szCs w:val="24"/>
          <w:lang w:val="en-IN"/>
        </w:rPr>
        <w:t>Mar 2009 – Apr 2010</w:t>
      </w:r>
    </w:p>
    <w:p w14:paraId="73F91B75" w14:textId="7C193A98" w:rsidR="00C130C1" w:rsidRDefault="00C130C1" w:rsidP="00C130C1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Role</w:t>
      </w:r>
      <w:r w:rsidR="00205F94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ColdFusion Developer</w:t>
      </w:r>
    </w:p>
    <w:p w14:paraId="3DF3513D" w14:textId="105EBA4C" w:rsidR="00C130C1" w:rsidRDefault="00C130C1" w:rsidP="00C130C1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Responsibilities: -</w:t>
      </w:r>
    </w:p>
    <w:p w14:paraId="7230E3AA" w14:textId="77777777" w:rsidR="00791A98" w:rsidRPr="00791A98" w:rsidRDefault="00791A98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791A98">
        <w:rPr>
          <w:sz w:val="24"/>
          <w:szCs w:val="24"/>
          <w:lang w:val="en-IN"/>
        </w:rPr>
        <w:t>Created programs in Cold Fusion MX and JavaScript to run various tasks such as user validation, parsing, functioning of site and conversion of XML getting user data for mining purposes.</w:t>
      </w:r>
    </w:p>
    <w:p w14:paraId="589AD4C9" w14:textId="77777777" w:rsidR="00791A98" w:rsidRPr="00791A98" w:rsidRDefault="00791A98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791A98">
        <w:rPr>
          <w:sz w:val="24"/>
          <w:szCs w:val="24"/>
          <w:lang w:val="en-IN"/>
        </w:rPr>
        <w:t xml:space="preserve">Developed customized web application for client using ColdFusion, SQL, HTML, CSS </w:t>
      </w:r>
    </w:p>
    <w:p w14:paraId="46E20FBE" w14:textId="2A0532F0" w:rsidR="00791A98" w:rsidRPr="00791A98" w:rsidRDefault="00791A98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791A98">
        <w:rPr>
          <w:sz w:val="24"/>
          <w:szCs w:val="24"/>
          <w:lang w:val="en-IN"/>
        </w:rPr>
        <w:t xml:space="preserve">Writing CFML user defined function for </w:t>
      </w:r>
      <w:r w:rsidR="00205F94" w:rsidRPr="00791A98">
        <w:rPr>
          <w:sz w:val="24"/>
          <w:szCs w:val="24"/>
          <w:lang w:val="en-IN"/>
        </w:rPr>
        <w:t>all</w:t>
      </w:r>
      <w:r w:rsidRPr="00791A98">
        <w:rPr>
          <w:sz w:val="24"/>
          <w:szCs w:val="24"/>
          <w:lang w:val="en-IN"/>
        </w:rPr>
        <w:t xml:space="preserve"> the applications</w:t>
      </w:r>
    </w:p>
    <w:p w14:paraId="6982B500" w14:textId="681C0A95" w:rsidR="00791A98" w:rsidRPr="00791A98" w:rsidRDefault="00791A98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791A98">
        <w:rPr>
          <w:sz w:val="24"/>
          <w:szCs w:val="24"/>
          <w:lang w:val="en-IN"/>
        </w:rPr>
        <w:t xml:space="preserve">Designed Data model and Implemented Database Interactions using </w:t>
      </w:r>
      <w:r w:rsidR="00205F94" w:rsidRPr="00791A98">
        <w:rPr>
          <w:sz w:val="24"/>
          <w:szCs w:val="24"/>
          <w:lang w:val="en-IN"/>
        </w:rPr>
        <w:t>SQL.</w:t>
      </w:r>
    </w:p>
    <w:p w14:paraId="5666BE0E" w14:textId="77777777" w:rsidR="00791A98" w:rsidRPr="00791A98" w:rsidRDefault="00791A98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791A98">
        <w:rPr>
          <w:sz w:val="24"/>
          <w:szCs w:val="24"/>
          <w:lang w:val="en-IN"/>
        </w:rPr>
        <w:t xml:space="preserve">Job involved regular interactions with the clients for requirement gathering, and customization of the application according to different user requirements. </w:t>
      </w:r>
    </w:p>
    <w:p w14:paraId="3E95FEFF" w14:textId="77777777" w:rsidR="00791A98" w:rsidRPr="00791A98" w:rsidRDefault="00791A98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791A98">
        <w:rPr>
          <w:sz w:val="24"/>
          <w:szCs w:val="24"/>
          <w:lang w:val="en-IN"/>
        </w:rPr>
        <w:t xml:space="preserve">Giving presentations describing the technical flow of the application at the client side. </w:t>
      </w:r>
    </w:p>
    <w:p w14:paraId="1B64434C" w14:textId="77777777" w:rsidR="00791A98" w:rsidRPr="00791A98" w:rsidRDefault="00791A98" w:rsidP="00205F94">
      <w:pPr>
        <w:pStyle w:val="Normal1"/>
        <w:widowControl/>
        <w:numPr>
          <w:ilvl w:val="0"/>
          <w:numId w:val="12"/>
        </w:numPr>
        <w:suppressAutoHyphens w:val="0"/>
        <w:ind w:left="284" w:hanging="284"/>
        <w:contextualSpacing/>
        <w:jc w:val="both"/>
        <w:rPr>
          <w:sz w:val="24"/>
          <w:szCs w:val="24"/>
          <w:lang w:val="en-IN"/>
        </w:rPr>
      </w:pPr>
      <w:r w:rsidRPr="00791A98">
        <w:rPr>
          <w:sz w:val="24"/>
          <w:szCs w:val="24"/>
          <w:lang w:val="en-IN"/>
        </w:rPr>
        <w:t xml:space="preserve">Enhanced existing user interfaces.  </w:t>
      </w:r>
    </w:p>
    <w:p w14:paraId="6E3B40C6" w14:textId="77777777" w:rsidR="00791A98" w:rsidRDefault="00791A98" w:rsidP="00C130C1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</w:pPr>
    </w:p>
    <w:p w14:paraId="5997CC1D" w14:textId="77777777" w:rsidR="00452DF1" w:rsidRDefault="00452DF1">
      <w:pPr>
        <w:rPr>
          <w:rFonts w:ascii="Times New Roman" w:hAnsi="Times New Roman" w:cs="Times New Roman"/>
          <w:b/>
          <w:sz w:val="24"/>
          <w:szCs w:val="24"/>
        </w:rPr>
      </w:pPr>
    </w:p>
    <w:p w14:paraId="38A663CA" w14:textId="6DC2D713" w:rsidR="007F6F66" w:rsidRPr="00205F94" w:rsidRDefault="007F6F66" w:rsidP="007F6F6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05F94">
        <w:rPr>
          <w:rFonts w:ascii="Times New Roman" w:hAnsi="Times New Roman" w:cs="Times New Roman"/>
          <w:b/>
          <w:i/>
          <w:iCs/>
          <w:sz w:val="24"/>
          <w:szCs w:val="24"/>
        </w:rPr>
        <w:t>EDUCATION</w:t>
      </w:r>
      <w:r w:rsidR="00205F94" w:rsidRPr="00205F94">
        <w:rPr>
          <w:rFonts w:ascii="Times New Roman" w:hAnsi="Times New Roman" w:cs="Times New Roman"/>
          <w:b/>
          <w:i/>
          <w:iCs/>
          <w:sz w:val="24"/>
          <w:szCs w:val="24"/>
        </w:rPr>
        <w:t>AL BACKGROUND</w:t>
      </w:r>
    </w:p>
    <w:p w14:paraId="624F068F" w14:textId="77777777" w:rsidR="007F6F66" w:rsidRDefault="007F6F66" w:rsidP="007F6F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0FFD37" w14:textId="4D281B47" w:rsidR="00452DF1" w:rsidRPr="00205F94" w:rsidRDefault="007F6F66" w:rsidP="00205F94">
      <w:pPr>
        <w:pStyle w:val="ListParagraph"/>
        <w:numPr>
          <w:ilvl w:val="0"/>
          <w:numId w:val="16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205F94">
        <w:rPr>
          <w:rFonts w:ascii="Times New Roman" w:hAnsi="Times New Roman" w:cs="Times New Roman"/>
          <w:sz w:val="24"/>
          <w:szCs w:val="24"/>
        </w:rPr>
        <w:t>Master of Computer Applications</w:t>
      </w:r>
    </w:p>
    <w:sectPr w:rsidR="00452DF1" w:rsidRPr="00205F94" w:rsidSect="000B2896">
      <w:headerReference w:type="default" r:id="rId12"/>
      <w:footerReference w:type="default" r:id="rId13"/>
      <w:pgSz w:w="11906" w:h="16838"/>
      <w:pgMar w:top="1440" w:right="1077" w:bottom="1440" w:left="1077" w:header="680" w:footer="257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D5D68" w14:textId="77777777" w:rsidR="00A33A0A" w:rsidRDefault="00A33A0A">
      <w:r>
        <w:separator/>
      </w:r>
    </w:p>
  </w:endnote>
  <w:endnote w:type="continuationSeparator" w:id="0">
    <w:p w14:paraId="0E78824D" w14:textId="77777777" w:rsidR="00A33A0A" w:rsidRDefault="00A33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Print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A9BA9" w14:textId="10001CE1" w:rsidR="009D4474" w:rsidRPr="00B91141" w:rsidRDefault="009D4474" w:rsidP="009D4474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  <w:r w:rsidR="000B2896">
      <w:rPr>
        <w:rFonts w:eastAsia="MS Mincho"/>
        <w:b/>
        <w:color w:val="1F497D"/>
        <w:sz w:val="28"/>
        <w:szCs w:val="28"/>
        <w:lang w:eastAsia="ja-JP"/>
      </w:rPr>
      <w:t>___</w:t>
    </w:r>
  </w:p>
  <w:p w14:paraId="23DE523C" w14:textId="4C506BB1" w:rsidR="00452DF1" w:rsidRPr="009D4474" w:rsidRDefault="009D4474" w:rsidP="009D4474">
    <w:pPr>
      <w:tabs>
        <w:tab w:val="center" w:pos="4320"/>
        <w:tab w:val="right" w:pos="8640"/>
      </w:tabs>
      <w:jc w:val="center"/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>
      <w:rPr>
        <w:rFonts w:ascii="Century Schoolbook" w:hAnsi="Century Schoolbook"/>
        <w:b/>
        <w:bCs/>
        <w:color w:val="17365D"/>
        <w:sz w:val="18"/>
        <w:szCs w:val="18"/>
      </w:rPr>
      <w:t>2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AA671" w14:textId="77777777" w:rsidR="00A33A0A" w:rsidRDefault="00A33A0A">
      <w:r>
        <w:separator/>
      </w:r>
    </w:p>
  </w:footnote>
  <w:footnote w:type="continuationSeparator" w:id="0">
    <w:p w14:paraId="6D3C2F52" w14:textId="77777777" w:rsidR="00A33A0A" w:rsidRDefault="00A33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466"/>
      <w:gridCol w:w="6565"/>
    </w:tblGrid>
    <w:tr w:rsidR="00452DF1" w14:paraId="4079CF82" w14:textId="77777777">
      <w:trPr>
        <w:trHeight w:val="488"/>
      </w:trPr>
      <w:tc>
        <w:tcPr>
          <w:tcW w:w="3466" w:type="dxa"/>
          <w:shd w:val="clear" w:color="auto" w:fill="auto"/>
        </w:tcPr>
        <w:p w14:paraId="6B699379" w14:textId="5AA0529D" w:rsidR="00452DF1" w:rsidRDefault="00FF51B0">
          <w:r>
            <w:rPr>
              <w:noProof/>
            </w:rPr>
            <w:drawing>
              <wp:inline distT="0" distB="0" distL="0" distR="0" wp14:anchorId="538E38CF" wp14:editId="12264CFF">
                <wp:extent cx="2063750" cy="440690"/>
                <wp:effectExtent l="0" t="0" r="0" b="0"/>
                <wp:docPr id="149735880" name="Picture 1" descr="A black background with a black squar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735880" name="Picture 149735880" descr="A black background with a black square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3750" cy="440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FE9F23F" w14:textId="77777777" w:rsidR="00452DF1" w:rsidRDefault="00452DF1"/>
        <w:p w14:paraId="1F72F646" w14:textId="77777777" w:rsidR="00452DF1" w:rsidRDefault="00452DF1"/>
        <w:p w14:paraId="5C7FDB0F" w14:textId="77777777" w:rsidR="00452DF1" w:rsidRDefault="00B50030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1" allowOverlap="1" wp14:anchorId="68890022" wp14:editId="07777777">
                    <wp:simplePos x="0" y="0"/>
                    <wp:positionH relativeFrom="column">
                      <wp:posOffset>-9525</wp:posOffset>
                    </wp:positionH>
                    <wp:positionV relativeFrom="paragraph">
                      <wp:posOffset>53975</wp:posOffset>
                    </wp:positionV>
                    <wp:extent cx="6354445" cy="3810"/>
                    <wp:effectExtent l="19050" t="19050" r="8255" b="15240"/>
                    <wp:wrapNone/>
                    <wp:docPr id="4" name="AutoShap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354445" cy="3810"/>
                            </a:xfrm>
                            <a:prstGeom prst="straightConnector1">
                              <a:avLst/>
                            </a:prstGeom>
                            <a:noFill/>
                            <a:ln w="19080" cap="sq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    <w:pict w14:anchorId="11FD70C3">
                  <v:shape id="AutoShape 2" style="position:absolute;left:0pt;margin-left:-0.75pt;margin-top:4.25pt;height:0.3pt;width:500.35pt;z-index:-251656192;mso-width-relative:page;mso-height-relative:page;" coordsize="21600,21600" o:spid="_x0000_s1026" filled="f" stroked="t" o:spt="32" type="#_x0000_t32" o:gfxdata="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eS5&#10;ttcAAAAGAQAADwAAAAAAAAABACAAAAAiAAAAZHJzL2Rvd25yZXYueG1sUEsBAhQAFAAAAAgAh07i&#10;QMESHojqAQAA2gMAAA4AAAAAAAAAAQAgAAAAJgEAAGRycy9lMm9Eb2MueG1sUEsFBgAAAAAGAAYA&#10;WQEAAIIFAAAAAA==&#10;">
                    <v:fill on="f" focussize="0,0"/>
                    <v:stroke weight="1.50236220472441pt" color="#000000" miterlimit="8" joinstyle="miter" endcap="square"/>
                    <v:imagedata o:title=""/>
                    <o:lock v:ext="edit" aspectratio="f"/>
                  </v:shape>
                </w:pict>
              </mc:Fallback>
            </mc:AlternateContent>
          </w:r>
        </w:p>
      </w:tc>
      <w:tc>
        <w:tcPr>
          <w:tcW w:w="6565" w:type="dxa"/>
          <w:shd w:val="clear" w:color="auto" w:fill="auto"/>
          <w:vAlign w:val="center"/>
        </w:tcPr>
        <w:p w14:paraId="26E12E7E" w14:textId="7EE64F17" w:rsidR="00452DF1" w:rsidRDefault="00770E49" w:rsidP="00770E49">
          <w:pPr>
            <w:pStyle w:val="Header"/>
            <w:jc w:val="both"/>
            <w:rPr>
              <w:rFonts w:ascii="Garamond" w:hAnsi="Garamond" w:cs="Cambria"/>
              <w:b/>
              <w:bCs/>
              <w:caps/>
              <w:sz w:val="36"/>
              <w:szCs w:val="36"/>
              <w:lang w:val="en-IN"/>
            </w:rPr>
          </w:pPr>
          <w:r>
            <w:rPr>
              <w:rFonts w:ascii="Garamond" w:hAnsi="Garamond" w:cs="Cambria"/>
              <w:b/>
              <w:bCs/>
              <w:caps/>
              <w:sz w:val="36"/>
              <w:szCs w:val="36"/>
              <w:lang w:val="en-IN"/>
            </w:rPr>
            <w:t xml:space="preserve">                    </w:t>
          </w:r>
          <w:r w:rsidR="007E25C1">
            <w:rPr>
              <w:rFonts w:ascii="Garamond" w:hAnsi="Garamond" w:cs="Cambria"/>
              <w:b/>
              <w:bCs/>
              <w:caps/>
              <w:sz w:val="36"/>
              <w:szCs w:val="36"/>
              <w:lang w:val="en-IN"/>
            </w:rPr>
            <w:t>JAYAKRISHNA VELLANKI</w:t>
          </w:r>
        </w:p>
        <w:p w14:paraId="23D44086" w14:textId="30486AB3" w:rsidR="00452DF1" w:rsidRPr="00770E49" w:rsidRDefault="00770E49" w:rsidP="00770E49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                                                      </w:t>
          </w:r>
          <w:r w:rsidRPr="00770E49">
            <w:rPr>
              <w:rFonts w:ascii="Times New Roman" w:hAnsi="Times New Roman" w:cs="Times New Roman"/>
              <w:sz w:val="28"/>
              <w:szCs w:val="28"/>
            </w:rPr>
            <w:t>Salesforce Consultant</w:t>
          </w:r>
        </w:p>
        <w:p w14:paraId="61CDCEAD" w14:textId="77777777" w:rsidR="00452DF1" w:rsidRDefault="00452DF1" w:rsidP="00770E49">
          <w:pPr>
            <w:pStyle w:val="Header"/>
            <w:jc w:val="both"/>
          </w:pPr>
        </w:p>
      </w:tc>
    </w:tr>
  </w:tbl>
  <w:p w14:paraId="6BB9E253" w14:textId="11E4DB95" w:rsidR="00452DF1" w:rsidRDefault="00452D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pStyle w:val="08Accomplishments"/>
      <w:lvlText w:val=""/>
      <w:lvlJc w:val="left"/>
      <w:pPr>
        <w:tabs>
          <w:tab w:val="left" w:pos="1872"/>
        </w:tabs>
        <w:ind w:left="1872" w:hanging="432"/>
      </w:pPr>
      <w:rPr>
        <w:rFonts w:ascii="Symbol" w:hAnsi="Symbol" w:cs="Wingding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0005"/>
    <w:multiLevelType w:val="singleLevel"/>
    <w:tmpl w:val="00000005"/>
    <w:lvl w:ilvl="0">
      <w:numFmt w:val="bullet"/>
      <w:pStyle w:val="Achievement"/>
      <w:lvlText w:val=""/>
      <w:lvlJc w:val="left"/>
      <w:pPr>
        <w:tabs>
          <w:tab w:val="left" w:pos="0"/>
        </w:tabs>
        <w:ind w:left="240" w:hanging="240"/>
      </w:pPr>
      <w:rPr>
        <w:rFonts w:ascii="Wingdings" w:hAnsi="Wingdings" w:cs="Wingdings"/>
        <w:sz w:val="16"/>
      </w:rPr>
    </w:lvl>
  </w:abstractNum>
  <w:abstractNum w:abstractNumId="4" w15:restartNumberingAfterBreak="0">
    <w:nsid w:val="06A06476"/>
    <w:multiLevelType w:val="hybridMultilevel"/>
    <w:tmpl w:val="7AC2C9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4E6560"/>
    <w:multiLevelType w:val="multilevel"/>
    <w:tmpl w:val="164E65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1F21"/>
    <w:multiLevelType w:val="hybridMultilevel"/>
    <w:tmpl w:val="E1506FA4"/>
    <w:lvl w:ilvl="0" w:tplc="9842AAC8">
      <w:numFmt w:val="bullet"/>
      <w:lvlText w:val="•"/>
      <w:lvlJc w:val="left"/>
      <w:pPr>
        <w:ind w:left="1066" w:hanging="360"/>
      </w:pPr>
      <w:rPr>
        <w:rFonts w:ascii="Calibri" w:eastAsia="Times New Roman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7AD44A2"/>
    <w:multiLevelType w:val="multilevel"/>
    <w:tmpl w:val="27AD44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D289E"/>
    <w:multiLevelType w:val="multilevel"/>
    <w:tmpl w:val="833AEFC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D4FDD"/>
    <w:multiLevelType w:val="multilevel"/>
    <w:tmpl w:val="C4B851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70618"/>
    <w:multiLevelType w:val="multilevel"/>
    <w:tmpl w:val="E26C0B74"/>
    <w:lvl w:ilvl="0">
      <w:start w:val="1"/>
      <w:numFmt w:val="bullet"/>
      <w:lvlText w:val="●"/>
      <w:lvlJc w:val="left"/>
      <w:pPr>
        <w:ind w:left="720" w:firstLine="360"/>
      </w:pPr>
      <w:rPr>
        <w:b w:val="0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586E6E"/>
    <w:multiLevelType w:val="multilevel"/>
    <w:tmpl w:val="63586E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037A0F"/>
    <w:multiLevelType w:val="multilevel"/>
    <w:tmpl w:val="65037A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22D00"/>
    <w:multiLevelType w:val="hybridMultilevel"/>
    <w:tmpl w:val="0FDE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3B9558C"/>
    <w:multiLevelType w:val="hybridMultilevel"/>
    <w:tmpl w:val="59FA1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F17B71"/>
    <w:multiLevelType w:val="multilevel"/>
    <w:tmpl w:val="833AEFC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662030">
    <w:abstractNumId w:val="0"/>
  </w:num>
  <w:num w:numId="2" w16cid:durableId="1342857217">
    <w:abstractNumId w:val="1"/>
  </w:num>
  <w:num w:numId="3" w16cid:durableId="1564872111">
    <w:abstractNumId w:val="3"/>
  </w:num>
  <w:num w:numId="4" w16cid:durableId="840240920">
    <w:abstractNumId w:val="5"/>
  </w:num>
  <w:num w:numId="5" w16cid:durableId="1612080468">
    <w:abstractNumId w:val="12"/>
  </w:num>
  <w:num w:numId="6" w16cid:durableId="406807466">
    <w:abstractNumId w:val="2"/>
  </w:num>
  <w:num w:numId="7" w16cid:durableId="1704672268">
    <w:abstractNumId w:val="11"/>
  </w:num>
  <w:num w:numId="8" w16cid:durableId="1484274792">
    <w:abstractNumId w:val="7"/>
  </w:num>
  <w:num w:numId="9" w16cid:durableId="227502019">
    <w:abstractNumId w:val="13"/>
  </w:num>
  <w:num w:numId="10" w16cid:durableId="1992253807">
    <w:abstractNumId w:val="4"/>
  </w:num>
  <w:num w:numId="11" w16cid:durableId="972637605">
    <w:abstractNumId w:val="6"/>
  </w:num>
  <w:num w:numId="12" w16cid:durableId="395202917">
    <w:abstractNumId w:val="10"/>
  </w:num>
  <w:num w:numId="13" w16cid:durableId="724333358">
    <w:abstractNumId w:val="14"/>
  </w:num>
  <w:num w:numId="14" w16cid:durableId="1960799767">
    <w:abstractNumId w:val="8"/>
  </w:num>
  <w:num w:numId="15" w16cid:durableId="89207226">
    <w:abstractNumId w:val="15"/>
  </w:num>
  <w:num w:numId="16" w16cid:durableId="507141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C24"/>
    <w:rsid w:val="000025CA"/>
    <w:rsid w:val="00002B23"/>
    <w:rsid w:val="0000562A"/>
    <w:rsid w:val="00024821"/>
    <w:rsid w:val="00037F32"/>
    <w:rsid w:val="0005D08B"/>
    <w:rsid w:val="0008216C"/>
    <w:rsid w:val="000832A5"/>
    <w:rsid w:val="000867CF"/>
    <w:rsid w:val="000B005E"/>
    <w:rsid w:val="000B2896"/>
    <w:rsid w:val="000B6968"/>
    <w:rsid w:val="000C0B8C"/>
    <w:rsid w:val="000C61B4"/>
    <w:rsid w:val="000E477B"/>
    <w:rsid w:val="000E7EB3"/>
    <w:rsid w:val="000F675D"/>
    <w:rsid w:val="001003BD"/>
    <w:rsid w:val="00104227"/>
    <w:rsid w:val="00150D18"/>
    <w:rsid w:val="001560C0"/>
    <w:rsid w:val="00171CED"/>
    <w:rsid w:val="001B3AD5"/>
    <w:rsid w:val="001E5117"/>
    <w:rsid w:val="00205F94"/>
    <w:rsid w:val="0023425E"/>
    <w:rsid w:val="00254552"/>
    <w:rsid w:val="002774EC"/>
    <w:rsid w:val="00280760"/>
    <w:rsid w:val="00282E7E"/>
    <w:rsid w:val="00286156"/>
    <w:rsid w:val="00287320"/>
    <w:rsid w:val="00287554"/>
    <w:rsid w:val="0029412D"/>
    <w:rsid w:val="002A17FE"/>
    <w:rsid w:val="002A1D21"/>
    <w:rsid w:val="002A4884"/>
    <w:rsid w:val="002D0181"/>
    <w:rsid w:val="002E7365"/>
    <w:rsid w:val="00301A0A"/>
    <w:rsid w:val="00302E6A"/>
    <w:rsid w:val="0031415A"/>
    <w:rsid w:val="0032358F"/>
    <w:rsid w:val="00323E39"/>
    <w:rsid w:val="00353C35"/>
    <w:rsid w:val="00381355"/>
    <w:rsid w:val="003B52CE"/>
    <w:rsid w:val="003B71E3"/>
    <w:rsid w:val="003C7344"/>
    <w:rsid w:val="003D419E"/>
    <w:rsid w:val="0044073C"/>
    <w:rsid w:val="00452DF1"/>
    <w:rsid w:val="00454F2B"/>
    <w:rsid w:val="004561CE"/>
    <w:rsid w:val="0047055B"/>
    <w:rsid w:val="0047166F"/>
    <w:rsid w:val="004760E0"/>
    <w:rsid w:val="00477EF7"/>
    <w:rsid w:val="004A5A4E"/>
    <w:rsid w:val="004A695D"/>
    <w:rsid w:val="004B6BA7"/>
    <w:rsid w:val="004C7EB9"/>
    <w:rsid w:val="0051020A"/>
    <w:rsid w:val="00533822"/>
    <w:rsid w:val="00534D1E"/>
    <w:rsid w:val="00537BE1"/>
    <w:rsid w:val="00541464"/>
    <w:rsid w:val="00544299"/>
    <w:rsid w:val="00545DE2"/>
    <w:rsid w:val="005526A9"/>
    <w:rsid w:val="00560A3E"/>
    <w:rsid w:val="0056496A"/>
    <w:rsid w:val="00571781"/>
    <w:rsid w:val="00594B94"/>
    <w:rsid w:val="005B491D"/>
    <w:rsid w:val="005C7BF5"/>
    <w:rsid w:val="005D4F51"/>
    <w:rsid w:val="00602250"/>
    <w:rsid w:val="0061172E"/>
    <w:rsid w:val="006806C7"/>
    <w:rsid w:val="00686C83"/>
    <w:rsid w:val="006A72AC"/>
    <w:rsid w:val="006B28A9"/>
    <w:rsid w:val="006E43FE"/>
    <w:rsid w:val="006E5BEE"/>
    <w:rsid w:val="006E7973"/>
    <w:rsid w:val="007068A3"/>
    <w:rsid w:val="007155E7"/>
    <w:rsid w:val="00723C9B"/>
    <w:rsid w:val="00745245"/>
    <w:rsid w:val="00746B5C"/>
    <w:rsid w:val="00753FFF"/>
    <w:rsid w:val="00770E49"/>
    <w:rsid w:val="00791A98"/>
    <w:rsid w:val="007D0226"/>
    <w:rsid w:val="007D78A8"/>
    <w:rsid w:val="007E25C1"/>
    <w:rsid w:val="007F679B"/>
    <w:rsid w:val="007F6F66"/>
    <w:rsid w:val="00800D7A"/>
    <w:rsid w:val="008114D0"/>
    <w:rsid w:val="00814A24"/>
    <w:rsid w:val="00846FD2"/>
    <w:rsid w:val="008625DF"/>
    <w:rsid w:val="0086735E"/>
    <w:rsid w:val="008700A0"/>
    <w:rsid w:val="008739EA"/>
    <w:rsid w:val="00886E98"/>
    <w:rsid w:val="00887010"/>
    <w:rsid w:val="0089044C"/>
    <w:rsid w:val="008B3BD0"/>
    <w:rsid w:val="008C14E6"/>
    <w:rsid w:val="008E4FA7"/>
    <w:rsid w:val="008E790B"/>
    <w:rsid w:val="008F1953"/>
    <w:rsid w:val="00902B16"/>
    <w:rsid w:val="009137D5"/>
    <w:rsid w:val="00916252"/>
    <w:rsid w:val="009828C6"/>
    <w:rsid w:val="0099591D"/>
    <w:rsid w:val="00996740"/>
    <w:rsid w:val="009A218C"/>
    <w:rsid w:val="009A7697"/>
    <w:rsid w:val="009D4474"/>
    <w:rsid w:val="009F57DC"/>
    <w:rsid w:val="00A24B62"/>
    <w:rsid w:val="00A27643"/>
    <w:rsid w:val="00A31EA7"/>
    <w:rsid w:val="00A33A0A"/>
    <w:rsid w:val="00A57EED"/>
    <w:rsid w:val="00A723A4"/>
    <w:rsid w:val="00AC7D7E"/>
    <w:rsid w:val="00AD17FC"/>
    <w:rsid w:val="00B22521"/>
    <w:rsid w:val="00B46037"/>
    <w:rsid w:val="00B50030"/>
    <w:rsid w:val="00B77F26"/>
    <w:rsid w:val="00B8611D"/>
    <w:rsid w:val="00B9543D"/>
    <w:rsid w:val="00BF2B05"/>
    <w:rsid w:val="00C02B20"/>
    <w:rsid w:val="00C06C64"/>
    <w:rsid w:val="00C12F6A"/>
    <w:rsid w:val="00C130C1"/>
    <w:rsid w:val="00C22A13"/>
    <w:rsid w:val="00C43ADA"/>
    <w:rsid w:val="00C51886"/>
    <w:rsid w:val="00C730AB"/>
    <w:rsid w:val="00CE297C"/>
    <w:rsid w:val="00CE39B0"/>
    <w:rsid w:val="00CE7340"/>
    <w:rsid w:val="00CF3373"/>
    <w:rsid w:val="00D11BBC"/>
    <w:rsid w:val="00D33C49"/>
    <w:rsid w:val="00D90EB0"/>
    <w:rsid w:val="00D96342"/>
    <w:rsid w:val="00DB3CF2"/>
    <w:rsid w:val="00DB7D30"/>
    <w:rsid w:val="00DE2D1E"/>
    <w:rsid w:val="00DE34C7"/>
    <w:rsid w:val="00DF7B09"/>
    <w:rsid w:val="00E02E0F"/>
    <w:rsid w:val="00E22D58"/>
    <w:rsid w:val="00E46EA3"/>
    <w:rsid w:val="00E57A5E"/>
    <w:rsid w:val="00E615CE"/>
    <w:rsid w:val="00E624D4"/>
    <w:rsid w:val="00E72E48"/>
    <w:rsid w:val="00E80C79"/>
    <w:rsid w:val="00E939F2"/>
    <w:rsid w:val="00E963BF"/>
    <w:rsid w:val="00EA1C57"/>
    <w:rsid w:val="00EA2570"/>
    <w:rsid w:val="00EA3BE6"/>
    <w:rsid w:val="00EA4998"/>
    <w:rsid w:val="00EB5E60"/>
    <w:rsid w:val="00EC2BE9"/>
    <w:rsid w:val="00EC79C4"/>
    <w:rsid w:val="00EE2CCE"/>
    <w:rsid w:val="00EF2536"/>
    <w:rsid w:val="00F01C24"/>
    <w:rsid w:val="00F13E87"/>
    <w:rsid w:val="00F23916"/>
    <w:rsid w:val="00F360BF"/>
    <w:rsid w:val="00F4751D"/>
    <w:rsid w:val="00F501D4"/>
    <w:rsid w:val="00F51AF9"/>
    <w:rsid w:val="00F520DB"/>
    <w:rsid w:val="00F53BD0"/>
    <w:rsid w:val="00F73386"/>
    <w:rsid w:val="00F74E2B"/>
    <w:rsid w:val="00F84F2C"/>
    <w:rsid w:val="00F8603C"/>
    <w:rsid w:val="00F95523"/>
    <w:rsid w:val="00FA3E11"/>
    <w:rsid w:val="00FA61CD"/>
    <w:rsid w:val="00FC02B0"/>
    <w:rsid w:val="00FE1B29"/>
    <w:rsid w:val="00FF51B0"/>
    <w:rsid w:val="017513A4"/>
    <w:rsid w:val="01EFB9C3"/>
    <w:rsid w:val="01FF0087"/>
    <w:rsid w:val="0236320B"/>
    <w:rsid w:val="0288C727"/>
    <w:rsid w:val="029FF058"/>
    <w:rsid w:val="02B87B9D"/>
    <w:rsid w:val="02C823D8"/>
    <w:rsid w:val="02FEF26F"/>
    <w:rsid w:val="0354AC04"/>
    <w:rsid w:val="0366062E"/>
    <w:rsid w:val="03F5C09E"/>
    <w:rsid w:val="05DAADDA"/>
    <w:rsid w:val="06144197"/>
    <w:rsid w:val="06A2B472"/>
    <w:rsid w:val="074140C5"/>
    <w:rsid w:val="082D3F9C"/>
    <w:rsid w:val="08E36EB7"/>
    <w:rsid w:val="0B80323D"/>
    <w:rsid w:val="0C5371C9"/>
    <w:rsid w:val="0D44D91A"/>
    <w:rsid w:val="0F976EDF"/>
    <w:rsid w:val="1030800F"/>
    <w:rsid w:val="10E2896C"/>
    <w:rsid w:val="10F496AD"/>
    <w:rsid w:val="11623500"/>
    <w:rsid w:val="11DADC16"/>
    <w:rsid w:val="11FF4C1A"/>
    <w:rsid w:val="1252D0C5"/>
    <w:rsid w:val="13A25712"/>
    <w:rsid w:val="142B3577"/>
    <w:rsid w:val="152FE10D"/>
    <w:rsid w:val="166A97E7"/>
    <w:rsid w:val="172E0AAB"/>
    <w:rsid w:val="18226997"/>
    <w:rsid w:val="1AFC63F9"/>
    <w:rsid w:val="1B1AA257"/>
    <w:rsid w:val="1B8B0D06"/>
    <w:rsid w:val="1BD87E19"/>
    <w:rsid w:val="1CEF6E3C"/>
    <w:rsid w:val="1D30DBF0"/>
    <w:rsid w:val="1DCC339A"/>
    <w:rsid w:val="1F2670A4"/>
    <w:rsid w:val="1FF45000"/>
    <w:rsid w:val="2026B364"/>
    <w:rsid w:val="2098A960"/>
    <w:rsid w:val="213A66CC"/>
    <w:rsid w:val="2182AE7F"/>
    <w:rsid w:val="223D9985"/>
    <w:rsid w:val="226CA89D"/>
    <w:rsid w:val="227CFC85"/>
    <w:rsid w:val="23651C3E"/>
    <w:rsid w:val="24012A0E"/>
    <w:rsid w:val="252BFD76"/>
    <w:rsid w:val="26061448"/>
    <w:rsid w:val="26CF3799"/>
    <w:rsid w:val="26F9AD5C"/>
    <w:rsid w:val="274208BF"/>
    <w:rsid w:val="27B3A344"/>
    <w:rsid w:val="2991CE85"/>
    <w:rsid w:val="2A1A48D9"/>
    <w:rsid w:val="2A2F0F85"/>
    <w:rsid w:val="2AB7CE73"/>
    <w:rsid w:val="2B6AF095"/>
    <w:rsid w:val="2B9B0464"/>
    <w:rsid w:val="2C1534C2"/>
    <w:rsid w:val="2C7555CC"/>
    <w:rsid w:val="2D1D8257"/>
    <w:rsid w:val="2DFB5FAB"/>
    <w:rsid w:val="2E526768"/>
    <w:rsid w:val="2E66C176"/>
    <w:rsid w:val="2F8E66C4"/>
    <w:rsid w:val="2FBE1DB1"/>
    <w:rsid w:val="2FDA10B6"/>
    <w:rsid w:val="306EB01D"/>
    <w:rsid w:val="30B2781C"/>
    <w:rsid w:val="30EE5CAC"/>
    <w:rsid w:val="31F15821"/>
    <w:rsid w:val="32A7AC09"/>
    <w:rsid w:val="3405746B"/>
    <w:rsid w:val="34141921"/>
    <w:rsid w:val="349A1BA3"/>
    <w:rsid w:val="34DD2F07"/>
    <w:rsid w:val="35498B02"/>
    <w:rsid w:val="35ACE6E1"/>
    <w:rsid w:val="35D9F6C4"/>
    <w:rsid w:val="37544FE4"/>
    <w:rsid w:val="379C2FCE"/>
    <w:rsid w:val="37A97A4A"/>
    <w:rsid w:val="384EC756"/>
    <w:rsid w:val="39519F11"/>
    <w:rsid w:val="3AC2577E"/>
    <w:rsid w:val="3C93671C"/>
    <w:rsid w:val="3E2F377D"/>
    <w:rsid w:val="3E4093AA"/>
    <w:rsid w:val="3F16A19C"/>
    <w:rsid w:val="3F8D7193"/>
    <w:rsid w:val="3FB9A328"/>
    <w:rsid w:val="40DDD684"/>
    <w:rsid w:val="41672CBD"/>
    <w:rsid w:val="41DBF3DE"/>
    <w:rsid w:val="42F143EA"/>
    <w:rsid w:val="4343CBD5"/>
    <w:rsid w:val="442385BB"/>
    <w:rsid w:val="44C7FB4C"/>
    <w:rsid w:val="450F5B28"/>
    <w:rsid w:val="4664E904"/>
    <w:rsid w:val="4667638A"/>
    <w:rsid w:val="49C9A3EE"/>
    <w:rsid w:val="49E2CC4B"/>
    <w:rsid w:val="4A07ABED"/>
    <w:rsid w:val="4BCF02DF"/>
    <w:rsid w:val="4C6EAB91"/>
    <w:rsid w:val="4C9C204A"/>
    <w:rsid w:val="4CFAC656"/>
    <w:rsid w:val="4E130AA0"/>
    <w:rsid w:val="4E4610E1"/>
    <w:rsid w:val="4E842080"/>
    <w:rsid w:val="4E8C2672"/>
    <w:rsid w:val="4EC854AC"/>
    <w:rsid w:val="4F06A3A1"/>
    <w:rsid w:val="4F5B6287"/>
    <w:rsid w:val="4F663862"/>
    <w:rsid w:val="51090C3E"/>
    <w:rsid w:val="51D4B20A"/>
    <w:rsid w:val="52194736"/>
    <w:rsid w:val="52336C97"/>
    <w:rsid w:val="52661B11"/>
    <w:rsid w:val="5298F626"/>
    <w:rsid w:val="5335F6E4"/>
    <w:rsid w:val="53CA2A26"/>
    <w:rsid w:val="543890CC"/>
    <w:rsid w:val="5512BDCB"/>
    <w:rsid w:val="55A85FBE"/>
    <w:rsid w:val="55BC5189"/>
    <w:rsid w:val="55DB56D4"/>
    <w:rsid w:val="56902AD0"/>
    <w:rsid w:val="56AA547C"/>
    <w:rsid w:val="5787C973"/>
    <w:rsid w:val="59AE4242"/>
    <w:rsid w:val="5A697A69"/>
    <w:rsid w:val="5B4B5FB5"/>
    <w:rsid w:val="5B7D1C38"/>
    <w:rsid w:val="5BBAE9B0"/>
    <w:rsid w:val="5C3AD722"/>
    <w:rsid w:val="5CF23BD8"/>
    <w:rsid w:val="5D9A4946"/>
    <w:rsid w:val="5DB6219C"/>
    <w:rsid w:val="5E3351D5"/>
    <w:rsid w:val="5E688B08"/>
    <w:rsid w:val="5E861EB3"/>
    <w:rsid w:val="5F182D44"/>
    <w:rsid w:val="5F3619A7"/>
    <w:rsid w:val="5F7CE685"/>
    <w:rsid w:val="5FFC2665"/>
    <w:rsid w:val="60B6E613"/>
    <w:rsid w:val="60D0F07C"/>
    <w:rsid w:val="62694F1B"/>
    <w:rsid w:val="6415B617"/>
    <w:rsid w:val="643A25A6"/>
    <w:rsid w:val="65467E5B"/>
    <w:rsid w:val="65A23CEF"/>
    <w:rsid w:val="664B1026"/>
    <w:rsid w:val="66E0F178"/>
    <w:rsid w:val="67B96E59"/>
    <w:rsid w:val="68339DCB"/>
    <w:rsid w:val="6A9F00A2"/>
    <w:rsid w:val="6AC8AFB8"/>
    <w:rsid w:val="6AF01903"/>
    <w:rsid w:val="6B5112A5"/>
    <w:rsid w:val="6B5366E4"/>
    <w:rsid w:val="6C791D6E"/>
    <w:rsid w:val="6CA395F3"/>
    <w:rsid w:val="6CEC1D6E"/>
    <w:rsid w:val="6FD375DF"/>
    <w:rsid w:val="7008483D"/>
    <w:rsid w:val="71BE8359"/>
    <w:rsid w:val="71DBD0C5"/>
    <w:rsid w:val="71DCFF67"/>
    <w:rsid w:val="7246A9EC"/>
    <w:rsid w:val="72B9C55A"/>
    <w:rsid w:val="730DDD9E"/>
    <w:rsid w:val="73212664"/>
    <w:rsid w:val="73570F07"/>
    <w:rsid w:val="73663C70"/>
    <w:rsid w:val="73966E4C"/>
    <w:rsid w:val="74203258"/>
    <w:rsid w:val="74987E41"/>
    <w:rsid w:val="74A51C75"/>
    <w:rsid w:val="75988602"/>
    <w:rsid w:val="75C228DC"/>
    <w:rsid w:val="75F1DE4D"/>
    <w:rsid w:val="765CF606"/>
    <w:rsid w:val="791AA11D"/>
    <w:rsid w:val="7A3214A4"/>
    <w:rsid w:val="7C1985A2"/>
    <w:rsid w:val="7CA3EAEA"/>
    <w:rsid w:val="7D00EFC1"/>
    <w:rsid w:val="7E3D3578"/>
    <w:rsid w:val="7EB55203"/>
    <w:rsid w:val="7EC663A5"/>
    <w:rsid w:val="7F177C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4461C0B"/>
  <w15:docId w15:val="{4BB7E883-B640-4838-9154-4B66E8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0" w:qFormat="1"/>
    <w:lsdException w:name="Emphasis" w:uiPriority="20" w:qFormat="1"/>
    <w:lsdException w:name="Document Map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Garamond" w:eastAsia="Times New Roman" w:hAnsi="Garamond" w:cs="Garamond"/>
      <w:sz w:val="22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both"/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jc w:val="both"/>
    </w:pPr>
    <w:rPr>
      <w:rFonts w:ascii="Verdana" w:hAnsi="Verdana" w:cs="Verdana"/>
      <w:sz w:val="20"/>
    </w:rPr>
  </w:style>
  <w:style w:type="paragraph" w:styleId="BodyText2">
    <w:name w:val="Body Text 2"/>
    <w:basedOn w:val="Normal"/>
    <w:qFormat/>
    <w:pPr>
      <w:jc w:val="both"/>
    </w:pPr>
  </w:style>
  <w:style w:type="paragraph" w:styleId="BodyTextIndent">
    <w:name w:val="Body Text Indent"/>
    <w:basedOn w:val="Normal"/>
    <w:qFormat/>
    <w:pPr>
      <w:spacing w:after="120"/>
      <w:ind w:left="360"/>
    </w:pPr>
  </w:style>
  <w:style w:type="paragraph" w:styleId="BodyTextIndent2">
    <w:name w:val="Body Text Indent 2"/>
    <w:basedOn w:val="Normal"/>
    <w:qFormat/>
    <w:pPr>
      <w:ind w:left="360"/>
      <w:jc w:val="both"/>
    </w:pPr>
    <w:rPr>
      <w:rFonts w:ascii="Comic Sans MS" w:hAnsi="Comic Sans MS" w:cs="Comic Sans MS"/>
    </w:rPr>
  </w:style>
  <w:style w:type="paragraph" w:styleId="BodyTextIndent3">
    <w:name w:val="Body Text Indent 3"/>
    <w:basedOn w:val="Normal"/>
    <w:qFormat/>
    <w:pPr>
      <w:ind w:left="450" w:firstLine="270"/>
      <w:jc w:val="both"/>
    </w:pPr>
    <w:rPr>
      <w:rFonts w:ascii="Arial" w:hAnsi="Arial" w:cs="Arial"/>
      <w:sz w:val="20"/>
    </w:rPr>
  </w:style>
  <w:style w:type="paragraph" w:styleId="Caption">
    <w:name w:val="caption"/>
    <w:basedOn w:val="Normal"/>
    <w:next w:val="Normal"/>
    <w:qFormat/>
    <w:rPr>
      <w:rFonts w:ascii="Times New Roman" w:hAnsi="Times New Roman" w:cs="Times New Roman"/>
      <w:b/>
      <w:bCs/>
      <w:szCs w:val="24"/>
    </w:rPr>
  </w:style>
  <w:style w:type="paragraph" w:styleId="DocumentMap">
    <w:name w:val="Document Map"/>
    <w:basedOn w:val="Normal"/>
    <w:qFormat/>
    <w:rPr>
      <w:rFonts w:ascii="Tahoma" w:hAnsi="Tahoma" w:cs="Tahoma"/>
      <w:sz w:val="16"/>
      <w:szCs w:val="16"/>
    </w:rPr>
  </w:style>
  <w:style w:type="character" w:styleId="FollowedHyperlink">
    <w:name w:val="FollowedHyperlink"/>
    <w:qFormat/>
    <w:rPr>
      <w:color w:val="800080"/>
      <w:u w:val="single"/>
    </w:rPr>
  </w:style>
  <w:style w:type="paragraph" w:styleId="Footer">
    <w:name w:val="footer"/>
    <w:basedOn w:val="Normal"/>
    <w:qFormat/>
  </w:style>
  <w:style w:type="paragraph" w:styleId="Header">
    <w:name w:val="header"/>
    <w:basedOn w:val="Normal"/>
    <w:qFormat/>
    <w:rPr>
      <w:rFonts w:ascii="Times New Roman" w:hAnsi="Times New Roman" w:cs="Times New Roman"/>
      <w:sz w:val="20"/>
    </w:rPr>
  </w:style>
  <w:style w:type="character" w:styleId="Hyperlink">
    <w:name w:val="Hyperlink"/>
    <w:qFormat/>
    <w:rPr>
      <w:color w:val="0000FF"/>
      <w:u w:val="single"/>
    </w:rPr>
  </w:style>
  <w:style w:type="paragraph" w:styleId="List">
    <w:name w:val="List"/>
    <w:basedOn w:val="BodyText"/>
    <w:qFormat/>
    <w:rPr>
      <w:rFonts w:cs="Mangal"/>
    </w:rPr>
  </w:style>
  <w:style w:type="paragraph" w:styleId="ListBullet">
    <w:name w:val="List Bullet"/>
    <w:basedOn w:val="Normal"/>
    <w:qFormat/>
    <w:pPr>
      <w:spacing w:before="100" w:after="100"/>
    </w:pPr>
    <w:rPr>
      <w:rFonts w:ascii="Times New Roman" w:hAnsi="Times New Roman" w:cs="Times New Roman"/>
      <w:sz w:val="24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cs="Times New Roman"/>
      <w:color w:val="C0C0C0"/>
      <w:sz w:val="24"/>
      <w:szCs w:val="24"/>
    </w:r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Courier New" w:hAnsi="Courier New" w:cs="Courier New"/>
      <w:sz w:val="20"/>
    </w:rPr>
  </w:style>
  <w:style w:type="character" w:styleId="Strong">
    <w:name w:val="Strong"/>
    <w:qFormat/>
    <w:rPr>
      <w:b/>
      <w:bCs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Symbol" w:hAnsi="Symbol" w:cs="Symbol"/>
      <w:sz w:val="22"/>
    </w:rPr>
  </w:style>
  <w:style w:type="character" w:customStyle="1" w:styleId="WW8Num5z0">
    <w:name w:val="WW8Num5z0"/>
    <w:qFormat/>
    <w:rPr>
      <w:rFonts w:ascii="Wingdings" w:hAnsi="Wingdings" w:cs="Wingdings"/>
      <w:sz w:val="16"/>
    </w:rPr>
  </w:style>
  <w:style w:type="character" w:customStyle="1" w:styleId="WW8Num5z1">
    <w:name w:val="WW8Num5z1"/>
    <w:qFormat/>
    <w:rPr>
      <w:rFonts w:ascii="Wingdings 2" w:hAnsi="Wingdings 2" w:cs="Wingdings 2"/>
      <w:sz w:val="14"/>
    </w:rPr>
  </w:style>
  <w:style w:type="character" w:customStyle="1" w:styleId="WW8Num5z2">
    <w:name w:val="WW8Num5z2"/>
    <w:qFormat/>
    <w:rPr>
      <w:rFonts w:ascii="StarSymbol" w:eastAsia="StarSymbol" w:hAnsi="StarSymbol" w:cs="StarSymbol"/>
      <w:sz w:val="14"/>
    </w:rPr>
  </w:style>
  <w:style w:type="character" w:customStyle="1" w:styleId="WW8Num6z0">
    <w:name w:val="WW8Num6z0"/>
    <w:qFormat/>
    <w:rPr>
      <w:rFonts w:ascii="Symbol" w:hAnsi="Symbol" w:cs="Symbol" w:hint="default"/>
      <w:sz w:val="24"/>
    </w:rPr>
  </w:style>
  <w:style w:type="character" w:customStyle="1" w:styleId="WW8Num7z0">
    <w:name w:val="WW8Num7z0"/>
    <w:qFormat/>
    <w:rPr>
      <w:rFonts w:ascii="Symbol" w:hAnsi="Symbol" w:cs="Symbol" w:hint="default"/>
      <w:sz w:val="18"/>
      <w:szCs w:val="18"/>
    </w:rPr>
  </w:style>
  <w:style w:type="character" w:customStyle="1" w:styleId="WW8Num7z1">
    <w:name w:val="WW8Num7z1"/>
    <w:qFormat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qFormat/>
    <w:rPr>
      <w:rFonts w:ascii="Wingdings" w:hAnsi="Wingdings" w:cs="Wingdings" w:hint="default"/>
    </w:rPr>
  </w:style>
  <w:style w:type="character" w:customStyle="1" w:styleId="WW8Num8z1">
    <w:name w:val="WW8Num8z1"/>
    <w:qFormat/>
    <w:rPr>
      <w:rFonts w:ascii="Courier New" w:hAnsi="Courier New" w:cs="Courier New" w:hint="default"/>
    </w:rPr>
  </w:style>
  <w:style w:type="character" w:customStyle="1" w:styleId="WW8Num8z3">
    <w:name w:val="WW8Num8z3"/>
    <w:qFormat/>
    <w:rPr>
      <w:rFonts w:ascii="Symbol" w:hAnsi="Symbol" w:cs="Symbol" w:hint="default"/>
    </w:rPr>
  </w:style>
  <w:style w:type="character" w:customStyle="1" w:styleId="WW8Num9z0">
    <w:name w:val="WW8Num9z0"/>
    <w:qFormat/>
    <w:rPr>
      <w:rFonts w:ascii="Symbol" w:hAnsi="Symbol" w:cs="Symbol" w:hint="default"/>
      <w:sz w:val="18"/>
      <w:szCs w:val="18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qFormat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  <w:sz w:val="20"/>
    </w:rPr>
  </w:style>
  <w:style w:type="character" w:customStyle="1" w:styleId="WW8Num10z1">
    <w:name w:val="WW8Num10z1"/>
    <w:rPr>
      <w:rFonts w:ascii="Courier New" w:hAnsi="Courier New" w:cs="Courier New" w:hint="default"/>
      <w:sz w:val="20"/>
    </w:rPr>
  </w:style>
  <w:style w:type="character" w:customStyle="1" w:styleId="WW8Num10z2">
    <w:name w:val="WW8Num10z2"/>
    <w:qFormat/>
    <w:rPr>
      <w:rFonts w:ascii="Wingdings" w:hAnsi="Wingdings" w:cs="Wingdings" w:hint="default"/>
      <w:sz w:val="20"/>
    </w:rPr>
  </w:style>
  <w:style w:type="character" w:customStyle="1" w:styleId="WW8NumSt2z0">
    <w:name w:val="WW8NumSt2z0"/>
    <w:rPr>
      <w:rFonts w:ascii="Wingdings" w:hAnsi="Wingdings" w:cs="Wingdings"/>
      <w:sz w:val="12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en-US"/>
    </w:rPr>
  </w:style>
  <w:style w:type="character" w:customStyle="1" w:styleId="HeaderChar">
    <w:name w:val="Header Char"/>
    <w:qFormat/>
    <w:rPr>
      <w:rFonts w:cs="Garamond"/>
    </w:rPr>
  </w:style>
  <w:style w:type="character" w:customStyle="1" w:styleId="text">
    <w:name w:val="text"/>
    <w:basedOn w:val="DefaultParagraphFont"/>
  </w:style>
  <w:style w:type="character" w:customStyle="1" w:styleId="normalchar1">
    <w:name w:val="normalchar1"/>
    <w:basedOn w:val="DefaultParagraphFont"/>
  </w:style>
  <w:style w:type="character" w:customStyle="1" w:styleId="DocumentMapChar">
    <w:name w:val="Document Map Char"/>
    <w:qFormat/>
    <w:rPr>
      <w:rFonts w:ascii="Tahoma" w:hAnsi="Tahoma" w:cs="Tahoma"/>
      <w:sz w:val="16"/>
      <w:szCs w:val="16"/>
    </w:rPr>
  </w:style>
  <w:style w:type="character" w:customStyle="1" w:styleId="multi-line-to-fix">
    <w:name w:val="multi-line-to-fix"/>
    <w:basedOn w:val="DefaultParagraphFon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Normal1">
    <w:name w:val="Normal1"/>
    <w:qFormat/>
    <w:pPr>
      <w:widowControl w:val="0"/>
      <w:suppressAutoHyphens/>
    </w:pPr>
    <w:rPr>
      <w:rFonts w:eastAsia="Times New Roman"/>
      <w:lang w:eastAsia="ar-SA"/>
    </w:rPr>
  </w:style>
  <w:style w:type="paragraph" w:customStyle="1" w:styleId="smalltext">
    <w:name w:val="smalltext"/>
    <w:basedOn w:val="Normal"/>
    <w:qFormat/>
    <w:pPr>
      <w:spacing w:before="100" w:after="100"/>
      <w:jc w:val="both"/>
    </w:pPr>
    <w:rPr>
      <w:rFonts w:ascii="Verdana" w:hAnsi="Verdana" w:cs="Verdana"/>
      <w:sz w:val="15"/>
    </w:rPr>
  </w:style>
  <w:style w:type="paragraph" w:customStyle="1" w:styleId="TableText">
    <w:name w:val="Table Text"/>
    <w:basedOn w:val="Normal"/>
    <w:rPr>
      <w:rFonts w:ascii="Times New Roman" w:hAnsi="Times New Roman" w:cs="Times New Roman"/>
      <w:sz w:val="24"/>
    </w:rPr>
  </w:style>
  <w:style w:type="paragraph" w:customStyle="1" w:styleId="maintext01">
    <w:name w:val="main_text01"/>
    <w:basedOn w:val="Normal"/>
    <w:pPr>
      <w:spacing w:before="100" w:after="100"/>
    </w:pPr>
    <w:rPr>
      <w:rFonts w:ascii="Arial" w:hAnsi="Arial" w:cs="Arial"/>
      <w:sz w:val="20"/>
    </w:rPr>
  </w:style>
  <w:style w:type="paragraph" w:customStyle="1" w:styleId="CharCharCharCharCharCharChar">
    <w:name w:val="Char Char Char Char Char Char Char"/>
    <w:basedOn w:val="Normal"/>
    <w:pPr>
      <w:spacing w:after="160" w:line="240" w:lineRule="exact"/>
    </w:pPr>
    <w:rPr>
      <w:rFonts w:ascii="Verdana" w:hAnsi="Verdana" w:cs="Verdana"/>
      <w:sz w:val="20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08Accomplishments">
    <w:name w:val="08. Accomplishments"/>
    <w:basedOn w:val="Normal"/>
    <w:qFormat/>
    <w:pPr>
      <w:numPr>
        <w:numId w:val="2"/>
      </w:numPr>
      <w:spacing w:after="60"/>
      <w:jc w:val="both"/>
    </w:pPr>
    <w:rPr>
      <w:rFonts w:ascii="Times New Roman" w:hAnsi="Times New Roman" w:cs="Times New Roman"/>
      <w:sz w:val="24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NormalBold">
    <w:name w:val="Normal + Bold"/>
    <w:basedOn w:val="Normal"/>
    <w:pPr>
      <w:tabs>
        <w:tab w:val="left" w:pos="720"/>
      </w:tabs>
      <w:ind w:left="720" w:hanging="360"/>
      <w:jc w:val="both"/>
    </w:pPr>
    <w:rPr>
      <w:rFonts w:ascii="Times New Roman" w:hAnsi="Times New Roman" w:cs="Times New Roman"/>
      <w:szCs w:val="22"/>
    </w:rPr>
  </w:style>
  <w:style w:type="paragraph" w:customStyle="1" w:styleId="nomal">
    <w:name w:val="nomal"/>
    <w:basedOn w:val="Normal"/>
    <w:pPr>
      <w:spacing w:before="120" w:after="120"/>
      <w:jc w:val="both"/>
    </w:pPr>
    <w:rPr>
      <w:rFonts w:ascii="Arial" w:hAnsi="Arial" w:cs="Arial"/>
      <w:bCs/>
      <w:sz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Courier New"/>
      <w:sz w:val="20"/>
    </w:rPr>
  </w:style>
  <w:style w:type="paragraph" w:customStyle="1" w:styleId="Achievement">
    <w:name w:val="Achievement"/>
    <w:basedOn w:val="BodyText"/>
    <w:qFormat/>
    <w:pPr>
      <w:numPr>
        <w:numId w:val="3"/>
      </w:numPr>
      <w:spacing w:after="60" w:line="240" w:lineRule="atLeast"/>
    </w:pPr>
    <w:rPr>
      <w:rFonts w:ascii="Garamond" w:hAnsi="Garamond" w:cs="Garamond"/>
      <w:sz w:val="22"/>
    </w:rPr>
  </w:style>
  <w:style w:type="paragraph" w:customStyle="1" w:styleId="JobTitle">
    <w:name w:val="Job Title"/>
    <w:next w:val="Normal"/>
    <w:pPr>
      <w:suppressAutoHyphens/>
      <w:spacing w:after="60" w:line="220" w:lineRule="atLeast"/>
    </w:pPr>
    <w:rPr>
      <w:rFonts w:ascii="Arial Black" w:eastAsia="Times New Roman" w:hAnsi="Arial Black" w:cs="Arial Black"/>
      <w:spacing w:val="-10"/>
      <w:lang w:eastAsia="ar-SA"/>
    </w:rPr>
  </w:style>
  <w:style w:type="paragraph" w:customStyle="1" w:styleId="SAP-TablebulletedText">
    <w:name w:val="SAP - Table bulleted Text"/>
    <w:basedOn w:val="Normal"/>
    <w:qFormat/>
    <w:pPr>
      <w:tabs>
        <w:tab w:val="left" w:pos="170"/>
      </w:tabs>
      <w:spacing w:line="260" w:lineRule="exact"/>
    </w:pPr>
    <w:rPr>
      <w:rFonts w:ascii="Arial" w:hAnsi="Arial" w:cs="Arial"/>
      <w:sz w:val="20"/>
    </w:rPr>
  </w:style>
  <w:style w:type="paragraph" w:customStyle="1" w:styleId="pre-line">
    <w:name w:val="pre-line"/>
    <w:basedOn w:val="Normal"/>
    <w:pPr>
      <w:spacing w:before="280" w:after="280"/>
    </w:pPr>
    <w:rPr>
      <w:rFonts w:ascii="Times New Roman" w:hAnsi="Times New Roman" w:cs="Times New Roman"/>
      <w:sz w:val="24"/>
      <w:szCs w:val="24"/>
      <w:lang w:val="en-IN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BodyText"/>
    <w:qFormat/>
  </w:style>
  <w:style w:type="character" w:customStyle="1" w:styleId="tl8wme">
    <w:name w:val="tl8wme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0089A0-4811-4785-82D2-9FE672DC0B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8FD2B3-9659-4056-AD7B-788E38B7A15D}"/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3C25FD54-B13B-4D13-8FB2-D875E3810E24}">
  <ds:schemaRefs>
    <ds:schemaRef ds:uri="http://schemas.microsoft.com/office/2006/metadata/properties"/>
    <ds:schemaRef ds:uri="http://schemas.microsoft.com/office/infopath/2007/PartnerControls"/>
    <ds:schemaRef ds:uri="705bdaa7-b392-4fb4-a4fd-95fc8a548e46"/>
    <ds:schemaRef ds:uri="9b7c79b9-1329-4939-a25e-5265b6c8acd8"/>
  </ds:schemaRefs>
</ds:datastoreItem>
</file>

<file path=customXml/itemProps5.xml><?xml version="1.0" encoding="utf-8"?>
<ds:datastoreItem xmlns:ds="http://schemas.openxmlformats.org/officeDocument/2006/customXml" ds:itemID="{E843980E-BC3F-474B-A07B-FAFD59D43F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Kamani S Babu</vt:lpstr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Kamani S Babu</dc:title>
  <dc:creator>Mayurika</dc:creator>
  <cp:lastModifiedBy>Jaya Krishna Vellanki</cp:lastModifiedBy>
  <cp:revision>22</cp:revision>
  <cp:lastPrinted>2015-02-09T10:59:00Z</cp:lastPrinted>
  <dcterms:created xsi:type="dcterms:W3CDTF">2023-08-16T10:54:00Z</dcterms:created>
  <dcterms:modified xsi:type="dcterms:W3CDTF">2025-02-25T12:35:00Z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1033-11.2.0.11214</vt:lpwstr>
  </property>
  <property fmtid="{D5CDD505-2E9C-101B-9397-08002B2CF9AE}" pid="3" name="ICV">
    <vt:lpwstr>F47A4676B335433FBDB0B8089DCD8ADB</vt:lpwstr>
  </property>
  <property fmtid="{D5CDD505-2E9C-101B-9397-08002B2CF9AE}" pid="4" name="ContentTypeId">
    <vt:lpwstr>0x010100A2E0227B9D16D4449969639E57FD2EF5</vt:lpwstr>
  </property>
  <property fmtid="{D5CDD505-2E9C-101B-9397-08002B2CF9AE}" pid="5" name="MediaServiceImageTags">
    <vt:lpwstr/>
  </property>
  <property fmtid="{D5CDD505-2E9C-101B-9397-08002B2CF9AE}" pid="6" name="Order">
    <vt:r8>157000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