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29FBAB57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04642534" w14:textId="7E28B422" w:rsidR="00983F4E" w:rsidRPr="00983F4E" w:rsidRDefault="00983F4E" w:rsidP="00A3286C">
      <w:pPr>
        <w:numPr>
          <w:ilvl w:val="0"/>
          <w:numId w:val="10"/>
        </w:numPr>
        <w:tabs>
          <w:tab w:val="left" w:pos="480"/>
        </w:tabs>
        <w:spacing w:line="276" w:lineRule="auto"/>
        <w:jc w:val="both"/>
      </w:pPr>
      <w:r w:rsidRPr="00983F4E">
        <w:rPr>
          <w:rStyle w:val="Heading3Char"/>
          <w:rFonts w:ascii="Times New Roman" w:hAnsi="Times New Roman" w:cs="Times New Roman"/>
          <w:color w:val="auto"/>
        </w:rPr>
        <w:t>3+ Years of total Salesforce.com experience</w:t>
      </w:r>
    </w:p>
    <w:p w14:paraId="7E40B226" w14:textId="77777777" w:rsidR="00634705" w:rsidRDefault="00634705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b/>
          <w:bCs/>
          <w:lang w:val="en-IN"/>
        </w:rPr>
      </w:pPr>
      <w:r w:rsidRPr="00634705">
        <w:t>Having</w:t>
      </w:r>
      <w:r w:rsidRPr="00634705">
        <w:rPr>
          <w:spacing w:val="-6"/>
        </w:rPr>
        <w:t xml:space="preserve"> </w:t>
      </w:r>
      <w:r w:rsidRPr="00634705">
        <w:t>hands</w:t>
      </w:r>
      <w:r w:rsidRPr="00634705">
        <w:rPr>
          <w:spacing w:val="-6"/>
        </w:rPr>
        <w:t xml:space="preserve"> </w:t>
      </w:r>
      <w:r w:rsidRPr="00634705">
        <w:t>on</w:t>
      </w:r>
      <w:r w:rsidRPr="00634705">
        <w:rPr>
          <w:spacing w:val="-7"/>
        </w:rPr>
        <w:t xml:space="preserve"> </w:t>
      </w:r>
      <w:r w:rsidRPr="00634705">
        <w:t>experience</w:t>
      </w:r>
      <w:r w:rsidRPr="00634705">
        <w:rPr>
          <w:spacing w:val="-6"/>
        </w:rPr>
        <w:t xml:space="preserve"> </w:t>
      </w:r>
      <w:r w:rsidRPr="00634705">
        <w:t>in</w:t>
      </w:r>
      <w:r w:rsidRPr="00634705">
        <w:rPr>
          <w:spacing w:val="-6"/>
        </w:rPr>
        <w:t xml:space="preserve"> </w:t>
      </w:r>
      <w:r w:rsidRPr="00634705">
        <w:t>automation</w:t>
      </w:r>
      <w:r w:rsidRPr="00634705">
        <w:rPr>
          <w:spacing w:val="-6"/>
        </w:rPr>
        <w:t xml:space="preserve"> </w:t>
      </w:r>
      <w:r w:rsidRPr="00634705">
        <w:t>testing</w:t>
      </w:r>
      <w:r w:rsidRPr="00634705">
        <w:rPr>
          <w:spacing w:val="-5"/>
        </w:rPr>
        <w:t xml:space="preserve"> </w:t>
      </w:r>
      <w:r w:rsidRPr="00634705">
        <w:t>using</w:t>
      </w:r>
      <w:r w:rsidRPr="00634705">
        <w:rPr>
          <w:spacing w:val="-5"/>
        </w:rPr>
        <w:t xml:space="preserve"> </w:t>
      </w:r>
      <w:r w:rsidRPr="00634705">
        <w:t>Tricentis</w:t>
      </w:r>
      <w:r w:rsidRPr="00634705">
        <w:rPr>
          <w:spacing w:val="-5"/>
        </w:rPr>
        <w:t xml:space="preserve"> </w:t>
      </w:r>
      <w:r w:rsidRPr="00634705">
        <w:t>TOSCA.</w:t>
      </w:r>
    </w:p>
    <w:p w14:paraId="5F821842" w14:textId="77777777" w:rsidR="00634705" w:rsidRDefault="00634705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b/>
          <w:bCs/>
          <w:lang w:val="en-IN"/>
        </w:rPr>
      </w:pPr>
      <w:r w:rsidRPr="00634705">
        <w:rPr>
          <w:spacing w:val="-1"/>
        </w:rPr>
        <w:t>Worked</w:t>
      </w:r>
      <w:r w:rsidRPr="00634705">
        <w:rPr>
          <w:spacing w:val="-16"/>
        </w:rPr>
        <w:t xml:space="preserve"> </w:t>
      </w:r>
      <w:r w:rsidRPr="00634705">
        <w:rPr>
          <w:spacing w:val="-1"/>
        </w:rPr>
        <w:t>with</w:t>
      </w:r>
      <w:r w:rsidRPr="00634705">
        <w:rPr>
          <w:spacing w:val="-16"/>
        </w:rPr>
        <w:t xml:space="preserve"> </w:t>
      </w:r>
      <w:r w:rsidRPr="00634705">
        <w:rPr>
          <w:spacing w:val="-1"/>
        </w:rPr>
        <w:t>all</w:t>
      </w:r>
      <w:r w:rsidRPr="00634705">
        <w:rPr>
          <w:spacing w:val="-16"/>
        </w:rPr>
        <w:t xml:space="preserve"> </w:t>
      </w:r>
      <w:r w:rsidRPr="00634705">
        <w:rPr>
          <w:spacing w:val="-1"/>
        </w:rPr>
        <w:t>modules</w:t>
      </w:r>
      <w:r w:rsidRPr="00634705">
        <w:rPr>
          <w:spacing w:val="-15"/>
        </w:rPr>
        <w:t xml:space="preserve"> </w:t>
      </w:r>
      <w:r w:rsidRPr="00634705">
        <w:rPr>
          <w:spacing w:val="-1"/>
        </w:rPr>
        <w:t>of</w:t>
      </w:r>
      <w:r w:rsidRPr="00634705">
        <w:rPr>
          <w:spacing w:val="-13"/>
        </w:rPr>
        <w:t xml:space="preserve"> </w:t>
      </w:r>
      <w:r w:rsidRPr="00634705">
        <w:rPr>
          <w:spacing w:val="-1"/>
        </w:rPr>
        <w:t>TOSCA</w:t>
      </w:r>
      <w:r w:rsidRPr="00634705">
        <w:rPr>
          <w:spacing w:val="-12"/>
        </w:rPr>
        <w:t xml:space="preserve"> </w:t>
      </w:r>
      <w:r w:rsidRPr="00634705">
        <w:rPr>
          <w:spacing w:val="-1"/>
        </w:rPr>
        <w:t>like</w:t>
      </w:r>
      <w:r w:rsidRPr="00634705">
        <w:rPr>
          <w:spacing w:val="-15"/>
        </w:rPr>
        <w:t xml:space="preserve"> </w:t>
      </w:r>
      <w:r w:rsidRPr="00634705">
        <w:rPr>
          <w:spacing w:val="-1"/>
        </w:rPr>
        <w:t>Modules,</w:t>
      </w:r>
      <w:r w:rsidRPr="00634705">
        <w:rPr>
          <w:spacing w:val="-12"/>
        </w:rPr>
        <w:t xml:space="preserve"> </w:t>
      </w:r>
      <w:r w:rsidRPr="00634705">
        <w:rPr>
          <w:spacing w:val="-1"/>
        </w:rPr>
        <w:t>Test</w:t>
      </w:r>
      <w:r w:rsidRPr="00634705">
        <w:rPr>
          <w:spacing w:val="-13"/>
        </w:rPr>
        <w:t xml:space="preserve"> </w:t>
      </w:r>
      <w:r w:rsidRPr="00634705">
        <w:t>Cases,</w:t>
      </w:r>
      <w:r w:rsidRPr="00634705">
        <w:rPr>
          <w:spacing w:val="-15"/>
        </w:rPr>
        <w:t xml:space="preserve"> </w:t>
      </w:r>
      <w:r w:rsidRPr="00634705">
        <w:t>Requirements,</w:t>
      </w:r>
      <w:r w:rsidRPr="00634705">
        <w:rPr>
          <w:spacing w:val="-15"/>
        </w:rPr>
        <w:t xml:space="preserve"> </w:t>
      </w:r>
      <w:r w:rsidRPr="00634705">
        <w:t>and</w:t>
      </w:r>
      <w:r w:rsidRPr="00634705">
        <w:rPr>
          <w:spacing w:val="-14"/>
        </w:rPr>
        <w:t xml:space="preserve"> </w:t>
      </w:r>
      <w:r w:rsidRPr="00634705">
        <w:t>Test</w:t>
      </w:r>
      <w:r w:rsidRPr="00634705">
        <w:rPr>
          <w:spacing w:val="-13"/>
        </w:rPr>
        <w:t xml:space="preserve"> </w:t>
      </w:r>
      <w:r w:rsidRPr="00634705">
        <w:t>case</w:t>
      </w:r>
      <w:r w:rsidRPr="00634705">
        <w:rPr>
          <w:spacing w:val="-58"/>
        </w:rPr>
        <w:t xml:space="preserve"> </w:t>
      </w:r>
      <w:r w:rsidRPr="00634705">
        <w:t>Design</w:t>
      </w:r>
      <w:r w:rsidRPr="00634705">
        <w:rPr>
          <w:spacing w:val="-5"/>
        </w:rPr>
        <w:t xml:space="preserve"> </w:t>
      </w:r>
      <w:r w:rsidRPr="00634705">
        <w:t>&amp;</w:t>
      </w:r>
      <w:r w:rsidRPr="00634705">
        <w:rPr>
          <w:spacing w:val="-2"/>
        </w:rPr>
        <w:t xml:space="preserve"> </w:t>
      </w:r>
      <w:r w:rsidRPr="00634705">
        <w:t>Execution</w:t>
      </w:r>
      <w:r w:rsidRPr="00634705">
        <w:rPr>
          <w:spacing w:val="-1"/>
        </w:rPr>
        <w:t xml:space="preserve"> </w:t>
      </w:r>
      <w:r w:rsidRPr="00634705">
        <w:t>Lists.</w:t>
      </w:r>
    </w:p>
    <w:p w14:paraId="0FE1910C" w14:textId="77777777" w:rsidR="00634705" w:rsidRDefault="00634705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b/>
          <w:bCs/>
          <w:lang w:val="en-IN"/>
        </w:rPr>
      </w:pPr>
      <w:r w:rsidRPr="00634705">
        <w:t>Creating</w:t>
      </w:r>
      <w:r w:rsidRPr="00634705">
        <w:rPr>
          <w:spacing w:val="-9"/>
        </w:rPr>
        <w:t xml:space="preserve"> </w:t>
      </w:r>
      <w:r w:rsidRPr="00634705">
        <w:t>and</w:t>
      </w:r>
      <w:r w:rsidRPr="00634705">
        <w:rPr>
          <w:spacing w:val="-8"/>
        </w:rPr>
        <w:t xml:space="preserve"> </w:t>
      </w:r>
      <w:r w:rsidRPr="00634705">
        <w:t>managing</w:t>
      </w:r>
      <w:r w:rsidRPr="00634705">
        <w:rPr>
          <w:spacing w:val="-9"/>
        </w:rPr>
        <w:t xml:space="preserve"> </w:t>
      </w:r>
      <w:r w:rsidRPr="00634705">
        <w:t>test</w:t>
      </w:r>
      <w:r w:rsidRPr="00634705">
        <w:rPr>
          <w:spacing w:val="-8"/>
        </w:rPr>
        <w:t xml:space="preserve"> </w:t>
      </w:r>
      <w:r w:rsidRPr="00634705">
        <w:t>data</w:t>
      </w:r>
      <w:r w:rsidRPr="00634705">
        <w:rPr>
          <w:spacing w:val="-9"/>
        </w:rPr>
        <w:t xml:space="preserve"> </w:t>
      </w:r>
      <w:r w:rsidRPr="00634705">
        <w:t>using</w:t>
      </w:r>
      <w:r w:rsidRPr="00634705">
        <w:rPr>
          <w:spacing w:val="-8"/>
        </w:rPr>
        <w:t xml:space="preserve"> </w:t>
      </w:r>
      <w:r w:rsidRPr="00634705">
        <w:t>TDM</w:t>
      </w:r>
      <w:r w:rsidRPr="00634705">
        <w:rPr>
          <w:spacing w:val="-6"/>
        </w:rPr>
        <w:t xml:space="preserve"> </w:t>
      </w:r>
      <w:r w:rsidRPr="00634705">
        <w:t>effectively.</w:t>
      </w:r>
    </w:p>
    <w:p w14:paraId="488E56A8" w14:textId="3D890EDC" w:rsidR="00634705" w:rsidRPr="0032137A" w:rsidRDefault="00634705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b/>
          <w:bCs/>
          <w:lang w:val="en-IN"/>
        </w:rPr>
      </w:pPr>
      <w:r w:rsidRPr="00634705">
        <w:t>Created</w:t>
      </w:r>
      <w:r w:rsidRPr="00634705">
        <w:rPr>
          <w:spacing w:val="36"/>
        </w:rPr>
        <w:t xml:space="preserve"> </w:t>
      </w:r>
      <w:r w:rsidRPr="00634705">
        <w:t>automated</w:t>
      </w:r>
      <w:r w:rsidRPr="00634705">
        <w:rPr>
          <w:spacing w:val="36"/>
        </w:rPr>
        <w:t xml:space="preserve"> </w:t>
      </w:r>
      <w:r w:rsidRPr="00634705">
        <w:t>scripts</w:t>
      </w:r>
      <w:r w:rsidRPr="00634705">
        <w:rPr>
          <w:spacing w:val="39"/>
        </w:rPr>
        <w:t xml:space="preserve"> </w:t>
      </w:r>
      <w:r w:rsidRPr="00634705">
        <w:t>on</w:t>
      </w:r>
      <w:r w:rsidRPr="00634705">
        <w:rPr>
          <w:spacing w:val="36"/>
        </w:rPr>
        <w:t xml:space="preserve"> </w:t>
      </w:r>
      <w:r w:rsidRPr="00634705">
        <w:t>test</w:t>
      </w:r>
      <w:r w:rsidRPr="00634705">
        <w:rPr>
          <w:spacing w:val="39"/>
        </w:rPr>
        <w:t xml:space="preserve"> </w:t>
      </w:r>
      <w:r w:rsidRPr="00634705">
        <w:t>end</w:t>
      </w:r>
      <w:r w:rsidRPr="00634705">
        <w:rPr>
          <w:spacing w:val="36"/>
        </w:rPr>
        <w:t xml:space="preserve"> </w:t>
      </w:r>
      <w:r w:rsidRPr="00634705">
        <w:t>to</w:t>
      </w:r>
      <w:r w:rsidRPr="00634705">
        <w:rPr>
          <w:spacing w:val="40"/>
        </w:rPr>
        <w:t xml:space="preserve"> </w:t>
      </w:r>
      <w:r w:rsidRPr="00634705">
        <w:t>end</w:t>
      </w:r>
      <w:r w:rsidRPr="00634705">
        <w:rPr>
          <w:spacing w:val="36"/>
        </w:rPr>
        <w:t xml:space="preserve"> </w:t>
      </w:r>
      <w:r w:rsidRPr="00634705">
        <w:t>business</w:t>
      </w:r>
      <w:r w:rsidRPr="00634705">
        <w:rPr>
          <w:spacing w:val="40"/>
        </w:rPr>
        <w:t xml:space="preserve"> </w:t>
      </w:r>
      <w:r w:rsidRPr="00634705">
        <w:t>processes</w:t>
      </w:r>
      <w:r w:rsidRPr="00634705">
        <w:rPr>
          <w:spacing w:val="38"/>
        </w:rPr>
        <w:t xml:space="preserve"> </w:t>
      </w:r>
      <w:r w:rsidRPr="00634705">
        <w:t>for</w:t>
      </w:r>
      <w:r w:rsidRPr="00634705">
        <w:rPr>
          <w:spacing w:val="38"/>
        </w:rPr>
        <w:t xml:space="preserve"> </w:t>
      </w:r>
      <w:r w:rsidRPr="00634705">
        <w:t>SAP</w:t>
      </w:r>
      <w:r w:rsidRPr="00634705">
        <w:rPr>
          <w:spacing w:val="37"/>
        </w:rPr>
        <w:t xml:space="preserve"> </w:t>
      </w:r>
      <w:r w:rsidRPr="00634705">
        <w:t>and</w:t>
      </w:r>
      <w:r w:rsidRPr="00634705">
        <w:rPr>
          <w:spacing w:val="37"/>
        </w:rPr>
        <w:t xml:space="preserve"> </w:t>
      </w:r>
      <w:r w:rsidRPr="00634705">
        <w:t xml:space="preserve">Web </w:t>
      </w:r>
      <w:r w:rsidRPr="00634705">
        <w:rPr>
          <w:spacing w:val="-57"/>
        </w:rPr>
        <w:t xml:space="preserve">      </w:t>
      </w:r>
      <w:r w:rsidRPr="00634705">
        <w:t>applications</w:t>
      </w:r>
    </w:p>
    <w:p w14:paraId="19A3C3F0" w14:textId="0A2D525B" w:rsidR="0032137A" w:rsidRPr="0032137A" w:rsidRDefault="0032137A" w:rsidP="00A3286C">
      <w:pPr>
        <w:pStyle w:val="Standard"/>
        <w:numPr>
          <w:ilvl w:val="0"/>
          <w:numId w:val="10"/>
        </w:numPr>
        <w:spacing w:after="0"/>
        <w:rPr>
          <w:rFonts w:ascii="Times New Roman" w:hAnsi="Times New Roman"/>
          <w:sz w:val="24"/>
          <w:szCs w:val="24"/>
        </w:rPr>
      </w:pPr>
      <w:r w:rsidRPr="0032137A">
        <w:rPr>
          <w:rFonts w:ascii="Times New Roman" w:hAnsi="Times New Roman"/>
          <w:sz w:val="24"/>
          <w:szCs w:val="24"/>
        </w:rPr>
        <w:t>Performing Manual Testing on functionality of the application.</w:t>
      </w:r>
    </w:p>
    <w:p w14:paraId="16374D65" w14:textId="3C131551" w:rsidR="00C9210A" w:rsidRPr="00C9210A" w:rsidRDefault="00C9210A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b/>
          <w:bCs/>
          <w:lang w:val="en-IN"/>
        </w:rPr>
      </w:pPr>
      <w:r w:rsidRPr="00634705">
        <w:rPr>
          <w:b/>
          <w:bCs/>
        </w:rPr>
        <w:t>Completed AS1, AS2 Tosca Certifications.</w:t>
      </w:r>
    </w:p>
    <w:p w14:paraId="0E660F01" w14:textId="77CECA85" w:rsidR="00634705" w:rsidRPr="00634705" w:rsidRDefault="00634705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rPr>
          <w:lang w:val="en-IN"/>
        </w:rPr>
        <w:t xml:space="preserve">Worked on various Salesforce.com standard objects like </w:t>
      </w:r>
      <w:r w:rsidRPr="00634705">
        <w:rPr>
          <w:lang w:val="en-IN"/>
        </w:rPr>
        <w:t>Accounts, Contacts, Opportunities, Products, Price Books, Cases, Leads, Campaigns, Reports and Dashboards</w:t>
      </w:r>
    </w:p>
    <w:p w14:paraId="7A1B9057" w14:textId="5FC9ADA3" w:rsidR="00983F4E" w:rsidRPr="00634705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634705">
        <w:rPr>
          <w:lang w:val="en-IN"/>
        </w:rPr>
        <w:t>Expertise in SFDC Administrative tasks like creating Profiles, Roles, Users, Page Layout, Email Services, Approvals, Reports, Dashboards, Task and Actions</w:t>
      </w:r>
    </w:p>
    <w:p w14:paraId="0E7D64D3" w14:textId="626DFBA4" w:rsidR="00983F4E" w:rsidRPr="00634705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634705">
        <w:t xml:space="preserve">Salesforce Customization, Custom Objects, Custom Apps, Page Layouts, Tabs, Validation Rules, </w:t>
      </w:r>
      <w:r w:rsidRPr="00634705">
        <w:rPr>
          <w:lang w:val="en-IN"/>
        </w:rPr>
        <w:t xml:space="preserve">Report and Dashboard, </w:t>
      </w:r>
      <w:r w:rsidRPr="00634705">
        <w:t>Workflow Rules, Process Builder, Flow Builder, Sharing Rules, All types of Email Templates</w:t>
      </w:r>
    </w:p>
    <w:p w14:paraId="7B91B902" w14:textId="5C24E295" w:rsidR="00983F4E" w:rsidRPr="00634705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634705">
        <w:t>Salesforce admin, handling Profile, OWD, permission sets, roles, and hierarchy management</w:t>
      </w:r>
    </w:p>
    <w:p w14:paraId="477F9741" w14:textId="1D7CE9DF" w:rsidR="00B564C1" w:rsidRPr="00B564C1" w:rsidRDefault="00B564C1" w:rsidP="00A3286C">
      <w:pPr>
        <w:numPr>
          <w:ilvl w:val="0"/>
          <w:numId w:val="10"/>
        </w:numPr>
        <w:tabs>
          <w:tab w:val="left" w:pos="480"/>
        </w:tabs>
        <w:spacing w:line="276" w:lineRule="auto"/>
        <w:jc w:val="both"/>
        <w:rPr>
          <w:bCs/>
          <w:color w:val="000000" w:themeColor="text1"/>
          <w:lang w:val="en-IN"/>
        </w:rPr>
      </w:pPr>
      <w:r w:rsidRPr="004E2B54">
        <w:t>Experience in developing, executing and maintaining Test Scripts based on business requirements</w:t>
      </w:r>
    </w:p>
    <w:p w14:paraId="20737113" w14:textId="6194F158" w:rsidR="00983F4E" w:rsidRPr="00983F4E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rPr>
          <w:b/>
          <w:bCs/>
          <w:lang w:val="en-IN"/>
        </w:rPr>
        <w:t>Salesforce.com skills:</w:t>
      </w:r>
      <w:r w:rsidR="00A05D6D">
        <w:rPr>
          <w:lang w:val="en-IN"/>
        </w:rPr>
        <w:t xml:space="preserve"> </w:t>
      </w:r>
      <w:r w:rsidRPr="00983F4E">
        <w:rPr>
          <w:lang w:val="en-IN"/>
        </w:rPr>
        <w:t>Account Management, Contact Management, Lead, Management, Opportunity Management, Sales, Salesforce content Management system.</w:t>
      </w:r>
    </w:p>
    <w:p w14:paraId="07C59662" w14:textId="7A937A01" w:rsidR="00983F4E" w:rsidRPr="00983F4E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rPr>
          <w:lang w:val="en-IN"/>
        </w:rPr>
        <w:t>Security settings and code migration of independent projects</w:t>
      </w:r>
    </w:p>
    <w:p w14:paraId="6B950B68" w14:textId="57F22BE3" w:rsidR="00983F4E" w:rsidRPr="00634705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634705">
        <w:rPr>
          <w:lang w:val="en-IN"/>
        </w:rPr>
        <w:t>Worked on Apex Classes, Triggers, SOQL, and SOSL</w:t>
      </w:r>
    </w:p>
    <w:p w14:paraId="4FE37A62" w14:textId="0530FE08" w:rsidR="00983F4E" w:rsidRPr="00983F4E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t>Worked on data uploading tools like Apex data loader, dataloader.io and import wizard</w:t>
      </w:r>
    </w:p>
    <w:p w14:paraId="64DAE721" w14:textId="438E3D3E" w:rsidR="00983F4E" w:rsidRPr="00983F4E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t>Opportunities, Product configurations, Product rules, Price rules, Quotes, Orders, and contracts</w:t>
      </w:r>
    </w:p>
    <w:p w14:paraId="06AFE364" w14:textId="42D0402D" w:rsidR="002B23B9" w:rsidRPr="00A05D6D" w:rsidRDefault="00983F4E" w:rsidP="00A3286C">
      <w:pPr>
        <w:numPr>
          <w:ilvl w:val="0"/>
          <w:numId w:val="10"/>
        </w:numPr>
        <w:tabs>
          <w:tab w:val="left" w:pos="480"/>
          <w:tab w:val="num" w:pos="720"/>
        </w:tabs>
        <w:spacing w:line="276" w:lineRule="auto"/>
        <w:jc w:val="both"/>
        <w:rPr>
          <w:lang w:val="en-IN"/>
        </w:rPr>
      </w:pPr>
      <w:r w:rsidRPr="00983F4E">
        <w:t xml:space="preserve">Tools: Salesforce, ServiceNow, Jira, Data Loader, </w:t>
      </w:r>
      <w:r w:rsidRPr="00983F4E">
        <w:rPr>
          <w:b/>
          <w:bCs/>
        </w:rPr>
        <w:t>TOSCA</w:t>
      </w:r>
      <w:r w:rsidR="00B564C1">
        <w:rPr>
          <w:b/>
          <w:bCs/>
        </w:rPr>
        <w:t>.</w:t>
      </w:r>
    </w:p>
    <w:p w14:paraId="18D6C763" w14:textId="77777777" w:rsidR="00983F4E" w:rsidRPr="00983F4E" w:rsidRDefault="00983F4E" w:rsidP="00983F4E">
      <w:pPr>
        <w:tabs>
          <w:tab w:val="left" w:pos="480"/>
        </w:tabs>
        <w:ind w:left="1080"/>
        <w:jc w:val="both"/>
        <w:rPr>
          <w:bCs/>
          <w:lang w:val="en-IN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36E8F170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E363B9">
        <w:tc>
          <w:tcPr>
            <w:tcW w:w="6265" w:type="dxa"/>
          </w:tcPr>
          <w:p w14:paraId="3286387C" w14:textId="2A047BFB" w:rsidR="0003210E" w:rsidRPr="00A3286C" w:rsidRDefault="000568BD" w:rsidP="000568B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UNILEVER</w:t>
            </w:r>
          </w:p>
        </w:tc>
        <w:tc>
          <w:tcPr>
            <w:tcW w:w="3085" w:type="dxa"/>
          </w:tcPr>
          <w:p w14:paraId="6231AC22" w14:textId="79AAB606" w:rsidR="0003210E" w:rsidRPr="00A3286C" w:rsidRDefault="00983F4E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A</w:t>
            </w:r>
            <w:r w:rsidR="003D6A61"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PR</w:t>
            </w: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 xml:space="preserve"> 2024- PRESENT</w:t>
            </w:r>
          </w:p>
        </w:tc>
      </w:tr>
      <w:tr w:rsidR="0003210E" w:rsidRPr="00871FF2" w14:paraId="2990AC4B" w14:textId="77777777" w:rsidTr="00E363B9">
        <w:tc>
          <w:tcPr>
            <w:tcW w:w="6265" w:type="dxa"/>
          </w:tcPr>
          <w:p w14:paraId="38EAA123" w14:textId="0F7BAB63" w:rsidR="0003210E" w:rsidRPr="00A3286C" w:rsidRDefault="000568BD" w:rsidP="000568B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SECURITAS</w:t>
            </w:r>
          </w:p>
        </w:tc>
        <w:tc>
          <w:tcPr>
            <w:tcW w:w="3085" w:type="dxa"/>
          </w:tcPr>
          <w:p w14:paraId="1C349DA6" w14:textId="6D8BA9C0" w:rsidR="0003210E" w:rsidRPr="00A3286C" w:rsidRDefault="00983F4E" w:rsidP="00983F4E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NOV 202</w:t>
            </w:r>
            <w:r w:rsidR="003D6A61"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2</w:t>
            </w: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 xml:space="preserve"> - </w:t>
            </w:r>
            <w:r w:rsidR="003D6A61"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MAR</w:t>
            </w: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 xml:space="preserve"> 2024</w:t>
            </w:r>
          </w:p>
        </w:tc>
      </w:tr>
      <w:tr w:rsidR="0003210E" w:rsidRPr="00871FF2" w14:paraId="6409657A" w14:textId="77777777" w:rsidTr="00E363B9">
        <w:tc>
          <w:tcPr>
            <w:tcW w:w="6265" w:type="dxa"/>
          </w:tcPr>
          <w:p w14:paraId="2E2E7B8F" w14:textId="2686A37D" w:rsidR="0003210E" w:rsidRPr="00A3286C" w:rsidRDefault="00617190" w:rsidP="0061719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A3286C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ALLISON TRANSMISSION</w:t>
            </w:r>
          </w:p>
        </w:tc>
        <w:tc>
          <w:tcPr>
            <w:tcW w:w="3085" w:type="dxa"/>
          </w:tcPr>
          <w:p w14:paraId="4846ED46" w14:textId="066DBFFE" w:rsidR="0003210E" w:rsidRPr="00A3286C" w:rsidRDefault="003D6A61" w:rsidP="00983F4E">
            <w:pPr>
              <w:pStyle w:val="Heading3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A3286C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 xml:space="preserve">DEC </w:t>
            </w:r>
            <w:r w:rsidR="00983F4E" w:rsidRPr="00A3286C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2021 - SEP 2022</w:t>
            </w:r>
          </w:p>
        </w:tc>
      </w:tr>
    </w:tbl>
    <w:p w14:paraId="6562B413" w14:textId="77777777" w:rsidR="00983F4E" w:rsidRDefault="00983F4E" w:rsidP="00A46ECA">
      <w:pPr>
        <w:jc w:val="both"/>
        <w:rPr>
          <w:b/>
          <w:i/>
        </w:rPr>
      </w:pPr>
    </w:p>
    <w:p w14:paraId="773A547F" w14:textId="77777777" w:rsidR="00E97628" w:rsidRDefault="00E97628" w:rsidP="00A46ECA">
      <w:pPr>
        <w:jc w:val="both"/>
        <w:rPr>
          <w:b/>
          <w:i/>
        </w:rPr>
      </w:pPr>
    </w:p>
    <w:p w14:paraId="10D94AA1" w14:textId="77777777" w:rsidR="00E97628" w:rsidRDefault="00E97628" w:rsidP="00A46ECA">
      <w:pPr>
        <w:jc w:val="both"/>
        <w:rPr>
          <w:b/>
          <w:i/>
        </w:rPr>
      </w:pPr>
    </w:p>
    <w:p w14:paraId="74F20F18" w14:textId="77777777" w:rsidR="00A3286C" w:rsidRDefault="00A3286C" w:rsidP="00A46ECA">
      <w:pPr>
        <w:jc w:val="both"/>
        <w:rPr>
          <w:b/>
          <w:i/>
        </w:rPr>
      </w:pPr>
    </w:p>
    <w:p w14:paraId="53A57690" w14:textId="77777777" w:rsidR="00A3286C" w:rsidRDefault="00A3286C" w:rsidP="00A46ECA">
      <w:pPr>
        <w:jc w:val="both"/>
        <w:rPr>
          <w:b/>
          <w:i/>
        </w:rPr>
      </w:pPr>
    </w:p>
    <w:p w14:paraId="11D416AD" w14:textId="26BD14FC" w:rsidR="0091472A" w:rsidRPr="00A3286C" w:rsidRDefault="004848D9" w:rsidP="00A3286C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lastRenderedPageBreak/>
        <w:t>PROFESSIONAL EXPERIENCE</w:t>
      </w:r>
      <w:r w:rsidR="00C13BDF">
        <w:rPr>
          <w:b/>
          <w:i/>
        </w:rPr>
        <w:t xml:space="preserve"> </w:t>
      </w: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7CED74A" w14:textId="5228B416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A3286C" w:rsidRPr="00A05D6D">
        <w:rPr>
          <w:b/>
          <w:bCs/>
        </w:rPr>
        <w:t>Unilever</w:t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A05D6D">
        <w:rPr>
          <w:b/>
          <w:bCs/>
        </w:rPr>
        <w:tab/>
      </w:r>
      <w:r w:rsidR="00A05D6D">
        <w:rPr>
          <w:b/>
          <w:bCs/>
        </w:rPr>
        <w:tab/>
      </w:r>
      <w:r w:rsidR="00A05D6D">
        <w:rPr>
          <w:b/>
          <w:bCs/>
        </w:rPr>
        <w:tab/>
      </w:r>
      <w:r w:rsidR="00A3286C">
        <w:rPr>
          <w:b/>
          <w:bCs/>
        </w:rPr>
        <w:t xml:space="preserve">  </w:t>
      </w:r>
      <w:r w:rsidR="00B47F52" w:rsidRPr="00EE2BC2">
        <w:rPr>
          <w:b/>
        </w:rPr>
        <w:t>A</w:t>
      </w:r>
      <w:r w:rsidR="00607EF5">
        <w:rPr>
          <w:b/>
        </w:rPr>
        <w:t>pr</w:t>
      </w:r>
      <w:r w:rsidR="00A05D6D">
        <w:rPr>
          <w:b/>
        </w:rPr>
        <w:t xml:space="preserve"> 2024</w:t>
      </w:r>
      <w:r w:rsidR="00B47F52" w:rsidRPr="00EE2BC2">
        <w:rPr>
          <w:b/>
        </w:rPr>
        <w:t xml:space="preserve"> – </w:t>
      </w:r>
      <w:r w:rsidR="00A3286C">
        <w:rPr>
          <w:b/>
        </w:rPr>
        <w:t>Till Date</w:t>
      </w:r>
    </w:p>
    <w:p w14:paraId="1091D930" w14:textId="0071DA3A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A3286C" w:rsidRPr="00A05D6D">
        <w:rPr>
          <w:b/>
        </w:rPr>
        <w:t xml:space="preserve">Salesforce </w:t>
      </w:r>
      <w:r w:rsidR="00A3286C">
        <w:rPr>
          <w:b/>
        </w:rPr>
        <w:t>QA</w:t>
      </w:r>
    </w:p>
    <w:p w14:paraId="60F15131" w14:textId="24C4A469" w:rsidR="00634705" w:rsidRDefault="00871FF2" w:rsidP="00E01552">
      <w:pPr>
        <w:jc w:val="both"/>
        <w:rPr>
          <w:b/>
          <w:bCs/>
        </w:rPr>
      </w:pPr>
      <w:r w:rsidRPr="00EE2BC2">
        <w:rPr>
          <w:b/>
          <w:bCs/>
        </w:rPr>
        <w:t>Responsibilities:</w:t>
      </w:r>
    </w:p>
    <w:p w14:paraId="6F911F44" w14:textId="77777777" w:rsidR="00634705" w:rsidRPr="00E212AA" w:rsidRDefault="00D60CA6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t>Execution of scripts to perform data validation</w:t>
      </w:r>
    </w:p>
    <w:p w14:paraId="7A4BAECE" w14:textId="1F786A95" w:rsidR="00F14BDC" w:rsidRPr="00E212AA" w:rsidRDefault="00634705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t>Created Reusable Test Blocks for frequently used functionalities and creating new modules in TOSCA Automation Tool. </w:t>
      </w:r>
    </w:p>
    <w:p w14:paraId="7817B680" w14:textId="77777777" w:rsidR="00BE5B02" w:rsidRPr="00E212AA" w:rsidRDefault="00634705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t>Implementing and following best practices during the script development in TOSCA.</w:t>
      </w:r>
    </w:p>
    <w:p w14:paraId="3EF7F1B6" w14:textId="77777777" w:rsidR="004321B1" w:rsidRPr="00E212AA" w:rsidRDefault="00634705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t>Execution of test scripts using Execution lists in TOSCA Automation Tool.</w:t>
      </w:r>
    </w:p>
    <w:p w14:paraId="2C06F6BE" w14:textId="17AB3FBB" w:rsidR="004321B1" w:rsidRPr="00E212AA" w:rsidRDefault="004321B1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rPr>
          <w:spacing w:val="-1"/>
        </w:rPr>
        <w:t>Worked</w:t>
      </w:r>
      <w:r w:rsidRPr="00E212AA">
        <w:rPr>
          <w:spacing w:val="-16"/>
        </w:rPr>
        <w:t xml:space="preserve"> </w:t>
      </w:r>
      <w:r w:rsidRPr="00E212AA">
        <w:rPr>
          <w:spacing w:val="-1"/>
        </w:rPr>
        <w:t>with</w:t>
      </w:r>
      <w:r w:rsidRPr="00E212AA">
        <w:rPr>
          <w:spacing w:val="-16"/>
        </w:rPr>
        <w:t xml:space="preserve"> </w:t>
      </w:r>
      <w:r w:rsidRPr="00E212AA">
        <w:rPr>
          <w:spacing w:val="-1"/>
        </w:rPr>
        <w:t>all</w:t>
      </w:r>
      <w:r w:rsidRPr="00E212AA">
        <w:rPr>
          <w:spacing w:val="-16"/>
        </w:rPr>
        <w:t xml:space="preserve"> </w:t>
      </w:r>
      <w:r w:rsidRPr="00E212AA">
        <w:rPr>
          <w:spacing w:val="-1"/>
        </w:rPr>
        <w:t>modules</w:t>
      </w:r>
      <w:r w:rsidRPr="00E212AA">
        <w:rPr>
          <w:spacing w:val="-15"/>
        </w:rPr>
        <w:t xml:space="preserve"> </w:t>
      </w:r>
      <w:r w:rsidRPr="00E212AA">
        <w:rPr>
          <w:spacing w:val="-1"/>
        </w:rPr>
        <w:t>of</w:t>
      </w:r>
      <w:r w:rsidRPr="00E212AA">
        <w:rPr>
          <w:spacing w:val="-13"/>
        </w:rPr>
        <w:t xml:space="preserve"> </w:t>
      </w:r>
      <w:r w:rsidRPr="00E212AA">
        <w:rPr>
          <w:spacing w:val="-1"/>
        </w:rPr>
        <w:t>TOSCA</w:t>
      </w:r>
      <w:r w:rsidRPr="00E212AA">
        <w:rPr>
          <w:spacing w:val="-12"/>
        </w:rPr>
        <w:t xml:space="preserve"> </w:t>
      </w:r>
      <w:r w:rsidRPr="00E212AA">
        <w:rPr>
          <w:spacing w:val="-1"/>
        </w:rPr>
        <w:t>like</w:t>
      </w:r>
      <w:r w:rsidRPr="00E212AA">
        <w:rPr>
          <w:spacing w:val="-15"/>
        </w:rPr>
        <w:t xml:space="preserve"> </w:t>
      </w:r>
      <w:r w:rsidRPr="00E212AA">
        <w:rPr>
          <w:spacing w:val="-1"/>
        </w:rPr>
        <w:t>Modules,</w:t>
      </w:r>
      <w:r w:rsidRPr="00E212AA">
        <w:rPr>
          <w:spacing w:val="-12"/>
        </w:rPr>
        <w:t xml:space="preserve"> </w:t>
      </w:r>
      <w:r w:rsidRPr="00E212AA">
        <w:rPr>
          <w:spacing w:val="-1"/>
        </w:rPr>
        <w:t>Test</w:t>
      </w:r>
      <w:r w:rsidRPr="00E212AA">
        <w:rPr>
          <w:spacing w:val="-13"/>
        </w:rPr>
        <w:t xml:space="preserve"> </w:t>
      </w:r>
      <w:r w:rsidRPr="00E212AA">
        <w:t>Cases,</w:t>
      </w:r>
      <w:r w:rsidRPr="00E212AA">
        <w:rPr>
          <w:spacing w:val="-15"/>
        </w:rPr>
        <w:t xml:space="preserve"> </w:t>
      </w:r>
      <w:r w:rsidRPr="00E212AA">
        <w:t>Requirements,</w:t>
      </w:r>
      <w:r w:rsidRPr="00E212AA">
        <w:rPr>
          <w:spacing w:val="-15"/>
        </w:rPr>
        <w:t xml:space="preserve"> </w:t>
      </w:r>
      <w:r w:rsidRPr="00E212AA">
        <w:t>and</w:t>
      </w:r>
      <w:r w:rsidRPr="00E212AA">
        <w:rPr>
          <w:spacing w:val="-14"/>
        </w:rPr>
        <w:t xml:space="preserve"> </w:t>
      </w:r>
      <w:r w:rsidRPr="00E212AA">
        <w:t>Test</w:t>
      </w:r>
      <w:r w:rsidRPr="00E212AA">
        <w:rPr>
          <w:spacing w:val="-13"/>
        </w:rPr>
        <w:t xml:space="preserve"> </w:t>
      </w:r>
      <w:r w:rsidRPr="00E212AA">
        <w:t>case</w:t>
      </w:r>
      <w:r w:rsidRPr="00E212AA">
        <w:rPr>
          <w:spacing w:val="-58"/>
        </w:rPr>
        <w:t xml:space="preserve"> </w:t>
      </w:r>
      <w:r w:rsidRPr="00E212AA">
        <w:t>Design</w:t>
      </w:r>
      <w:r w:rsidRPr="00E212AA">
        <w:rPr>
          <w:spacing w:val="-5"/>
        </w:rPr>
        <w:t xml:space="preserve"> </w:t>
      </w:r>
      <w:r w:rsidRPr="00E212AA">
        <w:t>&amp;</w:t>
      </w:r>
      <w:r w:rsidRPr="00E212AA">
        <w:rPr>
          <w:spacing w:val="-2"/>
        </w:rPr>
        <w:t xml:space="preserve"> </w:t>
      </w:r>
      <w:r w:rsidRPr="00E212AA">
        <w:t>Execution</w:t>
      </w:r>
      <w:r w:rsidRPr="00E212AA">
        <w:rPr>
          <w:spacing w:val="-1"/>
        </w:rPr>
        <w:t xml:space="preserve"> </w:t>
      </w:r>
      <w:r w:rsidRPr="00E212AA">
        <w:t>Lists.</w:t>
      </w:r>
    </w:p>
    <w:p w14:paraId="1F988AE1" w14:textId="2DE1856B" w:rsidR="00634705" w:rsidRPr="00E212AA" w:rsidRDefault="00634705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t>Automate all functional &amp; Regression Test cases using TOSCA</w:t>
      </w:r>
    </w:p>
    <w:p w14:paraId="3B5898E4" w14:textId="77777777" w:rsidR="00E574D1" w:rsidRPr="00E212AA" w:rsidRDefault="00E574D1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E212AA">
        <w:rPr>
          <w:rFonts w:cs="Calibri"/>
        </w:rPr>
        <w:t>Attending the daily status meeting/scrum meeting.</w:t>
      </w:r>
    </w:p>
    <w:p w14:paraId="6A454FD4" w14:textId="77777777" w:rsidR="00A3286C" w:rsidRDefault="00A3286C" w:rsidP="007625AA">
      <w:pPr>
        <w:jc w:val="both"/>
        <w:rPr>
          <w:b/>
          <w:i/>
        </w:rPr>
      </w:pPr>
    </w:p>
    <w:p w14:paraId="5301BE3C" w14:textId="3EDAC85C" w:rsidR="00346984" w:rsidRPr="00983E09" w:rsidRDefault="00346984" w:rsidP="007625AA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A3286C">
        <w:rPr>
          <w:b/>
          <w:bCs/>
        </w:rPr>
        <w:t>Securitas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53565D">
        <w:rPr>
          <w:b/>
          <w:bCs/>
        </w:rPr>
        <w:tab/>
      </w:r>
      <w:r w:rsidR="00BF021A">
        <w:rPr>
          <w:b/>
          <w:bCs/>
        </w:rPr>
        <w:tab/>
      </w:r>
      <w:r w:rsidR="00A05D6D">
        <w:rPr>
          <w:b/>
        </w:rPr>
        <w:t>Nov</w:t>
      </w:r>
      <w:r w:rsidRPr="00983E09">
        <w:rPr>
          <w:b/>
        </w:rPr>
        <w:t xml:space="preserve"> </w:t>
      </w:r>
      <w:r w:rsidR="00A05D6D">
        <w:rPr>
          <w:b/>
        </w:rPr>
        <w:t>202</w:t>
      </w:r>
      <w:r w:rsidR="00607EF5">
        <w:rPr>
          <w:b/>
        </w:rPr>
        <w:t>2</w:t>
      </w:r>
      <w:r w:rsidRPr="00983E09">
        <w:rPr>
          <w:b/>
        </w:rPr>
        <w:t xml:space="preserve"> – </w:t>
      </w:r>
      <w:r w:rsidR="00607EF5">
        <w:rPr>
          <w:b/>
        </w:rPr>
        <w:t>Mar</w:t>
      </w:r>
      <w:r w:rsidRPr="00983E09">
        <w:rPr>
          <w:b/>
        </w:rPr>
        <w:t xml:space="preserve"> </w:t>
      </w:r>
      <w:r w:rsidR="00A05D6D">
        <w:rPr>
          <w:b/>
        </w:rPr>
        <w:t>2024</w:t>
      </w:r>
    </w:p>
    <w:p w14:paraId="04EBDBD7" w14:textId="7A788775" w:rsidR="00346984" w:rsidRPr="00983E09" w:rsidRDefault="00346984" w:rsidP="007625AA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A3286C" w:rsidRPr="00A05D6D">
        <w:rPr>
          <w:b/>
        </w:rPr>
        <w:t xml:space="preserve">Salesforce </w:t>
      </w:r>
      <w:r w:rsidR="00A3286C">
        <w:rPr>
          <w:b/>
        </w:rPr>
        <w:t>Consultant</w:t>
      </w:r>
    </w:p>
    <w:p w14:paraId="27175B26" w14:textId="46109A0B" w:rsidR="00F14BDC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7D2D9A79" w14:textId="07A90C93" w:rsidR="00F14BDC" w:rsidRPr="00F14BDC" w:rsidRDefault="00F14BDC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Testing</w:t>
      </w:r>
      <w:r w:rsidRPr="00F14BDC">
        <w:rPr>
          <w:spacing w:val="-2"/>
        </w:rPr>
        <w:t xml:space="preserve"> </w:t>
      </w:r>
      <w:r>
        <w:t>on</w:t>
      </w:r>
      <w:r w:rsidRPr="00F14BDC">
        <w:rPr>
          <w:spacing w:val="-9"/>
        </w:rPr>
        <w:t xml:space="preserve"> </w:t>
      </w:r>
      <w:r>
        <w:t>their</w:t>
      </w:r>
      <w:r w:rsidRPr="00F14BDC">
        <w:rPr>
          <w:spacing w:val="-3"/>
        </w:rPr>
        <w:t xml:space="preserve"> </w:t>
      </w:r>
      <w:r>
        <w:t>Case</w:t>
      </w:r>
      <w:r w:rsidRPr="00F14BDC">
        <w:rPr>
          <w:spacing w:val="-2"/>
        </w:rPr>
        <w:t xml:space="preserve"> </w:t>
      </w:r>
      <w:r>
        <w:t>Management,</w:t>
      </w:r>
      <w:r w:rsidRPr="00F14BDC">
        <w:rPr>
          <w:spacing w:val="-11"/>
        </w:rPr>
        <w:t xml:space="preserve"> </w:t>
      </w:r>
      <w:r>
        <w:t>Routing</w:t>
      </w:r>
      <w:r w:rsidRPr="00F14BDC">
        <w:rPr>
          <w:spacing w:val="-1"/>
        </w:rPr>
        <w:t xml:space="preserve"> </w:t>
      </w:r>
      <w:r>
        <w:t>and</w:t>
      </w:r>
      <w:r w:rsidRPr="00F14BDC">
        <w:rPr>
          <w:spacing w:val="-9"/>
        </w:rPr>
        <w:t xml:space="preserve"> </w:t>
      </w:r>
      <w:r>
        <w:t>Webchat</w:t>
      </w:r>
      <w:r w:rsidRPr="00F14BDC">
        <w:rPr>
          <w:spacing w:val="-9"/>
        </w:rPr>
        <w:t xml:space="preserve"> </w:t>
      </w:r>
      <w:r>
        <w:t>functionality</w:t>
      </w:r>
      <w:r w:rsidRPr="00F14BDC">
        <w:rPr>
          <w:spacing w:val="-1"/>
        </w:rPr>
        <w:t xml:space="preserve"> </w:t>
      </w:r>
      <w:r>
        <w:t>implemented.</w:t>
      </w:r>
    </w:p>
    <w:p w14:paraId="42F17A4D" w14:textId="29C8A6A0" w:rsidR="00F14BDC" w:rsidRPr="00D861FB" w:rsidRDefault="00F14BDC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Implemented various Flows as per client requirements.</w:t>
      </w:r>
    </w:p>
    <w:p w14:paraId="61F024A3" w14:textId="77777777" w:rsidR="00F14BDC" w:rsidRDefault="00A05D6D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65CC1A41">
        <w:rPr>
          <w:color w:val="000000" w:themeColor="text1"/>
        </w:rPr>
        <w:t>Created custom formula fields, validation rules required by the business</w:t>
      </w:r>
      <w:r>
        <w:t>.</w:t>
      </w:r>
    </w:p>
    <w:p w14:paraId="354E2855" w14:textId="794759B7" w:rsidR="00F14BDC" w:rsidRDefault="00F14BDC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Creation of Test Plans and Test Cases for their enhancements according to the functionality in Service</w:t>
      </w:r>
      <w:r w:rsidRPr="00F14BDC">
        <w:rPr>
          <w:spacing w:val="-48"/>
        </w:rPr>
        <w:t xml:space="preserve"> </w:t>
      </w:r>
      <w:r>
        <w:t>Cloud</w:t>
      </w:r>
      <w:r w:rsidRPr="00F14BDC">
        <w:rPr>
          <w:spacing w:val="-7"/>
        </w:rPr>
        <w:t xml:space="preserve"> </w:t>
      </w:r>
      <w:r>
        <w:t>for</w:t>
      </w:r>
      <w:r w:rsidRPr="00F14BDC">
        <w:rPr>
          <w:spacing w:val="-2"/>
        </w:rPr>
        <w:t xml:space="preserve"> </w:t>
      </w:r>
      <w:r>
        <w:t>SIT/UAT</w:t>
      </w:r>
      <w:r w:rsidRPr="00F14BDC">
        <w:rPr>
          <w:spacing w:val="-7"/>
        </w:rPr>
        <w:t xml:space="preserve"> </w:t>
      </w:r>
      <w:r>
        <w:t>Phase</w:t>
      </w:r>
    </w:p>
    <w:p w14:paraId="4FF9E7F8" w14:textId="77777777" w:rsidR="00A05D6D" w:rsidRPr="00B034BC" w:rsidRDefault="00A05D6D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034BC">
        <w:rPr>
          <w:rFonts w:eastAsia="Calibri"/>
          <w:color w:val="000000"/>
        </w:rPr>
        <w:t>Created new User accounts and assigned Profiles as per their Role in Role Hierarchy</w:t>
      </w:r>
    </w:p>
    <w:p w14:paraId="4144FCF2" w14:textId="77777777" w:rsidR="00A05D6D" w:rsidRPr="00B034BC" w:rsidRDefault="00A05D6D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034BC">
        <w:rPr>
          <w:color w:val="000000"/>
        </w:rPr>
        <w:t>Customized Page layout for standard/custom objects and assigned Record Types</w:t>
      </w:r>
    </w:p>
    <w:p w14:paraId="0EA8A051" w14:textId="77777777" w:rsidR="00A05D6D" w:rsidRDefault="00A05D6D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034BC">
        <w:t>Created Data Validation rules and Formulas as per business requirement</w:t>
      </w:r>
    </w:p>
    <w:p w14:paraId="761AF314" w14:textId="77777777" w:rsidR="00A05D6D" w:rsidRDefault="00A05D6D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034BC">
        <w:t>Worked with various salesforce.com Standard objects like Accounts, Contacts, Leads, Cases, Campaigns, Reports, and Dashboards</w:t>
      </w:r>
    </w:p>
    <w:p w14:paraId="7C353DC8" w14:textId="77777777" w:rsidR="002B58E4" w:rsidRDefault="002B58E4" w:rsidP="002B58E4">
      <w:pPr>
        <w:pStyle w:val="ListParagraph"/>
        <w:widowControl w:val="0"/>
        <w:suppressAutoHyphens/>
        <w:autoSpaceDE w:val="0"/>
        <w:autoSpaceDN w:val="0"/>
        <w:adjustRightInd w:val="0"/>
        <w:spacing w:after="200"/>
        <w:ind w:left="284"/>
        <w:jc w:val="both"/>
      </w:pPr>
    </w:p>
    <w:p w14:paraId="3632B6BA" w14:textId="29AAEF3B" w:rsidR="00BF021A" w:rsidRPr="00983E09" w:rsidRDefault="00BF021A" w:rsidP="00BF021A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A3286C">
        <w:rPr>
          <w:b/>
          <w:bCs/>
        </w:rPr>
        <w:t>Allison Transmission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A3286C">
        <w:rPr>
          <w:b/>
          <w:bCs/>
        </w:rPr>
        <w:t xml:space="preserve">              </w:t>
      </w:r>
      <w:r>
        <w:rPr>
          <w:b/>
        </w:rPr>
        <w:t>Dec</w:t>
      </w:r>
      <w:r w:rsidRPr="00983E09">
        <w:rPr>
          <w:b/>
        </w:rPr>
        <w:t xml:space="preserve"> </w:t>
      </w:r>
      <w:r>
        <w:rPr>
          <w:b/>
        </w:rPr>
        <w:t>2021</w:t>
      </w:r>
      <w:r w:rsidRPr="00983E09">
        <w:rPr>
          <w:b/>
        </w:rPr>
        <w:t xml:space="preserve"> – </w:t>
      </w:r>
      <w:r>
        <w:rPr>
          <w:b/>
        </w:rPr>
        <w:t>Sep</w:t>
      </w:r>
      <w:r w:rsidRPr="00983E09">
        <w:rPr>
          <w:b/>
        </w:rPr>
        <w:t xml:space="preserve"> </w:t>
      </w:r>
      <w:r>
        <w:rPr>
          <w:b/>
        </w:rPr>
        <w:t>2022</w:t>
      </w:r>
    </w:p>
    <w:p w14:paraId="130DBF53" w14:textId="64D8B18E" w:rsidR="00E574D1" w:rsidRDefault="00BF021A" w:rsidP="00BF021A">
      <w:pPr>
        <w:jc w:val="both"/>
        <w:rPr>
          <w:b/>
          <w:bCs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A3286C" w:rsidRPr="00A05D6D">
        <w:rPr>
          <w:b/>
        </w:rPr>
        <w:t xml:space="preserve">Salesforce </w:t>
      </w:r>
      <w:r w:rsidR="00A3286C">
        <w:rPr>
          <w:b/>
        </w:rPr>
        <w:t>Consultant</w:t>
      </w:r>
      <w:r w:rsidR="00E574D1" w:rsidRPr="00983E09">
        <w:rPr>
          <w:b/>
          <w:bCs/>
        </w:rPr>
        <w:t xml:space="preserve"> </w:t>
      </w:r>
    </w:p>
    <w:p w14:paraId="4BF44FAC" w14:textId="67C1DB7A" w:rsidR="00BF021A" w:rsidRDefault="00BF021A" w:rsidP="00BF021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54B6E8F1" w14:textId="77777777" w:rsidR="00B00C59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bookmarkStart w:id="0" w:name="_Hlk157501344"/>
      <w:bookmarkStart w:id="1" w:name="_Hlk181792523"/>
      <w:r>
        <w:t>Have a knowledge of User Management, Report &amp; Dashboards.</w:t>
      </w:r>
      <w:bookmarkEnd w:id="0"/>
    </w:p>
    <w:p w14:paraId="08133893" w14:textId="77777777" w:rsidR="00B00C59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695DB3">
        <w:rPr>
          <w:color w:val="000000"/>
          <w:sz w:val="22"/>
          <w:szCs w:val="22"/>
        </w:rPr>
        <w:t>Worked on validation rules, formula fields and layout modification through dynamic forms.</w:t>
      </w:r>
    </w:p>
    <w:p w14:paraId="646E1CC4" w14:textId="77777777" w:rsidR="00B00C59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bookmarkStart w:id="2" w:name="_Hlk146898130"/>
      <w:r>
        <w:t>Created Custom Notifications, Permission sets and worked on Salesforce Knowledge.</w:t>
      </w:r>
    </w:p>
    <w:p w14:paraId="259AFD0A" w14:textId="77777777" w:rsidR="00094F39" w:rsidRPr="00094F39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65CC1A41">
        <w:rPr>
          <w:color w:val="000000" w:themeColor="text1"/>
        </w:rPr>
        <w:t>Mass uploading records on Standard and Custom objects using the Workbench and Data Loader Tool.</w:t>
      </w:r>
    </w:p>
    <w:p w14:paraId="00C55810" w14:textId="6C849F5A" w:rsidR="00094F39" w:rsidRPr="00F66236" w:rsidRDefault="00094F3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Deployment</w:t>
      </w:r>
      <w:r w:rsidRPr="00094F39">
        <w:rPr>
          <w:spacing w:val="-11"/>
        </w:rPr>
        <w:t xml:space="preserve"> </w:t>
      </w:r>
      <w:r>
        <w:t>using</w:t>
      </w:r>
      <w:r w:rsidRPr="00094F39">
        <w:rPr>
          <w:spacing w:val="-6"/>
        </w:rPr>
        <w:t xml:space="preserve"> </w:t>
      </w:r>
      <w:r>
        <w:t>Change</w:t>
      </w:r>
      <w:r w:rsidRPr="00094F39">
        <w:rPr>
          <w:spacing w:val="-7"/>
        </w:rPr>
        <w:t xml:space="preserve"> </w:t>
      </w:r>
      <w:r>
        <w:t>Set.</w:t>
      </w:r>
    </w:p>
    <w:p w14:paraId="4B5F161A" w14:textId="77777777" w:rsidR="00B00C59" w:rsidRPr="002C1326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65CC1A41">
        <w:rPr>
          <w:color w:val="000000" w:themeColor="text1"/>
        </w:rPr>
        <w:t>Taking ownership of the assigned items and delivering them within the designated deadline.</w:t>
      </w:r>
    </w:p>
    <w:p w14:paraId="19DFBCD6" w14:textId="77777777" w:rsidR="00B00C59" w:rsidRPr="00BC4AF3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color w:val="000000" w:themeColor="text1"/>
        </w:rPr>
      </w:pPr>
      <w:r w:rsidRPr="65CC1A41">
        <w:rPr>
          <w:color w:val="000000" w:themeColor="text1"/>
        </w:rPr>
        <w:t>Created and modified Users, profiles and permission sets as requested.</w:t>
      </w:r>
      <w:bookmarkEnd w:id="2"/>
    </w:p>
    <w:p w14:paraId="2844864C" w14:textId="2C7BE89B" w:rsidR="00BF021A" w:rsidRPr="00B00C59" w:rsidRDefault="00B00C59" w:rsidP="00A3286C">
      <w:pPr>
        <w:pStyle w:val="ListParagraph"/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65CC1A41">
        <w:rPr>
          <w:color w:val="000000" w:themeColor="text1"/>
        </w:rPr>
        <w:t>Experience in Data Management.</w:t>
      </w:r>
      <w:bookmarkEnd w:id="1"/>
    </w:p>
    <w:p w14:paraId="675F1B8B" w14:textId="77777777" w:rsidR="00B00C59" w:rsidRPr="00BF021A" w:rsidRDefault="00B00C59" w:rsidP="00B00C59">
      <w:pPr>
        <w:pStyle w:val="ListParagraph"/>
        <w:widowControl w:val="0"/>
        <w:suppressAutoHyphens/>
        <w:autoSpaceDE w:val="0"/>
        <w:autoSpaceDN w:val="0"/>
        <w:adjustRightInd w:val="0"/>
        <w:spacing w:after="200"/>
        <w:ind w:left="284"/>
        <w:jc w:val="both"/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lastRenderedPageBreak/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1AE5FCBA" w:rsidR="0078679B" w:rsidRPr="00983E09" w:rsidRDefault="00A3286C" w:rsidP="00A3286C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>
        <w:rPr>
          <w:rStyle w:val="normaltextrun"/>
          <w:color w:val="000000"/>
          <w:bdr w:val="none" w:sz="0" w:space="0" w:color="auto" w:frame="1"/>
        </w:rPr>
        <w:t>Bachelor Of Engineering</w:t>
      </w:r>
    </w:p>
    <w:sectPr w:rsidR="0078679B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41CC7" w14:textId="77777777" w:rsidR="00080BD2" w:rsidRDefault="00080BD2" w:rsidP="00443F13">
      <w:r>
        <w:separator/>
      </w:r>
    </w:p>
  </w:endnote>
  <w:endnote w:type="continuationSeparator" w:id="0">
    <w:p w14:paraId="36C709F8" w14:textId="77777777" w:rsidR="00080BD2" w:rsidRDefault="00080BD2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F1FB3" w14:textId="77777777" w:rsidR="00080BD2" w:rsidRDefault="00080BD2" w:rsidP="00443F13">
      <w:r>
        <w:separator/>
      </w:r>
    </w:p>
  </w:footnote>
  <w:footnote w:type="continuationSeparator" w:id="0">
    <w:p w14:paraId="2AE566AE" w14:textId="77777777" w:rsidR="00080BD2" w:rsidRDefault="00080BD2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D70BD" w14:textId="77777777" w:rsidR="00A3286C" w:rsidRDefault="007F7031" w:rsidP="00A3286C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B75" w:rsidRPr="008C3B75">
      <w:rPr>
        <w:rFonts w:ascii="Garamond" w:hAnsi="Garamond"/>
        <w:b/>
        <w:bCs/>
        <w:color w:val="424242"/>
        <w:sz w:val="36"/>
        <w:szCs w:val="36"/>
      </w:rPr>
      <w:t>FATIMA ANTHONY</w:t>
    </w:r>
  </w:p>
  <w:p w14:paraId="6C434755" w14:textId="4E92A7D5" w:rsidR="00143F83" w:rsidRPr="00A3286C" w:rsidRDefault="00BA0A89" w:rsidP="00A3286C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 w:rsidRPr="00A3286C">
      <w:rPr>
        <w:color w:val="000000"/>
        <w:sz w:val="28"/>
        <w:szCs w:val="28"/>
      </w:rPr>
      <w:t xml:space="preserve">SALESFORCE </w:t>
    </w:r>
    <w:r w:rsidR="009B1C99" w:rsidRPr="00A3286C">
      <w:rPr>
        <w:color w:val="000000"/>
        <w:sz w:val="28"/>
        <w:szCs w:val="28"/>
      </w:rPr>
      <w:t>CONSULTANT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0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 w16cid:durableId="683362456">
    <w:abstractNumId w:val="11"/>
  </w:num>
  <w:num w:numId="2" w16cid:durableId="215437654">
    <w:abstractNumId w:val="4"/>
  </w:num>
  <w:num w:numId="3" w16cid:durableId="911737060">
    <w:abstractNumId w:val="3"/>
  </w:num>
  <w:num w:numId="4" w16cid:durableId="1480002429">
    <w:abstractNumId w:val="9"/>
  </w:num>
  <w:num w:numId="5" w16cid:durableId="1260333708">
    <w:abstractNumId w:val="12"/>
  </w:num>
  <w:num w:numId="6" w16cid:durableId="560139201">
    <w:abstractNumId w:val="8"/>
  </w:num>
  <w:num w:numId="7" w16cid:durableId="2132287045">
    <w:abstractNumId w:val="10"/>
  </w:num>
  <w:num w:numId="8" w16cid:durableId="1996299883">
    <w:abstractNumId w:val="6"/>
  </w:num>
  <w:num w:numId="9" w16cid:durableId="93593662">
    <w:abstractNumId w:val="7"/>
  </w:num>
  <w:num w:numId="10" w16cid:durableId="153580072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68BD"/>
    <w:rsid w:val="00057B2F"/>
    <w:rsid w:val="000631A0"/>
    <w:rsid w:val="00072E5A"/>
    <w:rsid w:val="00080BD2"/>
    <w:rsid w:val="00085818"/>
    <w:rsid w:val="000941FA"/>
    <w:rsid w:val="00094F39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5BC0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0908"/>
    <w:rsid w:val="00161567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D7E4E"/>
    <w:rsid w:val="001E376A"/>
    <w:rsid w:val="001E4236"/>
    <w:rsid w:val="001E4D6D"/>
    <w:rsid w:val="001E5641"/>
    <w:rsid w:val="001E6D25"/>
    <w:rsid w:val="001F6E8D"/>
    <w:rsid w:val="001F7FA8"/>
    <w:rsid w:val="00202536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8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37A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B7B58"/>
    <w:rsid w:val="003C07C3"/>
    <w:rsid w:val="003C6636"/>
    <w:rsid w:val="003D6A61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21B1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6A33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07EF5"/>
    <w:rsid w:val="00611DD9"/>
    <w:rsid w:val="00612149"/>
    <w:rsid w:val="00613A5A"/>
    <w:rsid w:val="0061462D"/>
    <w:rsid w:val="00617190"/>
    <w:rsid w:val="00622934"/>
    <w:rsid w:val="00623E86"/>
    <w:rsid w:val="00625111"/>
    <w:rsid w:val="00626088"/>
    <w:rsid w:val="006274A2"/>
    <w:rsid w:val="00631554"/>
    <w:rsid w:val="00633916"/>
    <w:rsid w:val="00634705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5864"/>
    <w:rsid w:val="00747933"/>
    <w:rsid w:val="00750B66"/>
    <w:rsid w:val="007510F2"/>
    <w:rsid w:val="0075194F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B75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26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3F4E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C99"/>
    <w:rsid w:val="009B1F2D"/>
    <w:rsid w:val="009B414D"/>
    <w:rsid w:val="009B43E3"/>
    <w:rsid w:val="009D6DD0"/>
    <w:rsid w:val="009E699A"/>
    <w:rsid w:val="00A05D6D"/>
    <w:rsid w:val="00A070D1"/>
    <w:rsid w:val="00A23EBC"/>
    <w:rsid w:val="00A24F42"/>
    <w:rsid w:val="00A266CB"/>
    <w:rsid w:val="00A3046D"/>
    <w:rsid w:val="00A3286C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1A7"/>
    <w:rsid w:val="00AD734A"/>
    <w:rsid w:val="00AE2064"/>
    <w:rsid w:val="00AF03FF"/>
    <w:rsid w:val="00AF0579"/>
    <w:rsid w:val="00AF427A"/>
    <w:rsid w:val="00AF7060"/>
    <w:rsid w:val="00AF73D9"/>
    <w:rsid w:val="00B00C5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564C1"/>
    <w:rsid w:val="00B62C3F"/>
    <w:rsid w:val="00B665DF"/>
    <w:rsid w:val="00B66D73"/>
    <w:rsid w:val="00B70720"/>
    <w:rsid w:val="00B716BA"/>
    <w:rsid w:val="00B75EAE"/>
    <w:rsid w:val="00B8309A"/>
    <w:rsid w:val="00B86EC8"/>
    <w:rsid w:val="00B91141"/>
    <w:rsid w:val="00B93572"/>
    <w:rsid w:val="00B938F1"/>
    <w:rsid w:val="00B939A1"/>
    <w:rsid w:val="00B942CB"/>
    <w:rsid w:val="00B97461"/>
    <w:rsid w:val="00B9777B"/>
    <w:rsid w:val="00BA0A89"/>
    <w:rsid w:val="00BA51D2"/>
    <w:rsid w:val="00BA5B0C"/>
    <w:rsid w:val="00BB6B19"/>
    <w:rsid w:val="00BC1134"/>
    <w:rsid w:val="00BD4284"/>
    <w:rsid w:val="00BD57B5"/>
    <w:rsid w:val="00BD6F38"/>
    <w:rsid w:val="00BE2006"/>
    <w:rsid w:val="00BE5B02"/>
    <w:rsid w:val="00BF021A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210A"/>
    <w:rsid w:val="00C95E66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3EFB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0CA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2AA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574D1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28"/>
    <w:rsid w:val="00E97634"/>
    <w:rsid w:val="00EA0F5D"/>
    <w:rsid w:val="00EA6A36"/>
    <w:rsid w:val="00EC0992"/>
    <w:rsid w:val="00EC2C2D"/>
    <w:rsid w:val="00EC3330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BDC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link w:val="ListParagraph"/>
    <w:uiPriority w:val="1"/>
    <w:qFormat/>
    <w:locked/>
    <w:rsid w:val="00A05D6D"/>
    <w:rPr>
      <w:sz w:val="24"/>
      <w:szCs w:val="24"/>
    </w:rPr>
  </w:style>
  <w:style w:type="paragraph" w:customStyle="1" w:styleId="Default">
    <w:name w:val="Default"/>
    <w:rsid w:val="001D7E4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Standard">
    <w:name w:val="Standard"/>
    <w:rsid w:val="0032137A"/>
    <w:pPr>
      <w:suppressAutoHyphens/>
      <w:autoSpaceDN w:val="0"/>
      <w:spacing w:before="40" w:after="40"/>
    </w:pPr>
    <w:rPr>
      <w:rFonts w:ascii="Arial" w:hAnsi="Arial"/>
      <w:kern w:val="3"/>
      <w:sz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F030B8-CE4B-4B42-8312-034C61D71A06}"/>
</file>

<file path=customXml/itemProps3.xml><?xml version="1.0" encoding="utf-8"?>
<ds:datastoreItem xmlns:ds="http://schemas.openxmlformats.org/officeDocument/2006/customXml" ds:itemID="{D4A4B414-AC0A-4139-9E22-A6DFD85E115C}"/>
</file>

<file path=customXml/itemProps4.xml><?xml version="1.0" encoding="utf-8"?>
<ds:datastoreItem xmlns:ds="http://schemas.openxmlformats.org/officeDocument/2006/customXml" ds:itemID="{C874C54A-290F-4BAE-8F82-3DAFDB2E8C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2024-11-07T11:12:00Z</dcterms:created>
  <dcterms:modified xsi:type="dcterms:W3CDTF">2024-11-07T11:12:00Z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