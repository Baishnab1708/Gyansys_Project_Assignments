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4411406C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  <w:r w:rsidR="00FC24D1">
        <w:rPr>
          <w:b/>
          <w:i/>
          <w:smallCaps/>
        </w:rPr>
        <w:t xml:space="preserve"> </w:t>
      </w:r>
    </w:p>
    <w:p w14:paraId="726C5E47" w14:textId="11C95384" w:rsidR="00751350" w:rsidRPr="00A02DCD" w:rsidRDefault="00751350" w:rsidP="00A02DCD">
      <w:pPr>
        <w:tabs>
          <w:tab w:val="left" w:pos="480"/>
        </w:tabs>
        <w:jc w:val="both"/>
        <w:rPr>
          <w:sz w:val="22"/>
          <w:szCs w:val="22"/>
          <w:lang w:val="en-IN"/>
        </w:rPr>
      </w:pPr>
    </w:p>
    <w:p w14:paraId="4269C2CD" w14:textId="6456C013" w:rsidR="00751350" w:rsidRPr="00751350" w:rsidRDefault="00A02DCD" w:rsidP="00751350">
      <w:pPr>
        <w:pStyle w:val="ListParagraph"/>
        <w:numPr>
          <w:ilvl w:val="0"/>
          <w:numId w:val="46"/>
        </w:numPr>
        <w:tabs>
          <w:tab w:val="left" w:pos="480"/>
        </w:tabs>
        <w:ind w:left="426"/>
        <w:jc w:val="both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>2</w:t>
      </w:r>
      <w:r w:rsidR="00751350" w:rsidRPr="00751350">
        <w:rPr>
          <w:sz w:val="22"/>
          <w:szCs w:val="22"/>
          <w:lang w:val="en-IN"/>
        </w:rPr>
        <w:t xml:space="preserve">X Certified: </w:t>
      </w:r>
      <w:r w:rsidR="000D445F" w:rsidRPr="00751350">
        <w:rPr>
          <w:sz w:val="22"/>
          <w:szCs w:val="22"/>
          <w:lang w:val="en-IN"/>
        </w:rPr>
        <w:t xml:space="preserve">Admin, </w:t>
      </w:r>
      <w:r w:rsidR="000D445F">
        <w:rPr>
          <w:sz w:val="22"/>
          <w:szCs w:val="22"/>
          <w:lang w:val="en-IN"/>
        </w:rPr>
        <w:t>AI</w:t>
      </w:r>
      <w:r w:rsidR="002A6DEA">
        <w:rPr>
          <w:sz w:val="22"/>
          <w:szCs w:val="22"/>
          <w:lang w:val="en-IN"/>
        </w:rPr>
        <w:t xml:space="preserve"> Associate</w:t>
      </w:r>
      <w:r w:rsidR="00751350" w:rsidRPr="00751350">
        <w:rPr>
          <w:sz w:val="22"/>
          <w:szCs w:val="22"/>
          <w:lang w:val="en-IN"/>
        </w:rPr>
        <w:t>.</w:t>
      </w:r>
    </w:p>
    <w:p w14:paraId="6DC929B8" w14:textId="34F2DFBE" w:rsidR="00751350" w:rsidRDefault="00751350" w:rsidP="00751350">
      <w:pPr>
        <w:pStyle w:val="ListParagraph"/>
        <w:numPr>
          <w:ilvl w:val="0"/>
          <w:numId w:val="46"/>
        </w:numPr>
        <w:tabs>
          <w:tab w:val="left" w:pos="480"/>
        </w:tabs>
        <w:ind w:left="426"/>
        <w:jc w:val="both"/>
        <w:rPr>
          <w:sz w:val="22"/>
          <w:szCs w:val="22"/>
          <w:lang w:val="en-IN"/>
        </w:rPr>
      </w:pPr>
      <w:r w:rsidRPr="00751350">
        <w:rPr>
          <w:sz w:val="22"/>
          <w:szCs w:val="22"/>
          <w:lang w:val="en-IN"/>
        </w:rPr>
        <w:t>Salesforce Customization, Custom Objects, Custom Apps, Page Layouts, Tabs, Validation Rules, Workflow Rules, Process Builder, Approval Process, Email Alerts</w:t>
      </w:r>
      <w:r w:rsidR="002A6DEA">
        <w:rPr>
          <w:sz w:val="22"/>
          <w:szCs w:val="22"/>
          <w:lang w:val="en-IN"/>
        </w:rPr>
        <w:t>, Custom Metadata, Custom Settings</w:t>
      </w:r>
      <w:r w:rsidRPr="00751350">
        <w:rPr>
          <w:sz w:val="22"/>
          <w:szCs w:val="22"/>
          <w:lang w:val="en-IN"/>
        </w:rPr>
        <w:t>.</w:t>
      </w:r>
    </w:p>
    <w:p w14:paraId="502D2954" w14:textId="1E598E6B" w:rsidR="00751350" w:rsidRDefault="00751350" w:rsidP="00751350">
      <w:pPr>
        <w:pStyle w:val="ListParagraph"/>
        <w:numPr>
          <w:ilvl w:val="0"/>
          <w:numId w:val="46"/>
        </w:numPr>
        <w:tabs>
          <w:tab w:val="left" w:pos="480"/>
        </w:tabs>
        <w:ind w:left="426"/>
        <w:jc w:val="both"/>
        <w:rPr>
          <w:sz w:val="22"/>
          <w:szCs w:val="22"/>
          <w:lang w:val="en-IN"/>
        </w:rPr>
      </w:pPr>
      <w:r w:rsidRPr="00751350">
        <w:rPr>
          <w:sz w:val="22"/>
          <w:szCs w:val="22"/>
          <w:lang w:val="en-IN"/>
        </w:rPr>
        <w:t xml:space="preserve">Good knowledge in Apex classes, Apex triggers and test </w:t>
      </w:r>
      <w:r w:rsidR="000D445F" w:rsidRPr="00751350">
        <w:rPr>
          <w:sz w:val="22"/>
          <w:szCs w:val="22"/>
          <w:lang w:val="en-IN"/>
        </w:rPr>
        <w:t>classes</w:t>
      </w:r>
      <w:r w:rsidR="000D445F">
        <w:rPr>
          <w:sz w:val="22"/>
          <w:szCs w:val="22"/>
          <w:lang w:val="en-IN"/>
        </w:rPr>
        <w:t>.</w:t>
      </w:r>
    </w:p>
    <w:p w14:paraId="5C68DCF7" w14:textId="77777777" w:rsidR="00751350" w:rsidRDefault="00751350" w:rsidP="00751350">
      <w:pPr>
        <w:pStyle w:val="ListParagraph"/>
        <w:numPr>
          <w:ilvl w:val="0"/>
          <w:numId w:val="46"/>
        </w:numPr>
        <w:tabs>
          <w:tab w:val="left" w:pos="480"/>
        </w:tabs>
        <w:ind w:left="426"/>
        <w:jc w:val="both"/>
        <w:rPr>
          <w:sz w:val="22"/>
          <w:szCs w:val="22"/>
          <w:lang w:val="en-IN"/>
        </w:rPr>
      </w:pPr>
      <w:r w:rsidRPr="00751350">
        <w:rPr>
          <w:sz w:val="22"/>
          <w:szCs w:val="22"/>
          <w:lang w:val="en-IN"/>
        </w:rPr>
        <w:t>Hands on experience of automating processes using process builder, flows, trigger depending upon the use cases.</w:t>
      </w:r>
    </w:p>
    <w:p w14:paraId="2166D91B" w14:textId="69E01A11" w:rsidR="00751350" w:rsidRDefault="00751350" w:rsidP="00751350">
      <w:pPr>
        <w:pStyle w:val="ListParagraph"/>
        <w:numPr>
          <w:ilvl w:val="0"/>
          <w:numId w:val="46"/>
        </w:numPr>
        <w:tabs>
          <w:tab w:val="left" w:pos="480"/>
        </w:tabs>
        <w:ind w:left="426"/>
        <w:jc w:val="both"/>
        <w:rPr>
          <w:sz w:val="22"/>
          <w:szCs w:val="22"/>
          <w:lang w:val="en-IN"/>
        </w:rPr>
      </w:pPr>
      <w:r w:rsidRPr="00751350">
        <w:rPr>
          <w:sz w:val="22"/>
          <w:szCs w:val="22"/>
          <w:lang w:val="en-IN"/>
        </w:rPr>
        <w:t>Hands on Experience with working on Sales cloud</w:t>
      </w:r>
      <w:r w:rsidR="002A6DEA">
        <w:rPr>
          <w:sz w:val="22"/>
          <w:szCs w:val="22"/>
          <w:lang w:val="en-IN"/>
        </w:rPr>
        <w:t xml:space="preserve"> and Experience Cloud.</w:t>
      </w:r>
    </w:p>
    <w:p w14:paraId="03B9EA95" w14:textId="2C430014" w:rsidR="00751350" w:rsidRPr="00C1559D" w:rsidRDefault="00751350" w:rsidP="00751350">
      <w:pPr>
        <w:pStyle w:val="ListParagraph"/>
        <w:numPr>
          <w:ilvl w:val="0"/>
          <w:numId w:val="46"/>
        </w:numPr>
        <w:tabs>
          <w:tab w:val="left" w:pos="480"/>
        </w:tabs>
        <w:ind w:left="426"/>
        <w:jc w:val="both"/>
        <w:rPr>
          <w:sz w:val="22"/>
          <w:szCs w:val="22"/>
          <w:lang w:val="en-IN"/>
        </w:rPr>
      </w:pPr>
      <w:r w:rsidRPr="00751350">
        <w:rPr>
          <w:sz w:val="22"/>
          <w:szCs w:val="22"/>
        </w:rPr>
        <w:t>Expertise in working on Salesforce admin, Profile, roles, OWD and permission sets.</w:t>
      </w:r>
    </w:p>
    <w:p w14:paraId="129B8386" w14:textId="5EF3660E" w:rsidR="00C1559D" w:rsidRPr="00751350" w:rsidRDefault="00C1559D" w:rsidP="00751350">
      <w:pPr>
        <w:pStyle w:val="ListParagraph"/>
        <w:numPr>
          <w:ilvl w:val="0"/>
          <w:numId w:val="46"/>
        </w:numPr>
        <w:tabs>
          <w:tab w:val="left" w:pos="480"/>
        </w:tabs>
        <w:ind w:left="426"/>
        <w:jc w:val="both"/>
        <w:rPr>
          <w:sz w:val="22"/>
          <w:szCs w:val="22"/>
          <w:lang w:val="en-IN"/>
        </w:rPr>
      </w:pPr>
      <w:r>
        <w:rPr>
          <w:sz w:val="22"/>
          <w:szCs w:val="22"/>
        </w:rPr>
        <w:t>Knowledge of LWC.</w:t>
      </w:r>
    </w:p>
    <w:p w14:paraId="07758DFF" w14:textId="50DB2793" w:rsidR="00751350" w:rsidRPr="00751350" w:rsidRDefault="00751350" w:rsidP="00751350">
      <w:pPr>
        <w:pStyle w:val="ListParagraph"/>
        <w:numPr>
          <w:ilvl w:val="0"/>
          <w:numId w:val="46"/>
        </w:numPr>
        <w:tabs>
          <w:tab w:val="left" w:pos="480"/>
        </w:tabs>
        <w:ind w:left="426"/>
        <w:jc w:val="both"/>
        <w:rPr>
          <w:sz w:val="22"/>
          <w:szCs w:val="22"/>
          <w:lang w:val="en-IN"/>
        </w:rPr>
      </w:pPr>
      <w:r w:rsidRPr="00751350">
        <w:rPr>
          <w:sz w:val="22"/>
          <w:szCs w:val="22"/>
        </w:rPr>
        <w:t xml:space="preserve">Languages: Apex, Java, </w:t>
      </w:r>
      <w:r w:rsidR="009D250F" w:rsidRPr="00751350">
        <w:rPr>
          <w:sz w:val="22"/>
          <w:szCs w:val="22"/>
        </w:rPr>
        <w:t>HTML, CSS</w:t>
      </w:r>
      <w:r>
        <w:rPr>
          <w:sz w:val="22"/>
          <w:szCs w:val="22"/>
        </w:rPr>
        <w:t>, JavaScript</w:t>
      </w:r>
      <w:r w:rsidRPr="00751350">
        <w:rPr>
          <w:sz w:val="22"/>
          <w:szCs w:val="22"/>
        </w:rPr>
        <w:t>.</w:t>
      </w:r>
    </w:p>
    <w:p w14:paraId="06AFE364" w14:textId="77777777" w:rsidR="002B23B9" w:rsidRDefault="002B23B9" w:rsidP="00F06A7F">
      <w:pPr>
        <w:tabs>
          <w:tab w:val="left" w:pos="480"/>
        </w:tabs>
        <w:jc w:val="both"/>
        <w:rPr>
          <w:sz w:val="22"/>
          <w:szCs w:val="22"/>
        </w:rPr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486A9157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AD5010" w:rsidRPr="00871FF2" w14:paraId="49AAA4EF" w14:textId="77777777" w:rsidTr="00E363B9">
        <w:tc>
          <w:tcPr>
            <w:tcW w:w="6265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2A6DEA" w:rsidRPr="00871FF2" w14:paraId="7A4EA9CA" w14:textId="77777777" w:rsidTr="00E363B9">
        <w:tc>
          <w:tcPr>
            <w:tcW w:w="6265" w:type="dxa"/>
          </w:tcPr>
          <w:p w14:paraId="17775D36" w14:textId="76467665" w:rsidR="002A6DEA" w:rsidRPr="00D07D77" w:rsidRDefault="002A6DEA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DOMINO</w:t>
            </w:r>
            <w:r w:rsidR="000D445F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’S Pizza LLC</w:t>
            </w:r>
          </w:p>
        </w:tc>
        <w:tc>
          <w:tcPr>
            <w:tcW w:w="3085" w:type="dxa"/>
          </w:tcPr>
          <w:p w14:paraId="593FA94C" w14:textId="1A69A8C3" w:rsidR="002A6DEA" w:rsidRPr="002A6DEA" w:rsidRDefault="002A6DEA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spacing w:val="0"/>
                <w:sz w:val="22"/>
                <w:szCs w:val="22"/>
              </w:rPr>
              <w:t>Dec 2024 - Present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0C9FB518" w14:textId="6B3B4D26" w:rsidR="00DF3B94" w:rsidRDefault="004848D9" w:rsidP="00A46ECA">
      <w:pPr>
        <w:jc w:val="both"/>
        <w:rPr>
          <w:b/>
          <w:i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496C8CAF" w14:textId="77777777" w:rsidR="002A6DEA" w:rsidRDefault="002A6DEA" w:rsidP="00A46ECA">
      <w:pPr>
        <w:jc w:val="both"/>
        <w:rPr>
          <w:b/>
          <w:i/>
        </w:rPr>
      </w:pPr>
    </w:p>
    <w:p w14:paraId="0714E0BC" w14:textId="5140C59E" w:rsidR="002A6DEA" w:rsidRPr="00C1559D" w:rsidRDefault="002A6DEA" w:rsidP="002A6DEA">
      <w:pPr>
        <w:jc w:val="both"/>
        <w:rPr>
          <w:b/>
          <w:bCs/>
          <w:lang w:val="en-IN"/>
        </w:rPr>
      </w:pPr>
      <w:r w:rsidRPr="00C1559D">
        <w:rPr>
          <w:b/>
          <w:bCs/>
          <w:lang w:val="en-IN"/>
        </w:rPr>
        <w:t>Project #</w:t>
      </w:r>
      <w:r w:rsidR="00A02DCD">
        <w:rPr>
          <w:b/>
          <w:bCs/>
          <w:lang w:val="en-IN"/>
        </w:rPr>
        <w:t>1</w:t>
      </w:r>
    </w:p>
    <w:p w14:paraId="46FE3FEC" w14:textId="70220B4D" w:rsidR="002A6DEA" w:rsidRPr="00EE2BC2" w:rsidRDefault="002A6DEA" w:rsidP="002A6DEA">
      <w:pPr>
        <w:jc w:val="both"/>
        <w:rPr>
          <w:b/>
        </w:rPr>
      </w:pPr>
      <w:r w:rsidRPr="00EE2BC2">
        <w:rPr>
          <w:b/>
          <w:bCs/>
        </w:rPr>
        <w:t>Client:</w:t>
      </w:r>
      <w:r>
        <w:rPr>
          <w:b/>
          <w:bCs/>
        </w:rPr>
        <w:t xml:space="preserve"> Dominos                   </w:t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 w:rsidRPr="00EE2BC2">
        <w:rPr>
          <w:b/>
          <w:bCs/>
        </w:rPr>
        <w:tab/>
      </w:r>
      <w:r>
        <w:rPr>
          <w:b/>
        </w:rPr>
        <w:t>Jan</w:t>
      </w:r>
      <w:r w:rsidRPr="00EE2BC2">
        <w:rPr>
          <w:b/>
        </w:rPr>
        <w:t xml:space="preserve"> </w:t>
      </w:r>
      <w:r>
        <w:rPr>
          <w:b/>
        </w:rPr>
        <w:t>2024</w:t>
      </w:r>
      <w:r w:rsidRPr="00EE2BC2">
        <w:rPr>
          <w:b/>
        </w:rPr>
        <w:t xml:space="preserve"> – </w:t>
      </w:r>
      <w:r>
        <w:rPr>
          <w:b/>
        </w:rPr>
        <w:t>Present</w:t>
      </w:r>
      <w:r w:rsidRPr="00EE2BC2">
        <w:rPr>
          <w:b/>
        </w:rPr>
        <w:t xml:space="preserve"> </w:t>
      </w:r>
    </w:p>
    <w:p w14:paraId="22E72058" w14:textId="77777777" w:rsidR="002A6DEA" w:rsidRPr="00EE2BC2" w:rsidRDefault="002A6DEA" w:rsidP="002A6DEA">
      <w:pPr>
        <w:jc w:val="both"/>
        <w:rPr>
          <w:b/>
          <w:i/>
        </w:rPr>
      </w:pPr>
      <w:r w:rsidRPr="00EE2BC2">
        <w:rPr>
          <w:b/>
        </w:rPr>
        <w:t>Role:</w:t>
      </w:r>
      <w:r w:rsidRPr="00EE2BC2">
        <w:rPr>
          <w:bCs/>
        </w:rPr>
        <w:t xml:space="preserve"> </w:t>
      </w:r>
      <w:r>
        <w:rPr>
          <w:b/>
        </w:rPr>
        <w:t xml:space="preserve">Sales Cloud Developer </w:t>
      </w:r>
    </w:p>
    <w:p w14:paraId="17D0A11E" w14:textId="77777777" w:rsidR="002A6DEA" w:rsidRPr="00EE2BC2" w:rsidRDefault="002A6DEA" w:rsidP="002A6DEA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39C1CAE0" w14:textId="0B5A3238" w:rsidR="002A6DEA" w:rsidRDefault="002A6DEA" w:rsidP="002A6DEA">
      <w:pPr>
        <w:pStyle w:val="ListParagraph"/>
        <w:numPr>
          <w:ilvl w:val="0"/>
          <w:numId w:val="47"/>
        </w:numPr>
        <w:ind w:left="284" w:hanging="284"/>
        <w:jc w:val="both"/>
        <w:rPr>
          <w:lang w:val="en-IN"/>
        </w:rPr>
      </w:pPr>
      <w:r w:rsidRPr="009D250F">
        <w:rPr>
          <w:lang w:val="en-IN"/>
        </w:rPr>
        <w:t>Worked as a CRM developer for sales</w:t>
      </w:r>
      <w:r w:rsidR="00F33234">
        <w:rPr>
          <w:lang w:val="en-IN"/>
        </w:rPr>
        <w:t xml:space="preserve"> And Experience Cloud</w:t>
      </w:r>
      <w:r w:rsidRPr="009D250F">
        <w:rPr>
          <w:lang w:val="en-IN"/>
        </w:rPr>
        <w:t xml:space="preserve">. </w:t>
      </w:r>
    </w:p>
    <w:p w14:paraId="7CF2ED1E" w14:textId="00901090" w:rsidR="002A6DEA" w:rsidRDefault="002A6DEA" w:rsidP="002A6DEA">
      <w:pPr>
        <w:pStyle w:val="ListParagraph"/>
        <w:numPr>
          <w:ilvl w:val="0"/>
          <w:numId w:val="47"/>
        </w:numPr>
        <w:ind w:left="284" w:hanging="284"/>
        <w:jc w:val="both"/>
        <w:rPr>
          <w:lang w:val="en-IN"/>
        </w:rPr>
      </w:pPr>
      <w:r w:rsidRPr="009D250F">
        <w:rPr>
          <w:lang w:val="en-IN"/>
        </w:rPr>
        <w:t>Majorly work</w:t>
      </w:r>
      <w:r>
        <w:rPr>
          <w:lang w:val="en-IN"/>
        </w:rPr>
        <w:t>ing</w:t>
      </w:r>
      <w:r w:rsidRPr="009D250F">
        <w:rPr>
          <w:lang w:val="en-IN"/>
        </w:rPr>
        <w:t xml:space="preserve"> with</w:t>
      </w:r>
      <w:r>
        <w:rPr>
          <w:lang w:val="en-IN"/>
        </w:rPr>
        <w:t xml:space="preserve"> </w:t>
      </w:r>
      <w:r w:rsidRPr="009D250F">
        <w:rPr>
          <w:lang w:val="en-IN"/>
        </w:rPr>
        <w:t>Triggers, Apex classes and Test classes.</w:t>
      </w:r>
    </w:p>
    <w:p w14:paraId="056C8B42" w14:textId="53D626C0" w:rsidR="002A6DEA" w:rsidRPr="002A6DEA" w:rsidRDefault="002A6DEA" w:rsidP="002A6DEA">
      <w:pPr>
        <w:pStyle w:val="ListParagraph"/>
        <w:numPr>
          <w:ilvl w:val="0"/>
          <w:numId w:val="47"/>
        </w:numPr>
        <w:ind w:left="284" w:hanging="284"/>
        <w:jc w:val="both"/>
        <w:rPr>
          <w:lang w:val="en-IN"/>
        </w:rPr>
      </w:pPr>
      <w:r>
        <w:rPr>
          <w:lang w:val="en-IN"/>
        </w:rPr>
        <w:t xml:space="preserve">Extensively working </w:t>
      </w:r>
      <w:r w:rsidR="00F33234">
        <w:rPr>
          <w:lang w:val="en-IN"/>
        </w:rPr>
        <w:t>on</w:t>
      </w:r>
      <w:r>
        <w:rPr>
          <w:lang w:val="en-IN"/>
        </w:rPr>
        <w:t xml:space="preserve"> Custom Metadata, Experience cloud and LWC.</w:t>
      </w:r>
    </w:p>
    <w:p w14:paraId="15E68813" w14:textId="77777777" w:rsidR="009D250F" w:rsidRDefault="009D250F" w:rsidP="009D250F">
      <w:pPr>
        <w:jc w:val="both"/>
        <w:rPr>
          <w:lang w:val="en-IN"/>
        </w:rPr>
      </w:pPr>
    </w:p>
    <w:p w14:paraId="1A8F04DA" w14:textId="77777777" w:rsidR="000631A0" w:rsidRPr="00C1559D" w:rsidRDefault="000631A0" w:rsidP="00C1559D">
      <w:pPr>
        <w:widowControl w:val="0"/>
        <w:suppressAutoHyphens/>
        <w:autoSpaceDE w:val="0"/>
        <w:autoSpaceDN w:val="0"/>
        <w:adjustRightInd w:val="0"/>
        <w:spacing w:after="200"/>
        <w:jc w:val="both"/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22"/>
          <w:szCs w:val="22"/>
        </w:rPr>
      </w:pPr>
    </w:p>
    <w:p w14:paraId="720EB36F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35CB7BFE" w:rsidR="0078679B" w:rsidRPr="00BF1E0C" w:rsidRDefault="00BF1E0C" w:rsidP="00BF1E0C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r>
        <w:rPr>
          <w:color w:val="000000"/>
        </w:rPr>
        <w:t>Bachelor of Computer Science and Engineering.</w:t>
      </w:r>
    </w:p>
    <w:sectPr w:rsidR="0078679B" w:rsidRPr="00BF1E0C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F46F2" w14:textId="77777777" w:rsidR="00EF141F" w:rsidRDefault="00EF141F" w:rsidP="00443F13">
      <w:r>
        <w:separator/>
      </w:r>
    </w:p>
  </w:endnote>
  <w:endnote w:type="continuationSeparator" w:id="0">
    <w:p w14:paraId="49C0CADD" w14:textId="77777777" w:rsidR="00EF141F" w:rsidRDefault="00EF141F" w:rsidP="00443F13">
      <w:r>
        <w:continuationSeparator/>
      </w:r>
    </w:p>
  </w:endnote>
  <w:endnote w:type="continuationNotice" w:id="1">
    <w:p w14:paraId="562E8660" w14:textId="77777777" w:rsidR="00205952" w:rsidRDefault="002059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3A61B" w14:textId="77777777" w:rsidR="00EF141F" w:rsidRDefault="00EF141F" w:rsidP="00443F13">
      <w:r>
        <w:separator/>
      </w:r>
    </w:p>
  </w:footnote>
  <w:footnote w:type="continuationSeparator" w:id="0">
    <w:p w14:paraId="5EF07D5F" w14:textId="77777777" w:rsidR="00EF141F" w:rsidRDefault="00EF141F" w:rsidP="00443F13">
      <w:r>
        <w:continuationSeparator/>
      </w:r>
    </w:p>
  </w:footnote>
  <w:footnote w:type="continuationNotice" w:id="1">
    <w:p w14:paraId="43C172C5" w14:textId="77777777" w:rsidR="00205952" w:rsidRDefault="002059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28D7" w14:textId="3DF5DA2A" w:rsidR="001F7FA8" w:rsidRPr="00A4506D" w:rsidRDefault="007F7031" w:rsidP="00A4506D">
    <w:pPr>
      <w:shd w:val="clear" w:color="auto" w:fill="FFFFFF"/>
      <w:ind w:left="6096" w:firstLine="720"/>
      <w:textAlignment w:val="baseline"/>
      <w:rPr>
        <w:rFonts w:ascii="Segoe UI" w:hAnsi="Segoe UI" w:cs="Segoe UI"/>
        <w:color w:val="424242"/>
        <w:sz w:val="36"/>
        <w:szCs w:val="36"/>
      </w:rPr>
    </w:pPr>
    <w:r w:rsidRPr="00A4506D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8240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506D" w:rsidRPr="00A4506D">
      <w:rPr>
        <w:b/>
        <w:bCs/>
        <w:color w:val="424242"/>
        <w:sz w:val="36"/>
        <w:szCs w:val="36"/>
      </w:rPr>
      <w:t>Ansuman Patro</w:t>
    </w:r>
  </w:p>
  <w:p w14:paraId="786074C7" w14:textId="109AEA9C" w:rsidR="00C60CF0" w:rsidRPr="00A4506D" w:rsidRDefault="00A4506D" w:rsidP="00A4506D">
    <w:pPr>
      <w:ind w:left="5771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Salesforce Developer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E83589"/>
    <w:multiLevelType w:val="hybridMultilevel"/>
    <w:tmpl w:val="EBEA1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BA668B"/>
    <w:multiLevelType w:val="hybridMultilevel"/>
    <w:tmpl w:val="822AF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6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A35226"/>
    <w:multiLevelType w:val="hybridMultilevel"/>
    <w:tmpl w:val="74DE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3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7F65E51"/>
    <w:multiLevelType w:val="hybridMultilevel"/>
    <w:tmpl w:val="9EC461C2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9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0"/>
  </w:num>
  <w:num w:numId="2" w16cid:durableId="215437654">
    <w:abstractNumId w:val="13"/>
  </w:num>
  <w:num w:numId="3" w16cid:durableId="911737060">
    <w:abstractNumId w:val="3"/>
  </w:num>
  <w:num w:numId="4" w16cid:durableId="1480002429">
    <w:abstractNumId w:val="35"/>
  </w:num>
  <w:num w:numId="5" w16cid:durableId="1260333708">
    <w:abstractNumId w:val="42"/>
  </w:num>
  <w:num w:numId="6" w16cid:durableId="560139201">
    <w:abstractNumId w:val="34"/>
  </w:num>
  <w:num w:numId="7" w16cid:durableId="369454521">
    <w:abstractNumId w:val="47"/>
  </w:num>
  <w:num w:numId="8" w16cid:durableId="2132287045">
    <w:abstractNumId w:val="36"/>
  </w:num>
  <w:num w:numId="9" w16cid:durableId="549655762">
    <w:abstractNumId w:val="26"/>
  </w:num>
  <w:num w:numId="10" w16cid:durableId="1957635281">
    <w:abstractNumId w:val="25"/>
  </w:num>
  <w:num w:numId="11" w16cid:durableId="1430078645">
    <w:abstractNumId w:val="16"/>
  </w:num>
  <w:num w:numId="12" w16cid:durableId="749425844">
    <w:abstractNumId w:val="31"/>
  </w:num>
  <w:num w:numId="13" w16cid:durableId="1166554649">
    <w:abstractNumId w:val="12"/>
  </w:num>
  <w:num w:numId="14" w16cid:durableId="669452475">
    <w:abstractNumId w:val="27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1"/>
  </w:num>
  <w:num w:numId="19" w16cid:durableId="1343122166">
    <w:abstractNumId w:val="7"/>
  </w:num>
  <w:num w:numId="20" w16cid:durableId="209264401">
    <w:abstractNumId w:val="44"/>
  </w:num>
  <w:num w:numId="21" w16cid:durableId="1438450254">
    <w:abstractNumId w:val="46"/>
  </w:num>
  <w:num w:numId="22" w16cid:durableId="1661276429">
    <w:abstractNumId w:val="39"/>
  </w:num>
  <w:num w:numId="23" w16cid:durableId="676732967">
    <w:abstractNumId w:val="29"/>
  </w:num>
  <w:num w:numId="24" w16cid:durableId="1302153873">
    <w:abstractNumId w:val="33"/>
  </w:num>
  <w:num w:numId="25" w16cid:durableId="620649738">
    <w:abstractNumId w:val="45"/>
  </w:num>
  <w:num w:numId="26" w16cid:durableId="1176849948">
    <w:abstractNumId w:val="23"/>
  </w:num>
  <w:num w:numId="27" w16cid:durableId="1667510421">
    <w:abstractNumId w:val="32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7"/>
  </w:num>
  <w:num w:numId="31" w16cid:durableId="781655507">
    <w:abstractNumId w:val="5"/>
  </w:num>
  <w:num w:numId="32" w16cid:durableId="614099039">
    <w:abstractNumId w:val="14"/>
  </w:num>
  <w:num w:numId="33" w16cid:durableId="1802990380">
    <w:abstractNumId w:val="43"/>
  </w:num>
  <w:num w:numId="34" w16cid:durableId="1931352105">
    <w:abstractNumId w:val="6"/>
  </w:num>
  <w:num w:numId="35" w16cid:durableId="235556666">
    <w:abstractNumId w:val="15"/>
  </w:num>
  <w:num w:numId="36" w16cid:durableId="846481464">
    <w:abstractNumId w:val="19"/>
  </w:num>
  <w:num w:numId="37" w16cid:durableId="1953172781">
    <w:abstractNumId w:val="38"/>
  </w:num>
  <w:num w:numId="38" w16cid:durableId="900289534">
    <w:abstractNumId w:val="49"/>
  </w:num>
  <w:num w:numId="39" w16cid:durableId="1294213805">
    <w:abstractNumId w:val="22"/>
  </w:num>
  <w:num w:numId="40" w16cid:durableId="272129161">
    <w:abstractNumId w:val="10"/>
  </w:num>
  <w:num w:numId="41" w16cid:durableId="1996299883">
    <w:abstractNumId w:val="18"/>
  </w:num>
  <w:num w:numId="42" w16cid:durableId="861820745">
    <w:abstractNumId w:val="30"/>
  </w:num>
  <w:num w:numId="43" w16cid:durableId="93593662">
    <w:abstractNumId w:val="20"/>
  </w:num>
  <w:num w:numId="44" w16cid:durableId="1526285464">
    <w:abstractNumId w:val="24"/>
  </w:num>
  <w:num w:numId="45" w16cid:durableId="235481054">
    <w:abstractNumId w:val="21"/>
  </w:num>
  <w:num w:numId="46" w16cid:durableId="705789012">
    <w:abstractNumId w:val="48"/>
  </w:num>
  <w:num w:numId="47" w16cid:durableId="2117554388">
    <w:abstractNumId w:val="11"/>
  </w:num>
  <w:num w:numId="48" w16cid:durableId="838696617">
    <w:abstractNumId w:val="37"/>
  </w:num>
  <w:num w:numId="49" w16cid:durableId="711727393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D445F"/>
    <w:rsid w:val="000E0183"/>
    <w:rsid w:val="000E02C7"/>
    <w:rsid w:val="000F20F2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0595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5D2B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A6DEA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155B5"/>
    <w:rsid w:val="003215BD"/>
    <w:rsid w:val="00322281"/>
    <w:rsid w:val="003267A3"/>
    <w:rsid w:val="00327E63"/>
    <w:rsid w:val="00332519"/>
    <w:rsid w:val="003406AF"/>
    <w:rsid w:val="00346984"/>
    <w:rsid w:val="00347824"/>
    <w:rsid w:val="003541CA"/>
    <w:rsid w:val="00354F8C"/>
    <w:rsid w:val="00356489"/>
    <w:rsid w:val="00362C6E"/>
    <w:rsid w:val="0036703E"/>
    <w:rsid w:val="00370202"/>
    <w:rsid w:val="00371D55"/>
    <w:rsid w:val="003756C0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03E8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B432C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27AF"/>
    <w:rsid w:val="00724D14"/>
    <w:rsid w:val="00726527"/>
    <w:rsid w:val="007275AF"/>
    <w:rsid w:val="00727E2B"/>
    <w:rsid w:val="00747933"/>
    <w:rsid w:val="00750B66"/>
    <w:rsid w:val="007510F2"/>
    <w:rsid w:val="00751350"/>
    <w:rsid w:val="00751EB1"/>
    <w:rsid w:val="00754806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0C2B"/>
    <w:rsid w:val="007F23E6"/>
    <w:rsid w:val="007F34FD"/>
    <w:rsid w:val="007F7031"/>
    <w:rsid w:val="00804F36"/>
    <w:rsid w:val="00807EAF"/>
    <w:rsid w:val="00823864"/>
    <w:rsid w:val="00825FEE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3368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32A89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0C33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250F"/>
    <w:rsid w:val="009D6DD0"/>
    <w:rsid w:val="009E699A"/>
    <w:rsid w:val="00A02DCD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06D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1E22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1E0C"/>
    <w:rsid w:val="00BF54B9"/>
    <w:rsid w:val="00BF6CAF"/>
    <w:rsid w:val="00C07D63"/>
    <w:rsid w:val="00C12B40"/>
    <w:rsid w:val="00C13BDF"/>
    <w:rsid w:val="00C1559D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1C6C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64D1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0D08"/>
    <w:rsid w:val="00E01552"/>
    <w:rsid w:val="00E04344"/>
    <w:rsid w:val="00E15005"/>
    <w:rsid w:val="00E161A3"/>
    <w:rsid w:val="00E206FD"/>
    <w:rsid w:val="00E21E81"/>
    <w:rsid w:val="00E2546E"/>
    <w:rsid w:val="00E33759"/>
    <w:rsid w:val="00E35427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483F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3234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24D1"/>
    <w:rsid w:val="00FC3513"/>
    <w:rsid w:val="00FC3EEC"/>
    <w:rsid w:val="00FD1BC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F8C"/>
    <w:rsid w:val="00FF481E"/>
    <w:rsid w:val="00FF4F8C"/>
    <w:rsid w:val="00FF5555"/>
    <w:rsid w:val="0DEAD676"/>
    <w:rsid w:val="42F663CE"/>
    <w:rsid w:val="57B3A011"/>
    <w:rsid w:val="5EC261FA"/>
    <w:rsid w:val="7D4FBFE2"/>
    <w:rsid w:val="7E7DA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016AD4DD-1F3D-4854-A3F8-ED4144F6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6D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84D586-4088-46C3-B05C-462CBB993E17}"/>
</file>

<file path=customXml/itemProps3.xml><?xml version="1.0" encoding="utf-8"?>
<ds:datastoreItem xmlns:ds="http://schemas.openxmlformats.org/officeDocument/2006/customXml" ds:itemID="{FCDF2E45-3BD7-4997-B69C-303AC115B89B}"/>
</file>

<file path=customXml/itemProps4.xml><?xml version="1.0" encoding="utf-8"?>
<ds:datastoreItem xmlns:ds="http://schemas.openxmlformats.org/officeDocument/2006/customXml" ds:itemID="{1DA39FAC-094E-4975-886F-138C7886F1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subject/>
  <dc:creator>GyanSys Inc</dc:creator>
  <cp:keywords>Krishna Profile</cp:keywords>
  <cp:lastModifiedBy>Ansuman Patro</cp:lastModifiedBy>
  <cp:revision>3</cp:revision>
  <cp:lastPrinted>2020-04-30T17:48:00Z</cp:lastPrinted>
  <dcterms:created xsi:type="dcterms:W3CDTF">2025-02-26T05:18:00Z</dcterms:created>
  <dcterms:modified xsi:type="dcterms:W3CDTF">2025-02-26T05:19:00Z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156800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