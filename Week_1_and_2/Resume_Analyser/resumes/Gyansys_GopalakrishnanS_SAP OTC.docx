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64EB9" w14:textId="77777777" w:rsidR="00F67D78" w:rsidRDefault="00F67D78" w:rsidP="00EA6A36">
      <w:pPr>
        <w:tabs>
          <w:tab w:val="left" w:pos="8640"/>
        </w:tabs>
        <w:rPr>
          <w:b/>
          <w:i/>
          <w:smallCaps/>
        </w:rPr>
      </w:pPr>
    </w:p>
    <w:p w14:paraId="1CD2D369" w14:textId="77777777" w:rsidR="00602A3C" w:rsidRDefault="00602A3C" w:rsidP="00EA6A36">
      <w:pPr>
        <w:tabs>
          <w:tab w:val="left" w:pos="8640"/>
        </w:tabs>
        <w:rPr>
          <w:b/>
          <w:i/>
          <w:smallCaps/>
        </w:rPr>
      </w:pPr>
    </w:p>
    <w:p w14:paraId="0F24317A" w14:textId="7BC70334" w:rsidR="00516AFA" w:rsidRPr="00C13BDF" w:rsidRDefault="00D62C5A" w:rsidP="00EA6A36">
      <w:pPr>
        <w:tabs>
          <w:tab w:val="left" w:pos="8640"/>
        </w:tabs>
        <w:rPr>
          <w:color w:val="424242"/>
          <w:sz w:val="23"/>
          <w:szCs w:val="23"/>
          <w:shd w:val="clear" w:color="auto" w:fill="FFFFFF"/>
        </w:rPr>
      </w:pPr>
      <w:r w:rsidRPr="00547191">
        <w:rPr>
          <w:b/>
          <w:i/>
          <w:smallCaps/>
        </w:rPr>
        <w:t xml:space="preserve">PROFESSIONAL </w:t>
      </w:r>
      <w:r w:rsidR="00B91141" w:rsidRPr="00547191">
        <w:rPr>
          <w:b/>
          <w:i/>
          <w:smallCaps/>
        </w:rPr>
        <w:t>SUMMARY</w:t>
      </w:r>
      <w:r w:rsidR="00532E85">
        <w:rPr>
          <w:b/>
          <w:i/>
          <w:smallCaps/>
        </w:rPr>
        <w:t xml:space="preserve"> </w:t>
      </w:r>
    </w:p>
    <w:p w14:paraId="62266467" w14:textId="77777777" w:rsidR="00A40743" w:rsidRPr="00A40743" w:rsidRDefault="00A40743" w:rsidP="002D6B36">
      <w:pPr>
        <w:tabs>
          <w:tab w:val="left" w:pos="284"/>
          <w:tab w:val="left" w:pos="480"/>
        </w:tabs>
        <w:ind w:firstLine="284"/>
        <w:jc w:val="both"/>
        <w:rPr>
          <w:b/>
          <w:sz w:val="22"/>
          <w:szCs w:val="22"/>
        </w:rPr>
      </w:pPr>
    </w:p>
    <w:p w14:paraId="15638F81" w14:textId="20F795BA" w:rsidR="0078467B" w:rsidRPr="00251B66" w:rsidRDefault="001B02A3" w:rsidP="00BC1996">
      <w:pPr>
        <w:pStyle w:val="paragraph"/>
        <w:tabs>
          <w:tab w:val="left" w:pos="284"/>
        </w:tabs>
        <w:spacing w:before="0" w:beforeAutospacing="0" w:after="0" w:afterAutospacing="0"/>
        <w:ind w:left="284"/>
        <w:jc w:val="both"/>
        <w:textAlignment w:val="baseline"/>
        <w:rPr>
          <w:lang w:val="en-US"/>
        </w:rPr>
      </w:pPr>
      <w:r>
        <w:rPr>
          <w:rStyle w:val="normaltextrun"/>
          <w:lang w:val="en-US"/>
        </w:rPr>
        <w:t>18 Year of professional experience in SAP Logistics and Logistics Execution that includes PTP, MFG, DTS, PM, QM, OTC, WM, VC with proficiency in analyzing and translating business requirements to technical solutions. Rick Experience in handling SAP Implementation, System Conversion, Migration, Rollout, upgrade, maintenance &amp; support project. Rich experience in global project that includes travel to countries like Italy, Denmark, UK, China, Mexico, US etc.</w:t>
      </w:r>
    </w:p>
    <w:p w14:paraId="2E4A1FDD" w14:textId="77777777" w:rsidR="00C34693" w:rsidRPr="00871FF2" w:rsidRDefault="00C34693" w:rsidP="00C34693">
      <w:pPr>
        <w:pStyle w:val="Skills"/>
        <w:numPr>
          <w:ilvl w:val="0"/>
          <w:numId w:val="0"/>
        </w:numPr>
        <w:ind w:right="0"/>
        <w:jc w:val="both"/>
        <w:rPr>
          <w:rFonts w:ascii="Times New Roman" w:hAnsi="Times New Roman"/>
          <w:sz w:val="22"/>
          <w:szCs w:val="22"/>
        </w:rPr>
      </w:pPr>
    </w:p>
    <w:p w14:paraId="3BFC6E9B" w14:textId="3A8C8E4A" w:rsidR="0002437E" w:rsidRDefault="00215110" w:rsidP="0002437E">
      <w:pPr>
        <w:jc w:val="both"/>
        <w:rPr>
          <w:b/>
          <w:i/>
        </w:rPr>
      </w:pPr>
      <w:r>
        <w:rPr>
          <w:b/>
          <w:i/>
        </w:rPr>
        <w:t>WORK HISTORY</w:t>
      </w:r>
      <w:r w:rsidR="00E83893">
        <w:rPr>
          <w:b/>
          <w:i/>
        </w:rPr>
        <w:t xml:space="preserve"> </w:t>
      </w:r>
    </w:p>
    <w:p w14:paraId="40F3BFAC" w14:textId="77777777" w:rsidR="00BB167B" w:rsidRPr="0002437E" w:rsidRDefault="00BB167B" w:rsidP="0002437E">
      <w:pPr>
        <w:jc w:val="both"/>
        <w:rPr>
          <w:b/>
          <w:i/>
        </w:rPr>
      </w:pPr>
    </w:p>
    <w:tbl>
      <w:tblPr>
        <w:tblStyle w:val="TableGrid"/>
        <w:tblW w:w="9000" w:type="dxa"/>
        <w:tblInd w:w="355" w:type="dxa"/>
        <w:tblLook w:val="04A0" w:firstRow="1" w:lastRow="0" w:firstColumn="1" w:lastColumn="0" w:noHBand="0" w:noVBand="1"/>
      </w:tblPr>
      <w:tblGrid>
        <w:gridCol w:w="5216"/>
        <w:gridCol w:w="3784"/>
      </w:tblGrid>
      <w:tr w:rsidR="006D72DB" w:rsidRPr="009E2EF3" w14:paraId="2CFBBB93" w14:textId="77777777" w:rsidTr="008A4C92">
        <w:tc>
          <w:tcPr>
            <w:tcW w:w="5216" w:type="dxa"/>
          </w:tcPr>
          <w:p w14:paraId="28236D52" w14:textId="77777777" w:rsidR="006D72DB" w:rsidRPr="009E2EF3" w:rsidRDefault="006D72DB" w:rsidP="00266621">
            <w:pPr>
              <w:pStyle w:val="SAP-TableHeader"/>
              <w:rPr>
                <w:i/>
              </w:rPr>
            </w:pPr>
            <w:r>
              <w:t>Client</w:t>
            </w:r>
          </w:p>
        </w:tc>
        <w:tc>
          <w:tcPr>
            <w:tcW w:w="3784" w:type="dxa"/>
          </w:tcPr>
          <w:p w14:paraId="7225BE20" w14:textId="77777777" w:rsidR="006D72DB" w:rsidRPr="009E2EF3" w:rsidRDefault="006D72DB" w:rsidP="00266621">
            <w:pPr>
              <w:pStyle w:val="SAP-TableHeader"/>
              <w:rPr>
                <w:i/>
              </w:rPr>
            </w:pPr>
            <w:r w:rsidRPr="009E2EF3">
              <w:t>Duration</w:t>
            </w:r>
          </w:p>
        </w:tc>
      </w:tr>
      <w:tr w:rsidR="007A2DFE" w:rsidRPr="009E2EF3" w14:paraId="2C7DAE24" w14:textId="77777777" w:rsidTr="008A4C92">
        <w:tc>
          <w:tcPr>
            <w:tcW w:w="5216" w:type="dxa"/>
          </w:tcPr>
          <w:p w14:paraId="483C475F" w14:textId="1F8A88A4" w:rsidR="007A2DFE" w:rsidRDefault="001B02A3" w:rsidP="00266621">
            <w:pPr>
              <w:pStyle w:val="SAP-TableHeader"/>
            </w:pPr>
            <w:r>
              <w:rPr>
                <w:color w:val="000001"/>
              </w:rPr>
              <w:t>Dominos</w:t>
            </w:r>
          </w:p>
        </w:tc>
        <w:tc>
          <w:tcPr>
            <w:tcW w:w="3784" w:type="dxa"/>
          </w:tcPr>
          <w:p w14:paraId="4B8AF249" w14:textId="649FBFB3" w:rsidR="007A2DFE" w:rsidRPr="009E2EF3" w:rsidRDefault="001B02A3" w:rsidP="00266621">
            <w:pPr>
              <w:pStyle w:val="SAP-TableHeader"/>
            </w:pPr>
            <w:r>
              <w:t xml:space="preserve">Oct </w:t>
            </w:r>
            <w:r w:rsidR="00E06585">
              <w:t>202</w:t>
            </w:r>
            <w:r w:rsidR="000B7C7B">
              <w:t>3</w:t>
            </w:r>
            <w:r w:rsidR="00E06585">
              <w:t xml:space="preserve"> –</w:t>
            </w:r>
            <w:r w:rsidR="00E06585" w:rsidRPr="005D63A9">
              <w:t xml:space="preserve"> </w:t>
            </w:r>
            <w:r w:rsidR="00E06585">
              <w:t>Till Date</w:t>
            </w:r>
          </w:p>
        </w:tc>
      </w:tr>
    </w:tbl>
    <w:p w14:paraId="68C3974D" w14:textId="77777777" w:rsidR="00BF7A49" w:rsidRDefault="00BF7A49" w:rsidP="00BF7A49">
      <w:pPr>
        <w:jc w:val="both"/>
        <w:rPr>
          <w:b/>
          <w:bCs/>
          <w:color w:val="111111"/>
        </w:rPr>
      </w:pPr>
    </w:p>
    <w:p w14:paraId="43D79D32" w14:textId="0D6095C5" w:rsidR="00C82550" w:rsidRDefault="00292EA2" w:rsidP="00BF7A49">
      <w:pPr>
        <w:jc w:val="both"/>
        <w:rPr>
          <w:b/>
          <w:bCs/>
          <w:color w:val="111111"/>
        </w:rPr>
      </w:pPr>
      <w:r w:rsidRPr="00292EA2">
        <w:rPr>
          <w:b/>
          <w:bCs/>
          <w:i/>
          <w:color w:val="111111"/>
        </w:rPr>
        <w:t xml:space="preserve">PROFESSIONAL EXPERIENCE </w:t>
      </w:r>
    </w:p>
    <w:p w14:paraId="0F46776C" w14:textId="77777777" w:rsidR="00C82550" w:rsidRDefault="00C82550" w:rsidP="00BF7A49">
      <w:pPr>
        <w:jc w:val="both"/>
        <w:rPr>
          <w:b/>
          <w:bCs/>
          <w:color w:val="111111"/>
        </w:rPr>
      </w:pPr>
    </w:p>
    <w:p w14:paraId="022B6CFC" w14:textId="4B3BAA20" w:rsidR="00BF7A49" w:rsidRPr="00C85EC5" w:rsidRDefault="00BF7A49" w:rsidP="00BF7A49">
      <w:pPr>
        <w:jc w:val="both"/>
        <w:rPr>
          <w:bCs/>
        </w:rPr>
      </w:pPr>
      <w:r w:rsidRPr="007A45AE">
        <w:rPr>
          <w:b/>
          <w:bCs/>
          <w:color w:val="111111"/>
        </w:rPr>
        <w:t>Client:</w:t>
      </w:r>
      <w:r w:rsidRPr="007A45AE">
        <w:rPr>
          <w:b/>
          <w:bCs/>
          <w:color w:val="111111"/>
        </w:rPr>
        <w:tab/>
      </w:r>
      <w:r>
        <w:rPr>
          <w:b/>
          <w:bCs/>
          <w:color w:val="111111"/>
        </w:rPr>
        <w:t xml:space="preserve"> </w:t>
      </w:r>
      <w:r w:rsidR="001B02A3">
        <w:rPr>
          <w:b/>
          <w:bCs/>
          <w:color w:val="000001"/>
        </w:rPr>
        <w:t>Dominos</w:t>
      </w:r>
      <w:r w:rsidR="001B02A3">
        <w:rPr>
          <w:b/>
          <w:bCs/>
          <w:color w:val="000001"/>
        </w:rPr>
        <w:tab/>
      </w:r>
      <w:r w:rsidR="001B02A3">
        <w:rPr>
          <w:b/>
          <w:bCs/>
          <w:color w:val="000001"/>
        </w:rPr>
        <w:tab/>
      </w:r>
      <w:r w:rsidR="001B02A3">
        <w:rPr>
          <w:b/>
          <w:bCs/>
          <w:color w:val="000001"/>
        </w:rPr>
        <w:tab/>
      </w:r>
      <w:r w:rsidR="001B02A3">
        <w:rPr>
          <w:b/>
          <w:bCs/>
          <w:color w:val="000001"/>
        </w:rPr>
        <w:tab/>
      </w:r>
      <w:r w:rsidR="001B02A3">
        <w:rPr>
          <w:b/>
          <w:bCs/>
          <w:color w:val="000001"/>
        </w:rPr>
        <w:tab/>
      </w:r>
      <w:r w:rsidR="00C85EC5">
        <w:rPr>
          <w:b/>
          <w:bCs/>
          <w:color w:val="000001"/>
        </w:rPr>
        <w:t xml:space="preserve">                  </w:t>
      </w:r>
      <w:r w:rsidR="001B02A3">
        <w:rPr>
          <w:b/>
        </w:rPr>
        <w:t>Oct</w:t>
      </w:r>
      <w:r w:rsidR="00307611">
        <w:rPr>
          <w:b/>
        </w:rPr>
        <w:t xml:space="preserve"> </w:t>
      </w:r>
      <w:r>
        <w:rPr>
          <w:b/>
        </w:rPr>
        <w:t>202</w:t>
      </w:r>
      <w:r w:rsidR="001B02A3">
        <w:rPr>
          <w:b/>
        </w:rPr>
        <w:t>3</w:t>
      </w:r>
      <w:r w:rsidRPr="005D63A9">
        <w:rPr>
          <w:b/>
        </w:rPr>
        <w:t xml:space="preserve"> </w:t>
      </w:r>
      <w:r>
        <w:rPr>
          <w:b/>
        </w:rPr>
        <w:t>–</w:t>
      </w:r>
      <w:r w:rsidRPr="005D63A9">
        <w:rPr>
          <w:b/>
        </w:rPr>
        <w:t xml:space="preserve"> </w:t>
      </w:r>
      <w:r>
        <w:rPr>
          <w:b/>
          <w:bCs/>
        </w:rPr>
        <w:t>Till Date</w:t>
      </w:r>
      <w:r w:rsidRPr="007A45AE">
        <w:rPr>
          <w:b/>
        </w:rPr>
        <w:t xml:space="preserve">                                                                          </w:t>
      </w:r>
      <w:r>
        <w:rPr>
          <w:b/>
        </w:rPr>
        <w:t xml:space="preserve">                   </w:t>
      </w:r>
    </w:p>
    <w:p w14:paraId="5700AED3" w14:textId="4B213C34" w:rsidR="00BF7A49" w:rsidRDefault="00BF7A49" w:rsidP="00BF7A49">
      <w:pPr>
        <w:jc w:val="both"/>
        <w:rPr>
          <w:b/>
        </w:rPr>
      </w:pPr>
      <w:r w:rsidRPr="009B40FA">
        <w:rPr>
          <w:b/>
        </w:rPr>
        <w:t xml:space="preserve">Role: </w:t>
      </w:r>
      <w:r>
        <w:rPr>
          <w:b/>
        </w:rPr>
        <w:t xml:space="preserve">SAP </w:t>
      </w:r>
      <w:r w:rsidR="001B02A3">
        <w:rPr>
          <w:b/>
        </w:rPr>
        <w:t>OTS Functional consultant</w:t>
      </w:r>
    </w:p>
    <w:p w14:paraId="503FC618" w14:textId="77777777" w:rsidR="00BF7A49" w:rsidRPr="009E2EF3" w:rsidRDefault="00BF7A49" w:rsidP="00BF7A49">
      <w:pPr>
        <w:jc w:val="both"/>
        <w:rPr>
          <w:b/>
        </w:rPr>
      </w:pPr>
      <w:r>
        <w:rPr>
          <w:b/>
        </w:rPr>
        <w:t>Environment: S4 HANA</w:t>
      </w:r>
    </w:p>
    <w:p w14:paraId="399F77B6" w14:textId="77777777" w:rsidR="00BF7A49" w:rsidRDefault="00BF7A49" w:rsidP="00BF7A49">
      <w:pPr>
        <w:jc w:val="both"/>
        <w:rPr>
          <w:b/>
        </w:rPr>
      </w:pPr>
      <w:r w:rsidRPr="009E2EF3">
        <w:rPr>
          <w:b/>
        </w:rPr>
        <w:t>Responsibilities:</w:t>
      </w:r>
    </w:p>
    <w:p w14:paraId="35C057A9" w14:textId="77777777" w:rsidR="00BF7A49" w:rsidRDefault="00BF7A49" w:rsidP="00BF7A49">
      <w:pPr>
        <w:jc w:val="both"/>
        <w:rPr>
          <w:b/>
        </w:rPr>
      </w:pPr>
    </w:p>
    <w:p w14:paraId="017582D6" w14:textId="5E340D05" w:rsidR="00496382" w:rsidRPr="0096031A" w:rsidRDefault="001B02A3" w:rsidP="00C762E9">
      <w:pPr>
        <w:pStyle w:val="paragraph"/>
        <w:numPr>
          <w:ilvl w:val="0"/>
          <w:numId w:val="13"/>
        </w:numPr>
        <w:spacing w:before="0" w:beforeAutospacing="0" w:after="0" w:afterAutospacing="0"/>
        <w:jc w:val="both"/>
        <w:textAlignment w:val="baseline"/>
        <w:rPr>
          <w:rStyle w:val="normaltextrun"/>
        </w:rPr>
      </w:pPr>
      <w:r>
        <w:rPr>
          <w:rStyle w:val="normaltextrun"/>
          <w:lang w:val="en-US"/>
        </w:rPr>
        <w:t xml:space="preserve">Daily Monitoring of IDoc, xml interface, inbound and outbound queue. </w:t>
      </w:r>
    </w:p>
    <w:p w14:paraId="7656B74A" w14:textId="36E29981" w:rsidR="0096031A" w:rsidRDefault="001B02A3" w:rsidP="0096031A">
      <w:pPr>
        <w:pStyle w:val="paragraph"/>
        <w:numPr>
          <w:ilvl w:val="0"/>
          <w:numId w:val="13"/>
        </w:numPr>
        <w:spacing w:before="0" w:beforeAutospacing="0" w:after="0" w:afterAutospacing="0"/>
        <w:jc w:val="both"/>
        <w:textAlignment w:val="baseline"/>
      </w:pPr>
      <w:r>
        <w:rPr>
          <w:rStyle w:val="normaltextrun"/>
          <w:lang w:val="en-US"/>
        </w:rPr>
        <w:t>Work with Peoplesoft and buyers for the issues related to Sales Creation, Purchase Creation Idocs.</w:t>
      </w:r>
    </w:p>
    <w:p w14:paraId="71E2AD39" w14:textId="2E27BF82" w:rsidR="00540872" w:rsidRDefault="001B02A3" w:rsidP="00540872">
      <w:pPr>
        <w:pStyle w:val="paragraph"/>
        <w:numPr>
          <w:ilvl w:val="0"/>
          <w:numId w:val="13"/>
        </w:numPr>
        <w:spacing w:before="0" w:beforeAutospacing="0" w:after="0" w:afterAutospacing="0"/>
        <w:jc w:val="both"/>
        <w:textAlignment w:val="baseline"/>
        <w:rPr>
          <w:rStyle w:val="eop"/>
        </w:rPr>
      </w:pPr>
      <w:r>
        <w:rPr>
          <w:rStyle w:val="normaltextrun"/>
          <w:lang w:val="en-US"/>
        </w:rPr>
        <w:t>Supporting EWM team with the issues related to production order, Sales order and purchase order.</w:t>
      </w:r>
    </w:p>
    <w:p w14:paraId="566DEF53" w14:textId="1CB0326B" w:rsidR="001B02A3" w:rsidRDefault="001B02A3" w:rsidP="00540872">
      <w:pPr>
        <w:pStyle w:val="paragraph"/>
        <w:numPr>
          <w:ilvl w:val="0"/>
          <w:numId w:val="13"/>
        </w:numPr>
        <w:spacing w:before="0" w:beforeAutospacing="0" w:after="0" w:afterAutospacing="0"/>
        <w:jc w:val="both"/>
        <w:textAlignment w:val="baseline"/>
      </w:pPr>
      <w:r>
        <w:rPr>
          <w:rStyle w:val="eop"/>
        </w:rPr>
        <w:t>Supporting SAP Ariba interface with the SAP HANA team.</w:t>
      </w:r>
    </w:p>
    <w:p w14:paraId="27E6E913" w14:textId="77777777" w:rsidR="003D6478" w:rsidRDefault="003D6478" w:rsidP="00956725"/>
    <w:p w14:paraId="492FAA2C" w14:textId="5F86EE9C" w:rsidR="003D6478" w:rsidRDefault="003D6478" w:rsidP="003D6478">
      <w:pPr>
        <w:jc w:val="both"/>
        <w:rPr>
          <w:b/>
          <w:bCs/>
        </w:rPr>
      </w:pPr>
      <w:r w:rsidRPr="007A45AE">
        <w:rPr>
          <w:b/>
          <w:bCs/>
          <w:color w:val="111111"/>
        </w:rPr>
        <w:t>Client:</w:t>
      </w:r>
      <w:r w:rsidRPr="007A45AE">
        <w:rPr>
          <w:b/>
          <w:bCs/>
          <w:color w:val="111111"/>
        </w:rPr>
        <w:tab/>
      </w:r>
      <w:r>
        <w:rPr>
          <w:b/>
          <w:bCs/>
          <w:color w:val="111111"/>
        </w:rPr>
        <w:t xml:space="preserve"> </w:t>
      </w:r>
      <w:r w:rsidR="001D6842">
        <w:rPr>
          <w:b/>
          <w:bCs/>
          <w:color w:val="111111"/>
        </w:rPr>
        <w:t>Senior Package solution consultant</w:t>
      </w:r>
      <w:r w:rsidRPr="007A45AE">
        <w:rPr>
          <w:b/>
        </w:rPr>
        <w:t xml:space="preserve">  </w:t>
      </w:r>
      <w:r>
        <w:rPr>
          <w:b/>
        </w:rPr>
        <w:t xml:space="preserve">   </w:t>
      </w:r>
      <w:r w:rsidR="006B4625">
        <w:rPr>
          <w:b/>
        </w:rPr>
        <w:t xml:space="preserve">                             </w:t>
      </w:r>
      <w:r w:rsidR="002E4C34">
        <w:rPr>
          <w:b/>
        </w:rPr>
        <w:t xml:space="preserve">  </w:t>
      </w:r>
      <w:r w:rsidR="00141D4E">
        <w:rPr>
          <w:b/>
        </w:rPr>
        <w:t xml:space="preserve"> </w:t>
      </w:r>
      <w:r w:rsidR="001D6842">
        <w:rPr>
          <w:b/>
        </w:rPr>
        <w:t>Apr 2011</w:t>
      </w:r>
      <w:r w:rsidRPr="005D63A9">
        <w:rPr>
          <w:b/>
        </w:rPr>
        <w:t xml:space="preserve"> </w:t>
      </w:r>
      <w:r>
        <w:rPr>
          <w:b/>
        </w:rPr>
        <w:t>–</w:t>
      </w:r>
      <w:r w:rsidRPr="005D63A9">
        <w:rPr>
          <w:b/>
        </w:rPr>
        <w:t xml:space="preserve"> </w:t>
      </w:r>
      <w:r w:rsidR="001D6842">
        <w:rPr>
          <w:b/>
        </w:rPr>
        <w:t>Sep 2023</w:t>
      </w:r>
      <w:r w:rsidRPr="007A45AE">
        <w:rPr>
          <w:b/>
        </w:rPr>
        <w:t xml:space="preserve">                                                              </w:t>
      </w:r>
      <w:r>
        <w:rPr>
          <w:b/>
        </w:rPr>
        <w:t xml:space="preserve">                   </w:t>
      </w:r>
    </w:p>
    <w:p w14:paraId="44A03F70" w14:textId="77777777" w:rsidR="003D6478" w:rsidRDefault="003D6478" w:rsidP="003D6478">
      <w:pPr>
        <w:jc w:val="both"/>
        <w:rPr>
          <w:b/>
        </w:rPr>
      </w:pPr>
      <w:r w:rsidRPr="009B40FA">
        <w:rPr>
          <w:b/>
        </w:rPr>
        <w:t xml:space="preserve">Role: </w:t>
      </w:r>
      <w:r>
        <w:rPr>
          <w:b/>
        </w:rPr>
        <w:t xml:space="preserve">SAP </w:t>
      </w:r>
      <w:r w:rsidRPr="009B40FA">
        <w:rPr>
          <w:b/>
        </w:rPr>
        <w:t>SD</w:t>
      </w:r>
      <w:r>
        <w:rPr>
          <w:b/>
        </w:rPr>
        <w:t xml:space="preserve"> Functional</w:t>
      </w:r>
      <w:r w:rsidRPr="009B40FA">
        <w:rPr>
          <w:b/>
        </w:rPr>
        <w:t xml:space="preserve"> Consultant</w:t>
      </w:r>
    </w:p>
    <w:p w14:paraId="52AE8347" w14:textId="77777777" w:rsidR="003D6478" w:rsidRPr="009E2EF3" w:rsidRDefault="003D6478" w:rsidP="003D6478">
      <w:pPr>
        <w:jc w:val="both"/>
        <w:rPr>
          <w:b/>
        </w:rPr>
      </w:pPr>
      <w:r>
        <w:rPr>
          <w:b/>
        </w:rPr>
        <w:t>Environment: S4 HANA</w:t>
      </w:r>
    </w:p>
    <w:p w14:paraId="3F679683" w14:textId="792C682A" w:rsidR="000F5A6C" w:rsidRDefault="003D6478" w:rsidP="000F5A6C">
      <w:pPr>
        <w:jc w:val="both"/>
        <w:rPr>
          <w:b/>
        </w:rPr>
      </w:pPr>
      <w:r w:rsidRPr="009E2EF3">
        <w:rPr>
          <w:b/>
        </w:rPr>
        <w:t>Responsibilities:</w:t>
      </w:r>
    </w:p>
    <w:p w14:paraId="112C45E2" w14:textId="77777777" w:rsidR="000F5A6C" w:rsidRDefault="000F5A6C" w:rsidP="000F5A6C">
      <w:pPr>
        <w:jc w:val="both"/>
        <w:rPr>
          <w:b/>
        </w:rPr>
      </w:pPr>
    </w:p>
    <w:p w14:paraId="26AEF077" w14:textId="39E286EA" w:rsidR="00063EC9" w:rsidRDefault="005D28C0" w:rsidP="00492E36">
      <w:pPr>
        <w:pStyle w:val="ListParagraph"/>
        <w:numPr>
          <w:ilvl w:val="0"/>
          <w:numId w:val="13"/>
        </w:numPr>
        <w:spacing w:after="160" w:line="259" w:lineRule="auto"/>
      </w:pPr>
      <w:r w:rsidRPr="00201953">
        <w:t>Involved in Unit Testing and Integration testing.</w:t>
      </w:r>
    </w:p>
    <w:p w14:paraId="5AD4FF29" w14:textId="45318DCC" w:rsidR="001354EB" w:rsidRPr="001354EB" w:rsidRDefault="001354EB" w:rsidP="001354EB">
      <w:pPr>
        <w:pStyle w:val="ListParagraph"/>
        <w:numPr>
          <w:ilvl w:val="0"/>
          <w:numId w:val="13"/>
        </w:numPr>
        <w:jc w:val="both"/>
        <w:rPr>
          <w:b/>
        </w:rPr>
      </w:pPr>
      <w:r>
        <w:t>Developed Functional Specification document for Custom Reports and Upload Programs</w:t>
      </w:r>
    </w:p>
    <w:p w14:paraId="24F14512" w14:textId="77777777" w:rsidR="006E685D" w:rsidRPr="00201953" w:rsidRDefault="006E685D" w:rsidP="006E685D">
      <w:pPr>
        <w:pStyle w:val="ListParagraph"/>
        <w:numPr>
          <w:ilvl w:val="0"/>
          <w:numId w:val="13"/>
        </w:numPr>
        <w:spacing w:after="160" w:line="259" w:lineRule="auto"/>
      </w:pPr>
      <w:r w:rsidRPr="00201953">
        <w:t>Contributed to the preparation of test scripts.</w:t>
      </w:r>
    </w:p>
    <w:p w14:paraId="7C2D0BFF" w14:textId="6C34D284" w:rsidR="00250354" w:rsidRDefault="002A068C" w:rsidP="00A95E44">
      <w:pPr>
        <w:pStyle w:val="ListParagraph"/>
        <w:numPr>
          <w:ilvl w:val="0"/>
          <w:numId w:val="13"/>
        </w:numPr>
        <w:spacing w:after="160" w:line="259" w:lineRule="auto"/>
      </w:pPr>
      <w:r w:rsidRPr="00201953">
        <w:t xml:space="preserve">Collaborated </w:t>
      </w:r>
      <w:r w:rsidR="007904D6">
        <w:t>and Explained to</w:t>
      </w:r>
      <w:r w:rsidRPr="00201953">
        <w:t xml:space="preserve"> </w:t>
      </w:r>
      <w:r w:rsidR="0008228B">
        <w:t xml:space="preserve">the </w:t>
      </w:r>
      <w:r w:rsidRPr="00201953">
        <w:t xml:space="preserve">ABAP team for </w:t>
      </w:r>
      <w:r w:rsidR="0008228B">
        <w:t>Custom Reports</w:t>
      </w:r>
      <w:r w:rsidR="00000D99">
        <w:t xml:space="preserve"> and Workflow requirements and changes.</w:t>
      </w:r>
    </w:p>
    <w:p w14:paraId="350F59FB" w14:textId="489D057C" w:rsidR="008E577C" w:rsidRDefault="008E577C" w:rsidP="008E577C">
      <w:pPr>
        <w:pStyle w:val="ListParagraph"/>
        <w:numPr>
          <w:ilvl w:val="0"/>
          <w:numId w:val="13"/>
        </w:numPr>
        <w:spacing w:after="160" w:line="259" w:lineRule="auto"/>
      </w:pPr>
      <w:r w:rsidRPr="0050128D">
        <w:t xml:space="preserve">Solved several issues associated with </w:t>
      </w:r>
      <w:r w:rsidR="00C70610">
        <w:t xml:space="preserve">the </w:t>
      </w:r>
      <w:r>
        <w:t>Return Order</w:t>
      </w:r>
      <w:r w:rsidRPr="0050128D">
        <w:t xml:space="preserve"> Workflow</w:t>
      </w:r>
      <w:r>
        <w:t xml:space="preserve"> </w:t>
      </w:r>
    </w:p>
    <w:p w14:paraId="1E6BB0EE" w14:textId="2DC3A53F" w:rsidR="009E1F9C" w:rsidRDefault="009E1F9C" w:rsidP="00A95E44">
      <w:pPr>
        <w:pStyle w:val="ListParagraph"/>
        <w:numPr>
          <w:ilvl w:val="0"/>
          <w:numId w:val="13"/>
        </w:numPr>
        <w:spacing w:after="160" w:line="259" w:lineRule="auto"/>
      </w:pPr>
      <w:r>
        <w:t xml:space="preserve">Solved </w:t>
      </w:r>
      <w:r w:rsidR="0080748F">
        <w:t xml:space="preserve">Configuration issues related to </w:t>
      </w:r>
      <w:r w:rsidR="000A22B2">
        <w:t>Settlement Management</w:t>
      </w:r>
      <w:r w:rsidR="00AE53DB">
        <w:t xml:space="preserve"> </w:t>
      </w:r>
      <w:r w:rsidR="00837E15">
        <w:t xml:space="preserve"> </w:t>
      </w:r>
    </w:p>
    <w:p w14:paraId="79071E2F" w14:textId="616099FA" w:rsidR="003C0AC2" w:rsidRDefault="003C0AC2" w:rsidP="00A95E44">
      <w:pPr>
        <w:pStyle w:val="ListParagraph"/>
        <w:numPr>
          <w:ilvl w:val="0"/>
          <w:numId w:val="13"/>
        </w:numPr>
        <w:spacing w:after="160" w:line="259" w:lineRule="auto"/>
      </w:pPr>
      <w:r>
        <w:t>Prepared User Manual</w:t>
      </w:r>
      <w:r w:rsidR="00DB7F80">
        <w:t>s for different User stories.</w:t>
      </w:r>
    </w:p>
    <w:p w14:paraId="7695D59F" w14:textId="6CDA3FB2" w:rsidR="00A95E44" w:rsidRPr="001D6842" w:rsidRDefault="007728CE" w:rsidP="001D6842">
      <w:pPr>
        <w:pStyle w:val="ListParagraph"/>
        <w:numPr>
          <w:ilvl w:val="0"/>
          <w:numId w:val="13"/>
        </w:numPr>
        <w:spacing w:after="19" w:line="249" w:lineRule="auto"/>
        <w:jc w:val="both"/>
        <w:rPr>
          <w:rFonts w:asciiTheme="minorHAnsi" w:hAnsiTheme="minorHAnsi" w:cstheme="minorHAnsi"/>
        </w:rPr>
      </w:pPr>
      <w:r w:rsidRPr="007728CE">
        <w:t>Trained End Users on Condition Contract Creation through Upload Program, and settlement Process.</w:t>
      </w:r>
      <w:r w:rsidRPr="009120A5">
        <w:t xml:space="preserve"> Exposure</w:t>
      </w:r>
      <w:r w:rsidR="009120A5" w:rsidRPr="009120A5">
        <w:t xml:space="preserve"> of upload Master Data, Pricing, </w:t>
      </w:r>
      <w:r w:rsidR="009120A5">
        <w:t xml:space="preserve">and </w:t>
      </w:r>
      <w:r w:rsidR="009120A5" w:rsidRPr="009120A5">
        <w:t>OTC data</w:t>
      </w:r>
      <w:r w:rsidR="009120A5" w:rsidRPr="00201953">
        <w:rPr>
          <w:rFonts w:asciiTheme="minorHAnsi" w:hAnsiTheme="minorHAnsi" w:cstheme="minorHAnsi"/>
        </w:rPr>
        <w:t>.</w:t>
      </w:r>
    </w:p>
    <w:p w14:paraId="44033311" w14:textId="77777777" w:rsidR="001D6842" w:rsidRDefault="001D6842" w:rsidP="009537C5">
      <w:pPr>
        <w:pStyle w:val="paragraph"/>
        <w:spacing w:before="0" w:beforeAutospacing="0" w:after="0" w:afterAutospacing="0"/>
        <w:jc w:val="both"/>
        <w:textAlignment w:val="baseline"/>
        <w:rPr>
          <w:rStyle w:val="normaltextrun"/>
          <w:b/>
          <w:bCs/>
          <w:i/>
          <w:iCs/>
          <w:lang w:val="en-US"/>
        </w:rPr>
      </w:pPr>
    </w:p>
    <w:p w14:paraId="74FC3C28" w14:textId="77777777" w:rsidR="001D6842" w:rsidRDefault="001D6842" w:rsidP="009537C5">
      <w:pPr>
        <w:pStyle w:val="paragraph"/>
        <w:spacing w:before="0" w:beforeAutospacing="0" w:after="0" w:afterAutospacing="0"/>
        <w:jc w:val="both"/>
        <w:textAlignment w:val="baseline"/>
        <w:rPr>
          <w:rStyle w:val="normaltextrun"/>
          <w:b/>
          <w:bCs/>
          <w:i/>
          <w:iCs/>
          <w:lang w:val="en-US"/>
        </w:rPr>
      </w:pPr>
    </w:p>
    <w:p w14:paraId="720EB36F" w14:textId="101AF380" w:rsidR="0078679B" w:rsidRPr="00983E09" w:rsidRDefault="0078679B" w:rsidP="009537C5">
      <w:pPr>
        <w:pStyle w:val="paragraph"/>
        <w:spacing w:before="0" w:beforeAutospacing="0" w:after="0" w:afterAutospacing="0"/>
        <w:jc w:val="both"/>
        <w:textAlignment w:val="baseline"/>
      </w:pPr>
      <w:r w:rsidRPr="00983E09">
        <w:rPr>
          <w:rStyle w:val="normaltextrun"/>
          <w:b/>
          <w:bCs/>
          <w:i/>
          <w:iCs/>
          <w:lang w:val="en-US"/>
        </w:rPr>
        <w:lastRenderedPageBreak/>
        <w:t>EDUCATIONAL BACKGROUND</w:t>
      </w:r>
      <w:r w:rsidRPr="00983E09">
        <w:rPr>
          <w:rStyle w:val="eop"/>
        </w:rPr>
        <w:t> </w:t>
      </w:r>
    </w:p>
    <w:p w14:paraId="3906A82E" w14:textId="77777777" w:rsidR="0078679B" w:rsidRDefault="0078679B" w:rsidP="009537C5">
      <w:pPr>
        <w:pStyle w:val="paragraph"/>
        <w:spacing w:before="0" w:beforeAutospacing="0" w:after="0" w:afterAutospacing="0"/>
        <w:jc w:val="both"/>
        <w:textAlignment w:val="baseline"/>
        <w:rPr>
          <w:rStyle w:val="eop"/>
          <w:rFonts w:ascii="Arial" w:hAnsi="Arial" w:cs="Arial"/>
        </w:rPr>
      </w:pPr>
      <w:r w:rsidRPr="00983E09">
        <w:rPr>
          <w:rStyle w:val="eop"/>
          <w:rFonts w:ascii="Arial" w:hAnsi="Arial" w:cs="Arial"/>
        </w:rPr>
        <w:t> </w:t>
      </w:r>
    </w:p>
    <w:p w14:paraId="66775612" w14:textId="7752DD17" w:rsidR="00646C04" w:rsidRDefault="00477C6C" w:rsidP="004232FD">
      <w:pPr>
        <w:pStyle w:val="ListParagraph"/>
        <w:numPr>
          <w:ilvl w:val="0"/>
          <w:numId w:val="14"/>
        </w:numPr>
        <w:spacing w:after="19" w:line="249" w:lineRule="auto"/>
        <w:jc w:val="both"/>
      </w:pPr>
      <w:r>
        <w:t xml:space="preserve">Master of </w:t>
      </w:r>
      <w:r w:rsidR="001D6842">
        <w:t>Electronics Engineering from Anna University</w:t>
      </w:r>
      <w:r w:rsidR="00611C3E">
        <w:t>.</w:t>
      </w:r>
    </w:p>
    <w:p w14:paraId="233444CD" w14:textId="77777777" w:rsidR="00646C04" w:rsidRDefault="00646C04" w:rsidP="00646C04">
      <w:pPr>
        <w:pStyle w:val="ListParagraph"/>
        <w:spacing w:after="19" w:line="249" w:lineRule="auto"/>
      </w:pPr>
    </w:p>
    <w:p w14:paraId="2E9CEFBC" w14:textId="77777777" w:rsidR="00407ECC" w:rsidRDefault="00646C04" w:rsidP="00407ECC">
      <w:pPr>
        <w:spacing w:after="19" w:line="249" w:lineRule="auto"/>
        <w:rPr>
          <w:b/>
          <w:bCs/>
          <w:i/>
          <w:iCs/>
        </w:rPr>
      </w:pPr>
      <w:r w:rsidRPr="00646C04">
        <w:rPr>
          <w:b/>
          <w:bCs/>
          <w:i/>
          <w:iCs/>
        </w:rPr>
        <w:t>CERTIFICATION</w:t>
      </w:r>
    </w:p>
    <w:p w14:paraId="35263021" w14:textId="6F62A88F" w:rsidR="00D32F8D" w:rsidRPr="00407ECC" w:rsidRDefault="00D32F8D" w:rsidP="004232FD">
      <w:pPr>
        <w:pStyle w:val="ListParagraph"/>
        <w:numPr>
          <w:ilvl w:val="0"/>
          <w:numId w:val="18"/>
        </w:numPr>
        <w:spacing w:after="19" w:line="249" w:lineRule="auto"/>
        <w:jc w:val="both"/>
        <w:rPr>
          <w:b/>
          <w:bCs/>
          <w:i/>
          <w:iCs/>
        </w:rPr>
      </w:pPr>
      <w:r w:rsidRPr="00973930">
        <w:t xml:space="preserve">Global Certification SAP SD - S/4 HANA 2020 (Certification ID: </w:t>
      </w:r>
      <w:r w:rsidRPr="00407ECC">
        <w:rPr>
          <w:color w:val="2E2E2E"/>
          <w:shd w:val="clear" w:color="auto" w:fill="FFFFFF"/>
        </w:rPr>
        <w:t>C_TS462_2020</w:t>
      </w:r>
      <w:r w:rsidRPr="00973930">
        <w:t>)</w:t>
      </w:r>
    </w:p>
    <w:p w14:paraId="65DC537E" w14:textId="77777777" w:rsidR="00646C04" w:rsidRPr="00973930" w:rsidRDefault="00646C04" w:rsidP="00646C04">
      <w:pPr>
        <w:spacing w:after="19" w:line="249" w:lineRule="auto"/>
      </w:pPr>
    </w:p>
    <w:p w14:paraId="3F68B4EB" w14:textId="0052A87C" w:rsidR="00646C04" w:rsidRDefault="00646C04" w:rsidP="00646C04">
      <w:pPr>
        <w:spacing w:after="19" w:line="249" w:lineRule="auto"/>
      </w:pPr>
    </w:p>
    <w:p w14:paraId="0BAE9AE0" w14:textId="77777777" w:rsidR="00477C6C" w:rsidRPr="00983E09" w:rsidRDefault="00477C6C" w:rsidP="009537C5">
      <w:pPr>
        <w:pStyle w:val="paragraph"/>
        <w:spacing w:before="0" w:beforeAutospacing="0" w:after="0" w:afterAutospacing="0"/>
        <w:jc w:val="both"/>
        <w:textAlignment w:val="baseline"/>
      </w:pPr>
    </w:p>
    <w:sectPr w:rsidR="00477C6C" w:rsidRPr="00983E09" w:rsidSect="00AD7B41">
      <w:headerReference w:type="default" r:id="rId11"/>
      <w:footerReference w:type="default" r:id="rId12"/>
      <w:pgSz w:w="12240" w:h="15840"/>
      <w:pgMar w:top="1440" w:right="1183" w:bottom="432"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BA406" w14:textId="77777777" w:rsidR="00BD2D60" w:rsidRDefault="00BD2D60" w:rsidP="00443F13">
      <w:r>
        <w:separator/>
      </w:r>
    </w:p>
  </w:endnote>
  <w:endnote w:type="continuationSeparator" w:id="0">
    <w:p w14:paraId="4C0B9C26" w14:textId="77777777" w:rsidR="00BD2D60" w:rsidRDefault="00BD2D60" w:rsidP="00443F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ngsana New">
    <w:panose1 w:val="02020603050405020304"/>
    <w:charset w:val="DE"/>
    <w:family w:val="roman"/>
    <w:pitch w:val="variable"/>
    <w:sig w:usb0="81000003" w:usb1="00000000" w:usb2="00000000" w:usb3="00000000" w:csb0="00010001" w:csb1="00000000"/>
  </w:font>
  <w:font w:name="Garamond">
    <w:altName w:val="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AE9B6" w14:textId="77777777" w:rsidR="008B49EE" w:rsidRPr="00B91141" w:rsidRDefault="008B49EE" w:rsidP="008B49EE">
    <w:pPr>
      <w:rPr>
        <w:rFonts w:eastAsia="MS Mincho"/>
        <w:b/>
        <w:color w:val="1F497D"/>
        <w:sz w:val="28"/>
        <w:szCs w:val="28"/>
        <w:lang w:eastAsia="ja-JP"/>
      </w:rPr>
    </w:pPr>
    <w:r w:rsidRPr="00B91141">
      <w:rPr>
        <w:rFonts w:eastAsia="MS Mincho"/>
        <w:b/>
        <w:color w:val="1F497D"/>
        <w:sz w:val="28"/>
        <w:szCs w:val="28"/>
        <w:lang w:eastAsia="ja-JP"/>
      </w:rPr>
      <w:t>______________________________________________________</w:t>
    </w:r>
    <w:r>
      <w:rPr>
        <w:rFonts w:eastAsia="MS Mincho"/>
        <w:b/>
        <w:color w:val="1F497D"/>
        <w:sz w:val="28"/>
        <w:szCs w:val="28"/>
        <w:lang w:eastAsia="ja-JP"/>
      </w:rPr>
      <w:t>____________</w:t>
    </w:r>
  </w:p>
  <w:p w14:paraId="2B14A6D6" w14:textId="0BF1CE0E" w:rsidR="008B49EE" w:rsidRPr="00473E5D" w:rsidRDefault="008B49EE" w:rsidP="008B49EE">
    <w:pPr>
      <w:tabs>
        <w:tab w:val="center" w:pos="4320"/>
        <w:tab w:val="right" w:pos="8640"/>
      </w:tabs>
      <w:jc w:val="center"/>
      <w:rPr>
        <w:szCs w:val="20"/>
      </w:rPr>
    </w:pPr>
    <w:hyperlink r:id="rId1" w:history="1">
      <w:r w:rsidRPr="00263073">
        <w:rPr>
          <w:rStyle w:val="Hyperlink"/>
        </w:rPr>
        <w:t>www.gyansys.com</w:t>
      </w:r>
    </w:hyperlink>
    <w:r>
      <w:t xml:space="preserve">                                                                                                 </w:t>
    </w:r>
    <w:r>
      <w:rPr>
        <w:rFonts w:ascii="Century Schoolbook" w:hAnsi="Century Schoolbook"/>
        <w:color w:val="17365D"/>
        <w:sz w:val="18"/>
        <w:szCs w:val="18"/>
      </w:rPr>
      <w:t>Pa</w:t>
    </w:r>
    <w:r w:rsidRPr="00C46CAA">
      <w:rPr>
        <w:rFonts w:ascii="Century Schoolbook" w:hAnsi="Century Schoolbook"/>
        <w:color w:val="17365D"/>
        <w:sz w:val="18"/>
        <w:szCs w:val="18"/>
      </w:rPr>
      <w:t xml:space="preserve">ge </w:t>
    </w:r>
    <w:r w:rsidRPr="00C46CAA">
      <w:rPr>
        <w:rFonts w:ascii="Century Schoolbook" w:hAnsi="Century Schoolbook"/>
        <w:b/>
        <w:bCs/>
        <w:color w:val="17365D"/>
        <w:sz w:val="18"/>
        <w:szCs w:val="18"/>
      </w:rPr>
      <w:fldChar w:fldCharType="begin"/>
    </w:r>
    <w:r w:rsidRPr="00C46CAA">
      <w:rPr>
        <w:rFonts w:ascii="Century Schoolbook" w:hAnsi="Century Schoolbook"/>
        <w:b/>
        <w:bCs/>
        <w:color w:val="17365D"/>
        <w:sz w:val="18"/>
        <w:szCs w:val="18"/>
      </w:rPr>
      <w:instrText xml:space="preserve"> PAGE </w:instrText>
    </w:r>
    <w:r w:rsidRPr="00C46CAA">
      <w:rPr>
        <w:rFonts w:ascii="Century Schoolbook" w:hAnsi="Century Schoolbook"/>
        <w:b/>
        <w:bCs/>
        <w:color w:val="17365D"/>
        <w:sz w:val="18"/>
        <w:szCs w:val="18"/>
      </w:rPr>
      <w:fldChar w:fldCharType="separate"/>
    </w:r>
    <w:r w:rsidR="000528F8">
      <w:rPr>
        <w:rFonts w:ascii="Century Schoolbook" w:hAnsi="Century Schoolbook"/>
        <w:b/>
        <w:bCs/>
        <w:noProof/>
        <w:color w:val="17365D"/>
        <w:sz w:val="18"/>
        <w:szCs w:val="18"/>
      </w:rPr>
      <w:t>1</w:t>
    </w:r>
    <w:r w:rsidRPr="00C46CAA">
      <w:rPr>
        <w:rFonts w:ascii="Century Schoolbook" w:hAnsi="Century Schoolbook"/>
        <w:b/>
        <w:bCs/>
        <w:color w:val="17365D"/>
        <w:sz w:val="18"/>
        <w:szCs w:val="18"/>
      </w:rPr>
      <w:fldChar w:fldCharType="end"/>
    </w:r>
    <w:r w:rsidRPr="00C46CAA">
      <w:rPr>
        <w:rFonts w:ascii="Century Schoolbook" w:hAnsi="Century Schoolbook"/>
        <w:color w:val="17365D"/>
        <w:sz w:val="18"/>
        <w:szCs w:val="18"/>
      </w:rPr>
      <w:t xml:space="preserve"> of </w:t>
    </w:r>
    <w:r w:rsidRPr="00C46CAA">
      <w:rPr>
        <w:rFonts w:ascii="Century Schoolbook" w:hAnsi="Century Schoolbook"/>
        <w:b/>
        <w:bCs/>
        <w:color w:val="17365D"/>
        <w:sz w:val="18"/>
        <w:szCs w:val="18"/>
      </w:rPr>
      <w:fldChar w:fldCharType="begin"/>
    </w:r>
    <w:r w:rsidRPr="00C46CAA">
      <w:rPr>
        <w:rFonts w:ascii="Century Schoolbook" w:hAnsi="Century Schoolbook"/>
        <w:b/>
        <w:bCs/>
        <w:color w:val="17365D"/>
        <w:sz w:val="18"/>
        <w:szCs w:val="18"/>
      </w:rPr>
      <w:instrText xml:space="preserve"> NUMPAGES  </w:instrText>
    </w:r>
    <w:r w:rsidRPr="00C46CAA">
      <w:rPr>
        <w:rFonts w:ascii="Century Schoolbook" w:hAnsi="Century Schoolbook"/>
        <w:b/>
        <w:bCs/>
        <w:color w:val="17365D"/>
        <w:sz w:val="18"/>
        <w:szCs w:val="18"/>
      </w:rPr>
      <w:fldChar w:fldCharType="separate"/>
    </w:r>
    <w:r w:rsidR="000528F8">
      <w:rPr>
        <w:rFonts w:ascii="Century Schoolbook" w:hAnsi="Century Schoolbook"/>
        <w:b/>
        <w:bCs/>
        <w:noProof/>
        <w:color w:val="17365D"/>
        <w:sz w:val="18"/>
        <w:szCs w:val="18"/>
      </w:rPr>
      <w:t>1</w:t>
    </w:r>
    <w:r w:rsidRPr="00C46CAA">
      <w:rPr>
        <w:rFonts w:ascii="Century Schoolbook" w:hAnsi="Century Schoolbook"/>
        <w:b/>
        <w:bCs/>
        <w:color w:val="17365D"/>
        <w:sz w:val="18"/>
        <w:szCs w:val="18"/>
      </w:rPr>
      <w:fldChar w:fldCharType="end"/>
    </w:r>
  </w:p>
  <w:p w14:paraId="525130AA" w14:textId="77777777" w:rsidR="0038102F" w:rsidRPr="008B49EE" w:rsidRDefault="0038102F" w:rsidP="008B49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CB81D" w14:textId="77777777" w:rsidR="00BD2D60" w:rsidRDefault="00BD2D60" w:rsidP="00443F13">
      <w:r>
        <w:separator/>
      </w:r>
    </w:p>
  </w:footnote>
  <w:footnote w:type="continuationSeparator" w:id="0">
    <w:p w14:paraId="00D2D29A" w14:textId="77777777" w:rsidR="00BD2D60" w:rsidRDefault="00BD2D60" w:rsidP="00443F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6D9AD" w14:textId="55F6D0A6" w:rsidR="00CA1D2E" w:rsidRPr="006C1C10" w:rsidRDefault="007F7031" w:rsidP="00661E84">
    <w:pPr>
      <w:shd w:val="clear" w:color="auto" w:fill="FFFFFF"/>
      <w:textAlignment w:val="baseline"/>
      <w:rPr>
        <w:rFonts w:ascii="Garamond" w:hAnsi="Garamond"/>
        <w:b/>
        <w:bCs/>
        <w:color w:val="424242"/>
        <w:sz w:val="36"/>
        <w:szCs w:val="36"/>
      </w:rPr>
    </w:pPr>
    <w:r w:rsidRPr="00187ED4">
      <w:rPr>
        <w:rFonts w:ascii="Garamond" w:hAnsi="Garamond"/>
        <w:b/>
        <w:bCs/>
        <w:caps/>
        <w:noProof/>
        <w:spacing w:val="40"/>
        <w:sz w:val="36"/>
        <w:szCs w:val="36"/>
      </w:rPr>
      <w:drawing>
        <wp:anchor distT="0" distB="0" distL="114300" distR="114300" simplePos="0" relativeHeight="251659264" behindDoc="0" locked="0" layoutInCell="1" allowOverlap="1" wp14:anchorId="746E0C6D" wp14:editId="3CDF9780">
          <wp:simplePos x="0" y="0"/>
          <wp:positionH relativeFrom="margin">
            <wp:posOffset>0</wp:posOffset>
          </wp:positionH>
          <wp:positionV relativeFrom="paragraph">
            <wp:posOffset>0</wp:posOffset>
          </wp:positionV>
          <wp:extent cx="2260600" cy="482600"/>
          <wp:effectExtent l="0" t="0" r="6350" b="0"/>
          <wp:wrapNone/>
          <wp:docPr id="2108785152" name="Picture 210878515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3995" name="Picture 32063995" descr="A black background with a black square&#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0600" cy="482600"/>
                  </a:xfrm>
                  <a:prstGeom prst="rect">
                    <a:avLst/>
                  </a:prstGeom>
                  <a:noFill/>
                  <a:ln>
                    <a:noFill/>
                  </a:ln>
                </pic:spPr>
              </pic:pic>
            </a:graphicData>
          </a:graphic>
          <wp14:sizeRelH relativeFrom="page">
            <wp14:pctWidth>0</wp14:pctWidth>
          </wp14:sizeRelH>
          <wp14:sizeRelV relativeFrom="page">
            <wp14:pctHeight>0</wp14:pctHeight>
          </wp14:sizeRelV>
        </wp:anchor>
      </w:drawing>
    </w:r>
    <w:r w:rsidR="005D3F6A">
      <w:rPr>
        <w:rFonts w:ascii="Garamond" w:hAnsi="Garamond"/>
        <w:b/>
        <w:bCs/>
        <w:color w:val="424242"/>
        <w:sz w:val="36"/>
        <w:szCs w:val="36"/>
      </w:rPr>
      <w:t xml:space="preserve">                                        </w:t>
    </w:r>
    <w:r w:rsidR="00AD7B41">
      <w:rPr>
        <w:rFonts w:ascii="Garamond" w:hAnsi="Garamond"/>
        <w:b/>
        <w:bCs/>
        <w:color w:val="424242"/>
        <w:sz w:val="36"/>
        <w:szCs w:val="36"/>
      </w:rPr>
      <w:t xml:space="preserve"> </w:t>
    </w:r>
    <w:r w:rsidR="00536885">
      <w:rPr>
        <w:rFonts w:ascii="Garamond" w:hAnsi="Garamond"/>
        <w:b/>
        <w:bCs/>
        <w:color w:val="424242"/>
        <w:sz w:val="36"/>
        <w:szCs w:val="36"/>
      </w:rPr>
      <w:t>GOPALAKRISHAN.S</w:t>
    </w:r>
    <w:r w:rsidR="0011033E" w:rsidRPr="006C1C10">
      <w:rPr>
        <w:rFonts w:ascii="Garamond" w:hAnsi="Garamond"/>
        <w:b/>
        <w:bCs/>
        <w:color w:val="424242"/>
        <w:sz w:val="36"/>
        <w:szCs w:val="36"/>
      </w:rPr>
      <w:t xml:space="preserve"> </w:t>
    </w:r>
  </w:p>
  <w:p w14:paraId="66D5AC11" w14:textId="548D0C62" w:rsidR="00B91141" w:rsidRPr="00570BB8" w:rsidRDefault="00CA1D2E" w:rsidP="005C6E1F">
    <w:pPr>
      <w:shd w:val="clear" w:color="auto" w:fill="FFFFFF"/>
      <w:textAlignment w:val="baseline"/>
      <w:rPr>
        <w:color w:val="000000"/>
        <w:sz w:val="28"/>
        <w:szCs w:val="28"/>
      </w:rPr>
    </w:pPr>
    <w:r w:rsidRPr="00A77FBC">
      <w:rPr>
        <w:rFonts w:ascii="Garamond" w:hAnsi="Garamond"/>
        <w:b/>
        <w:bCs/>
        <w:color w:val="424242"/>
        <w:sz w:val="28"/>
        <w:szCs w:val="28"/>
      </w:rPr>
      <w:t xml:space="preserve">                                         </w:t>
    </w:r>
    <w:r w:rsidR="005D3F6A" w:rsidRPr="00A77FBC">
      <w:rPr>
        <w:rFonts w:ascii="Garamond" w:hAnsi="Garamond"/>
        <w:b/>
        <w:bCs/>
        <w:color w:val="424242"/>
        <w:sz w:val="28"/>
        <w:szCs w:val="28"/>
      </w:rPr>
      <w:t xml:space="preserve"> </w:t>
    </w:r>
    <w:r w:rsidR="000D7D88" w:rsidRPr="00A77FBC">
      <w:rPr>
        <w:b/>
        <w:bCs/>
        <w:color w:val="000000"/>
        <w:sz w:val="28"/>
        <w:szCs w:val="28"/>
      </w:rPr>
      <w:t xml:space="preserve">           </w:t>
    </w:r>
    <w:r w:rsidR="00A77FBC">
      <w:rPr>
        <w:b/>
        <w:bCs/>
        <w:color w:val="000000"/>
        <w:sz w:val="28"/>
        <w:szCs w:val="28"/>
      </w:rPr>
      <w:t xml:space="preserve">         </w:t>
    </w:r>
    <w:r w:rsidR="00CF6470">
      <w:rPr>
        <w:b/>
        <w:bCs/>
        <w:color w:val="000000"/>
        <w:sz w:val="28"/>
        <w:szCs w:val="28"/>
      </w:rPr>
      <w:t xml:space="preserve">            </w:t>
    </w:r>
    <w:r w:rsidR="00301633">
      <w:rPr>
        <w:b/>
        <w:bCs/>
        <w:color w:val="000000"/>
        <w:sz w:val="28"/>
        <w:szCs w:val="28"/>
      </w:rPr>
      <w:t xml:space="preserve"> </w:t>
    </w:r>
    <w:r w:rsidR="00C033CC">
      <w:rPr>
        <w:b/>
        <w:bCs/>
        <w:color w:val="000000"/>
        <w:sz w:val="28"/>
        <w:szCs w:val="28"/>
      </w:rPr>
      <w:t xml:space="preserve"> </w:t>
    </w:r>
    <w:r w:rsidR="00CF6470">
      <w:rPr>
        <w:b/>
        <w:bCs/>
        <w:color w:val="000000"/>
        <w:sz w:val="28"/>
        <w:szCs w:val="28"/>
      </w:rPr>
      <w:t xml:space="preserve"> </w:t>
    </w:r>
    <w:r w:rsidR="00644581">
      <w:rPr>
        <w:b/>
        <w:bCs/>
        <w:color w:val="000000"/>
        <w:sz w:val="28"/>
        <w:szCs w:val="28"/>
      </w:rPr>
      <w:t xml:space="preserve">           </w:t>
    </w:r>
    <w:r w:rsidR="00964D52">
      <w:rPr>
        <w:b/>
        <w:bCs/>
        <w:color w:val="000000"/>
        <w:sz w:val="28"/>
        <w:szCs w:val="28"/>
      </w:rPr>
      <w:t xml:space="preserve">  </w:t>
    </w:r>
    <w:r w:rsidR="003342BD">
      <w:rPr>
        <w:b/>
        <w:bCs/>
        <w:color w:val="000000"/>
        <w:sz w:val="28"/>
        <w:szCs w:val="28"/>
      </w:rPr>
      <w:t xml:space="preserve">  </w:t>
    </w:r>
    <w:r w:rsidR="00964D52" w:rsidRPr="00570BB8">
      <w:rPr>
        <w:color w:val="000000"/>
        <w:sz w:val="28"/>
        <w:szCs w:val="28"/>
      </w:rPr>
      <w:t xml:space="preserve">SAP </w:t>
    </w:r>
    <w:r w:rsidR="00536885">
      <w:rPr>
        <w:color w:val="000000"/>
        <w:sz w:val="28"/>
        <w:szCs w:val="28"/>
      </w:rPr>
      <w:t>OTC</w:t>
    </w:r>
    <w:r w:rsidR="00493E73" w:rsidRPr="00570BB8">
      <w:rPr>
        <w:color w:val="000000"/>
        <w:sz w:val="28"/>
        <w:szCs w:val="28"/>
      </w:rPr>
      <w:t xml:space="preserve"> CONSULTANT</w:t>
    </w:r>
    <w:r w:rsidR="00552D1F" w:rsidRPr="00570BB8">
      <w:rPr>
        <w:color w:val="000000"/>
        <w:sz w:val="28"/>
        <w:szCs w:val="28"/>
      </w:rPr>
      <w:t xml:space="preserve">   </w:t>
    </w:r>
    <w:r w:rsidR="000D7D88" w:rsidRPr="00570BB8">
      <w:rPr>
        <w:color w:val="000000"/>
        <w:sz w:val="28"/>
        <w:szCs w:val="2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6"/>
    <w:multiLevelType w:val="singleLevel"/>
    <w:tmpl w:val="00000006"/>
    <w:name w:val="WW8Num6"/>
    <w:lvl w:ilvl="0">
      <w:start w:val="1"/>
      <w:numFmt w:val="bullet"/>
      <w:lvlText w:val=""/>
      <w:lvlJc w:val="left"/>
      <w:pPr>
        <w:tabs>
          <w:tab w:val="num" w:pos="900"/>
        </w:tabs>
        <w:ind w:left="900" w:hanging="360"/>
      </w:pPr>
      <w:rPr>
        <w:rFonts w:ascii="Symbol" w:hAnsi="Symbol"/>
      </w:rPr>
    </w:lvl>
  </w:abstractNum>
  <w:abstractNum w:abstractNumId="3" w15:restartNumberingAfterBreak="0">
    <w:nsid w:val="017056C0"/>
    <w:multiLevelType w:val="hybridMultilevel"/>
    <w:tmpl w:val="6BF28DD4"/>
    <w:lvl w:ilvl="0" w:tplc="04090001">
      <w:start w:val="1"/>
      <w:numFmt w:val="bullet"/>
      <w:lvlText w:val=""/>
      <w:lvlJc w:val="left"/>
      <w:pPr>
        <w:tabs>
          <w:tab w:val="num" w:pos="-180"/>
        </w:tabs>
        <w:ind w:left="-180" w:hanging="360"/>
      </w:pPr>
      <w:rPr>
        <w:rFonts w:ascii="Symbol" w:hAnsi="Symbol" w:hint="default"/>
      </w:rPr>
    </w:lvl>
    <w:lvl w:ilvl="1" w:tplc="0409000B">
      <w:start w:val="1"/>
      <w:numFmt w:val="bullet"/>
      <w:pStyle w:val="Bullet2"/>
      <w:lvlText w:val=""/>
      <w:lvlJc w:val="left"/>
      <w:pPr>
        <w:tabs>
          <w:tab w:val="num" w:pos="540"/>
        </w:tabs>
        <w:ind w:left="540" w:hanging="360"/>
      </w:pPr>
      <w:rPr>
        <w:rFonts w:ascii="Wingdings" w:hAnsi="Wingdings" w:hint="default"/>
      </w:rPr>
    </w:lvl>
    <w:lvl w:ilvl="2" w:tplc="04090005" w:tentative="1">
      <w:start w:val="1"/>
      <w:numFmt w:val="bullet"/>
      <w:lvlText w:val=""/>
      <w:lvlJc w:val="left"/>
      <w:pPr>
        <w:tabs>
          <w:tab w:val="num" w:pos="1260"/>
        </w:tabs>
        <w:ind w:left="1260" w:hanging="360"/>
      </w:pPr>
      <w:rPr>
        <w:rFonts w:ascii="Wingdings" w:hAnsi="Wingdings" w:hint="default"/>
      </w:rPr>
    </w:lvl>
    <w:lvl w:ilvl="3" w:tplc="04090001" w:tentative="1">
      <w:start w:val="1"/>
      <w:numFmt w:val="bullet"/>
      <w:lvlText w:val=""/>
      <w:lvlJc w:val="left"/>
      <w:pPr>
        <w:tabs>
          <w:tab w:val="num" w:pos="1980"/>
        </w:tabs>
        <w:ind w:left="1980" w:hanging="360"/>
      </w:pPr>
      <w:rPr>
        <w:rFonts w:ascii="Symbol" w:hAnsi="Symbol" w:hint="default"/>
      </w:rPr>
    </w:lvl>
    <w:lvl w:ilvl="4" w:tplc="04090003" w:tentative="1">
      <w:start w:val="1"/>
      <w:numFmt w:val="bullet"/>
      <w:lvlText w:val="o"/>
      <w:lvlJc w:val="left"/>
      <w:pPr>
        <w:tabs>
          <w:tab w:val="num" w:pos="2700"/>
        </w:tabs>
        <w:ind w:left="2700" w:hanging="360"/>
      </w:pPr>
      <w:rPr>
        <w:rFonts w:ascii="Courier New" w:hAnsi="Courier New" w:cs="Courier New" w:hint="default"/>
      </w:rPr>
    </w:lvl>
    <w:lvl w:ilvl="5" w:tplc="04090005" w:tentative="1">
      <w:start w:val="1"/>
      <w:numFmt w:val="bullet"/>
      <w:lvlText w:val=""/>
      <w:lvlJc w:val="left"/>
      <w:pPr>
        <w:tabs>
          <w:tab w:val="num" w:pos="3420"/>
        </w:tabs>
        <w:ind w:left="3420" w:hanging="360"/>
      </w:pPr>
      <w:rPr>
        <w:rFonts w:ascii="Wingdings" w:hAnsi="Wingdings" w:hint="default"/>
      </w:rPr>
    </w:lvl>
    <w:lvl w:ilvl="6" w:tplc="04090001" w:tentative="1">
      <w:start w:val="1"/>
      <w:numFmt w:val="bullet"/>
      <w:lvlText w:val=""/>
      <w:lvlJc w:val="left"/>
      <w:pPr>
        <w:tabs>
          <w:tab w:val="num" w:pos="4140"/>
        </w:tabs>
        <w:ind w:left="4140" w:hanging="360"/>
      </w:pPr>
      <w:rPr>
        <w:rFonts w:ascii="Symbol" w:hAnsi="Symbol" w:hint="default"/>
      </w:rPr>
    </w:lvl>
    <w:lvl w:ilvl="7" w:tplc="04090003" w:tentative="1">
      <w:start w:val="1"/>
      <w:numFmt w:val="bullet"/>
      <w:lvlText w:val="o"/>
      <w:lvlJc w:val="left"/>
      <w:pPr>
        <w:tabs>
          <w:tab w:val="num" w:pos="4860"/>
        </w:tabs>
        <w:ind w:left="4860" w:hanging="360"/>
      </w:pPr>
      <w:rPr>
        <w:rFonts w:ascii="Courier New" w:hAnsi="Courier New" w:cs="Courier New" w:hint="default"/>
      </w:rPr>
    </w:lvl>
    <w:lvl w:ilvl="8" w:tplc="04090005" w:tentative="1">
      <w:start w:val="1"/>
      <w:numFmt w:val="bullet"/>
      <w:lvlText w:val=""/>
      <w:lvlJc w:val="left"/>
      <w:pPr>
        <w:tabs>
          <w:tab w:val="num" w:pos="5580"/>
        </w:tabs>
        <w:ind w:left="5580" w:hanging="360"/>
      </w:pPr>
      <w:rPr>
        <w:rFonts w:ascii="Wingdings" w:hAnsi="Wingdings" w:hint="default"/>
      </w:rPr>
    </w:lvl>
  </w:abstractNum>
  <w:abstractNum w:abstractNumId="4" w15:restartNumberingAfterBreak="0">
    <w:nsid w:val="15CC6FBB"/>
    <w:multiLevelType w:val="multilevel"/>
    <w:tmpl w:val="C9BA958A"/>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E675A5"/>
    <w:multiLevelType w:val="hybridMultilevel"/>
    <w:tmpl w:val="77A6A24A"/>
    <w:lvl w:ilvl="0" w:tplc="0DEEA332">
      <w:start w:val="1"/>
      <w:numFmt w:val="bullet"/>
      <w:lvlRestart w:val="0"/>
      <w:pStyle w:val="NGABullet1"/>
      <w:lvlText w:val="●"/>
      <w:lvlJc w:val="left"/>
      <w:pPr>
        <w:tabs>
          <w:tab w:val="num" w:pos="360"/>
        </w:tabs>
        <w:ind w:left="360" w:hanging="173"/>
      </w:pPr>
      <w:rPr>
        <w:rFonts w:ascii="Times New Roman" w:hAnsi="Times New Roman" w:cs="Times New Roman" w:hint="default"/>
        <w:color w:val="4E006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1E21032C"/>
    <w:multiLevelType w:val="multilevel"/>
    <w:tmpl w:val="F65E1144"/>
    <w:lvl w:ilvl="0">
      <w:start w:val="1"/>
      <w:numFmt w:val="bullet"/>
      <w:lvlText w:val=""/>
      <w:lvlJc w:val="left"/>
      <w:pPr>
        <w:tabs>
          <w:tab w:val="num" w:pos="644"/>
        </w:tabs>
        <w:ind w:left="644" w:hanging="360"/>
      </w:pPr>
      <w:rPr>
        <w:rFonts w:ascii="Symbol" w:hAnsi="Symbol"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792313"/>
    <w:multiLevelType w:val="hybridMultilevel"/>
    <w:tmpl w:val="A2EA7A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BE23E96"/>
    <w:multiLevelType w:val="hybridMultilevel"/>
    <w:tmpl w:val="61184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D3E5B89"/>
    <w:multiLevelType w:val="hybridMultilevel"/>
    <w:tmpl w:val="DD187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E484E4F"/>
    <w:multiLevelType w:val="hybridMultilevel"/>
    <w:tmpl w:val="E2B83C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004527E"/>
    <w:multiLevelType w:val="multilevel"/>
    <w:tmpl w:val="DE74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EED4FB8"/>
    <w:multiLevelType w:val="multilevel"/>
    <w:tmpl w:val="BD1C7F0C"/>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0A04C54"/>
    <w:multiLevelType w:val="multilevel"/>
    <w:tmpl w:val="D4C2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8D5373F"/>
    <w:multiLevelType w:val="hybridMultilevel"/>
    <w:tmpl w:val="513E4686"/>
    <w:lvl w:ilvl="0" w:tplc="095C7098">
      <w:start w:val="1"/>
      <w:numFmt w:val="bullet"/>
      <w:pStyle w:val="Skills"/>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90F5985"/>
    <w:multiLevelType w:val="multilevel"/>
    <w:tmpl w:val="2F46139A"/>
    <w:lvl w:ilvl="0">
      <w:start w:val="1"/>
      <w:numFmt w:val="bullet"/>
      <w:pStyle w:val="TableText8Bullet1Single"/>
      <w:lvlText w:val=""/>
      <w:lvlJc w:val="left"/>
      <w:pPr>
        <w:tabs>
          <w:tab w:val="num" w:pos="360"/>
        </w:tabs>
        <w:ind w:left="360" w:hanging="360"/>
      </w:pPr>
      <w:rPr>
        <w:rFonts w:ascii="Symbol" w:hAnsi="Symbol" w:hint="default"/>
        <w:color w:val="00637A"/>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6" w15:restartNumberingAfterBreak="0">
    <w:nsid w:val="5A844442"/>
    <w:multiLevelType w:val="hybridMultilevel"/>
    <w:tmpl w:val="4E4E5B5A"/>
    <w:lvl w:ilvl="0" w:tplc="E77E760C">
      <w:start w:val="1"/>
      <w:numFmt w:val="bullet"/>
      <w:pStyle w:val="bullet"/>
      <w:lvlText w:val=""/>
      <w:lvlJc w:val="left"/>
      <w:pPr>
        <w:tabs>
          <w:tab w:val="num" w:pos="360"/>
        </w:tabs>
        <w:ind w:left="360" w:hanging="360"/>
      </w:pPr>
      <w:rPr>
        <w:rFonts w:ascii="Wingdings" w:hAnsi="Wingdings" w:hint="default"/>
        <w:sz w:val="20"/>
        <w:szCs w:val="20"/>
      </w:rPr>
    </w:lvl>
    <w:lvl w:ilvl="1" w:tplc="04090001">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5B645EC6"/>
    <w:multiLevelType w:val="hybridMultilevel"/>
    <w:tmpl w:val="3BACC9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DB7040A"/>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abstractNum w:abstractNumId="20" w15:restartNumberingAfterBreak="0">
    <w:nsid w:val="69012994"/>
    <w:multiLevelType w:val="hybridMultilevel"/>
    <w:tmpl w:val="90405A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74B46E9A"/>
    <w:multiLevelType w:val="multilevel"/>
    <w:tmpl w:val="F65E1144"/>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D6F625D"/>
    <w:multiLevelType w:val="hybridMultilevel"/>
    <w:tmpl w:val="B336C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98139A"/>
    <w:multiLevelType w:val="hybridMultilevel"/>
    <w:tmpl w:val="50B4850C"/>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num w:numId="1" w16cid:durableId="683362456">
    <w:abstractNumId w:val="18"/>
  </w:num>
  <w:num w:numId="2" w16cid:durableId="215437654">
    <w:abstractNumId w:val="5"/>
  </w:num>
  <w:num w:numId="3" w16cid:durableId="911737060">
    <w:abstractNumId w:val="3"/>
  </w:num>
  <w:num w:numId="4" w16cid:durableId="1480002429">
    <w:abstractNumId w:val="15"/>
  </w:num>
  <w:num w:numId="5" w16cid:durableId="1260333708">
    <w:abstractNumId w:val="19"/>
  </w:num>
  <w:num w:numId="6" w16cid:durableId="560139201">
    <w:abstractNumId w:val="14"/>
  </w:num>
  <w:num w:numId="7" w16cid:durableId="2132287045">
    <w:abstractNumId w:val="16"/>
  </w:num>
  <w:num w:numId="8" w16cid:durableId="93593662">
    <w:abstractNumId w:val="8"/>
  </w:num>
  <w:num w:numId="9" w16cid:durableId="235481054">
    <w:abstractNumId w:val="9"/>
  </w:num>
  <w:num w:numId="10" w16cid:durableId="2122215980">
    <w:abstractNumId w:val="12"/>
  </w:num>
  <w:num w:numId="11" w16cid:durableId="1143963155">
    <w:abstractNumId w:val="6"/>
  </w:num>
  <w:num w:numId="12" w16cid:durableId="1661302156">
    <w:abstractNumId w:val="4"/>
  </w:num>
  <w:num w:numId="13" w16cid:durableId="160778055">
    <w:abstractNumId w:val="10"/>
  </w:num>
  <w:num w:numId="14" w16cid:durableId="192159268">
    <w:abstractNumId w:val="22"/>
  </w:num>
  <w:num w:numId="15" w16cid:durableId="1689940023">
    <w:abstractNumId w:val="23"/>
  </w:num>
  <w:num w:numId="16" w16cid:durableId="2017997943">
    <w:abstractNumId w:val="20"/>
  </w:num>
  <w:num w:numId="17" w16cid:durableId="1391265796">
    <w:abstractNumId w:val="7"/>
  </w:num>
  <w:num w:numId="18" w16cid:durableId="91441152">
    <w:abstractNumId w:val="17"/>
  </w:num>
  <w:num w:numId="19" w16cid:durableId="1054740229">
    <w:abstractNumId w:val="21"/>
  </w:num>
  <w:num w:numId="20" w16cid:durableId="1897888095">
    <w:abstractNumId w:val="13"/>
  </w:num>
  <w:num w:numId="21" w16cid:durableId="367411095">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AFA"/>
    <w:rsid w:val="00000D03"/>
    <w:rsid w:val="00000D99"/>
    <w:rsid w:val="00003527"/>
    <w:rsid w:val="00003A4C"/>
    <w:rsid w:val="00005099"/>
    <w:rsid w:val="00006A51"/>
    <w:rsid w:val="00014797"/>
    <w:rsid w:val="00016158"/>
    <w:rsid w:val="00023084"/>
    <w:rsid w:val="0002437E"/>
    <w:rsid w:val="00024AD3"/>
    <w:rsid w:val="00025060"/>
    <w:rsid w:val="00025C1F"/>
    <w:rsid w:val="000266B6"/>
    <w:rsid w:val="0003210E"/>
    <w:rsid w:val="00032E77"/>
    <w:rsid w:val="00035049"/>
    <w:rsid w:val="00036609"/>
    <w:rsid w:val="000403E7"/>
    <w:rsid w:val="000428A7"/>
    <w:rsid w:val="00042A2E"/>
    <w:rsid w:val="00043D73"/>
    <w:rsid w:val="0004524C"/>
    <w:rsid w:val="000528F8"/>
    <w:rsid w:val="00053F9C"/>
    <w:rsid w:val="000555FB"/>
    <w:rsid w:val="00055A4B"/>
    <w:rsid w:val="00057B2F"/>
    <w:rsid w:val="000631A0"/>
    <w:rsid w:val="00063EC9"/>
    <w:rsid w:val="00072E5A"/>
    <w:rsid w:val="00080DD4"/>
    <w:rsid w:val="0008228B"/>
    <w:rsid w:val="000941FA"/>
    <w:rsid w:val="00096D9B"/>
    <w:rsid w:val="000A0A64"/>
    <w:rsid w:val="000A22B2"/>
    <w:rsid w:val="000A3E64"/>
    <w:rsid w:val="000B0ADD"/>
    <w:rsid w:val="000B11F4"/>
    <w:rsid w:val="000B7177"/>
    <w:rsid w:val="000B7C7B"/>
    <w:rsid w:val="000C1070"/>
    <w:rsid w:val="000C58A0"/>
    <w:rsid w:val="000C6BE8"/>
    <w:rsid w:val="000D0A60"/>
    <w:rsid w:val="000D0EBE"/>
    <w:rsid w:val="000D2A3E"/>
    <w:rsid w:val="000D43C0"/>
    <w:rsid w:val="000D7D88"/>
    <w:rsid w:val="000E0183"/>
    <w:rsid w:val="000E02C7"/>
    <w:rsid w:val="000E182B"/>
    <w:rsid w:val="000E3E3A"/>
    <w:rsid w:val="000E613E"/>
    <w:rsid w:val="000F2C14"/>
    <w:rsid w:val="000F349C"/>
    <w:rsid w:val="000F40C0"/>
    <w:rsid w:val="000F5A6C"/>
    <w:rsid w:val="000F6846"/>
    <w:rsid w:val="000F6D71"/>
    <w:rsid w:val="000F7CBC"/>
    <w:rsid w:val="00101342"/>
    <w:rsid w:val="00102078"/>
    <w:rsid w:val="00104E12"/>
    <w:rsid w:val="001068B4"/>
    <w:rsid w:val="00106A35"/>
    <w:rsid w:val="0011033E"/>
    <w:rsid w:val="00113DBE"/>
    <w:rsid w:val="00116F13"/>
    <w:rsid w:val="00120BAB"/>
    <w:rsid w:val="0012431E"/>
    <w:rsid w:val="001263AE"/>
    <w:rsid w:val="00127CF0"/>
    <w:rsid w:val="001332D0"/>
    <w:rsid w:val="00133D88"/>
    <w:rsid w:val="00134337"/>
    <w:rsid w:val="0013438D"/>
    <w:rsid w:val="001347E1"/>
    <w:rsid w:val="001354EB"/>
    <w:rsid w:val="00135E21"/>
    <w:rsid w:val="00137930"/>
    <w:rsid w:val="00140085"/>
    <w:rsid w:val="00141D4E"/>
    <w:rsid w:val="00143181"/>
    <w:rsid w:val="00143F83"/>
    <w:rsid w:val="00147755"/>
    <w:rsid w:val="00150630"/>
    <w:rsid w:val="00150870"/>
    <w:rsid w:val="001508C8"/>
    <w:rsid w:val="001530A0"/>
    <w:rsid w:val="00153756"/>
    <w:rsid w:val="0015706F"/>
    <w:rsid w:val="001614B9"/>
    <w:rsid w:val="00162E33"/>
    <w:rsid w:val="00164DD3"/>
    <w:rsid w:val="00164F33"/>
    <w:rsid w:val="00170150"/>
    <w:rsid w:val="00177AC6"/>
    <w:rsid w:val="00181199"/>
    <w:rsid w:val="00182DB8"/>
    <w:rsid w:val="00187ED4"/>
    <w:rsid w:val="00190805"/>
    <w:rsid w:val="001923D3"/>
    <w:rsid w:val="00192DAA"/>
    <w:rsid w:val="0019310F"/>
    <w:rsid w:val="00194A0C"/>
    <w:rsid w:val="001A4871"/>
    <w:rsid w:val="001A7036"/>
    <w:rsid w:val="001B02A3"/>
    <w:rsid w:val="001B1383"/>
    <w:rsid w:val="001B1DAD"/>
    <w:rsid w:val="001B685F"/>
    <w:rsid w:val="001B7FF0"/>
    <w:rsid w:val="001C3C20"/>
    <w:rsid w:val="001C458E"/>
    <w:rsid w:val="001D0523"/>
    <w:rsid w:val="001D0C26"/>
    <w:rsid w:val="001D30FC"/>
    <w:rsid w:val="001D3E38"/>
    <w:rsid w:val="001D6842"/>
    <w:rsid w:val="001D6D11"/>
    <w:rsid w:val="001E376A"/>
    <w:rsid w:val="001E4236"/>
    <w:rsid w:val="001E4BE8"/>
    <w:rsid w:val="001E4D6D"/>
    <w:rsid w:val="001E5641"/>
    <w:rsid w:val="001E6D25"/>
    <w:rsid w:val="001F05D0"/>
    <w:rsid w:val="001F1148"/>
    <w:rsid w:val="001F1B7D"/>
    <w:rsid w:val="001F3E87"/>
    <w:rsid w:val="001F4D30"/>
    <w:rsid w:val="001F6E8D"/>
    <w:rsid w:val="001F7FA8"/>
    <w:rsid w:val="00202EB1"/>
    <w:rsid w:val="00203B03"/>
    <w:rsid w:val="00204412"/>
    <w:rsid w:val="00215110"/>
    <w:rsid w:val="00215DA6"/>
    <w:rsid w:val="00216E98"/>
    <w:rsid w:val="00223EC6"/>
    <w:rsid w:val="0022459D"/>
    <w:rsid w:val="002247F0"/>
    <w:rsid w:val="00226BFE"/>
    <w:rsid w:val="002279D8"/>
    <w:rsid w:val="0023550C"/>
    <w:rsid w:val="00235633"/>
    <w:rsid w:val="00236024"/>
    <w:rsid w:val="00237AC4"/>
    <w:rsid w:val="00240337"/>
    <w:rsid w:val="002405C4"/>
    <w:rsid w:val="00240B94"/>
    <w:rsid w:val="00243D44"/>
    <w:rsid w:val="00244507"/>
    <w:rsid w:val="002462A4"/>
    <w:rsid w:val="00250354"/>
    <w:rsid w:val="00250885"/>
    <w:rsid w:val="00251B66"/>
    <w:rsid w:val="00252874"/>
    <w:rsid w:val="00252A79"/>
    <w:rsid w:val="00253D87"/>
    <w:rsid w:val="0025406D"/>
    <w:rsid w:val="00256187"/>
    <w:rsid w:val="00260E6D"/>
    <w:rsid w:val="00263365"/>
    <w:rsid w:val="00266621"/>
    <w:rsid w:val="00267339"/>
    <w:rsid w:val="0027355C"/>
    <w:rsid w:val="002758DE"/>
    <w:rsid w:val="00277508"/>
    <w:rsid w:val="00277B60"/>
    <w:rsid w:val="00280C46"/>
    <w:rsid w:val="00280F17"/>
    <w:rsid w:val="002847AC"/>
    <w:rsid w:val="00284847"/>
    <w:rsid w:val="00284973"/>
    <w:rsid w:val="00284F8C"/>
    <w:rsid w:val="00285093"/>
    <w:rsid w:val="002901C4"/>
    <w:rsid w:val="00292182"/>
    <w:rsid w:val="00292EA2"/>
    <w:rsid w:val="00295B18"/>
    <w:rsid w:val="002A068C"/>
    <w:rsid w:val="002A2A65"/>
    <w:rsid w:val="002A36E6"/>
    <w:rsid w:val="002A76C1"/>
    <w:rsid w:val="002B0E46"/>
    <w:rsid w:val="002B23B9"/>
    <w:rsid w:val="002B35F3"/>
    <w:rsid w:val="002B3930"/>
    <w:rsid w:val="002B4DFC"/>
    <w:rsid w:val="002B5286"/>
    <w:rsid w:val="002B543F"/>
    <w:rsid w:val="002B57E4"/>
    <w:rsid w:val="002B5D38"/>
    <w:rsid w:val="002B6877"/>
    <w:rsid w:val="002B73AC"/>
    <w:rsid w:val="002B79E4"/>
    <w:rsid w:val="002C045F"/>
    <w:rsid w:val="002C1A5D"/>
    <w:rsid w:val="002C2441"/>
    <w:rsid w:val="002C29FE"/>
    <w:rsid w:val="002C362E"/>
    <w:rsid w:val="002C41BA"/>
    <w:rsid w:val="002C7E69"/>
    <w:rsid w:val="002D032F"/>
    <w:rsid w:val="002D2396"/>
    <w:rsid w:val="002D2482"/>
    <w:rsid w:val="002D2765"/>
    <w:rsid w:val="002D56A1"/>
    <w:rsid w:val="002D6B36"/>
    <w:rsid w:val="002D6B94"/>
    <w:rsid w:val="002D6EC7"/>
    <w:rsid w:val="002D7201"/>
    <w:rsid w:val="002E0750"/>
    <w:rsid w:val="002E410D"/>
    <w:rsid w:val="002E4C34"/>
    <w:rsid w:val="002E74DB"/>
    <w:rsid w:val="002E76D0"/>
    <w:rsid w:val="002E7785"/>
    <w:rsid w:val="002F605B"/>
    <w:rsid w:val="002F6DB4"/>
    <w:rsid w:val="002F6FB8"/>
    <w:rsid w:val="0030160E"/>
    <w:rsid w:val="00301633"/>
    <w:rsid w:val="00304E5C"/>
    <w:rsid w:val="00306003"/>
    <w:rsid w:val="0030660F"/>
    <w:rsid w:val="00307611"/>
    <w:rsid w:val="00307FE0"/>
    <w:rsid w:val="00312082"/>
    <w:rsid w:val="003142E8"/>
    <w:rsid w:val="00314CD2"/>
    <w:rsid w:val="003215BD"/>
    <w:rsid w:val="00322281"/>
    <w:rsid w:val="0032522E"/>
    <w:rsid w:val="0032666F"/>
    <w:rsid w:val="003267A3"/>
    <w:rsid w:val="00327E63"/>
    <w:rsid w:val="003311DB"/>
    <w:rsid w:val="00332519"/>
    <w:rsid w:val="003342A1"/>
    <w:rsid w:val="003342BD"/>
    <w:rsid w:val="003406AF"/>
    <w:rsid w:val="00346984"/>
    <w:rsid w:val="003541CA"/>
    <w:rsid w:val="00354F8C"/>
    <w:rsid w:val="00356489"/>
    <w:rsid w:val="00360B10"/>
    <w:rsid w:val="003628E4"/>
    <w:rsid w:val="00362C6E"/>
    <w:rsid w:val="003668B4"/>
    <w:rsid w:val="0036703E"/>
    <w:rsid w:val="00370202"/>
    <w:rsid w:val="00371D55"/>
    <w:rsid w:val="003758B2"/>
    <w:rsid w:val="00377899"/>
    <w:rsid w:val="003802F4"/>
    <w:rsid w:val="0038102F"/>
    <w:rsid w:val="00381965"/>
    <w:rsid w:val="00383C89"/>
    <w:rsid w:val="003844CA"/>
    <w:rsid w:val="00386F79"/>
    <w:rsid w:val="00390522"/>
    <w:rsid w:val="00390680"/>
    <w:rsid w:val="00392342"/>
    <w:rsid w:val="003924A8"/>
    <w:rsid w:val="003928CC"/>
    <w:rsid w:val="00393114"/>
    <w:rsid w:val="00393EDE"/>
    <w:rsid w:val="00395948"/>
    <w:rsid w:val="003A03B9"/>
    <w:rsid w:val="003A12EE"/>
    <w:rsid w:val="003A40E4"/>
    <w:rsid w:val="003A53DB"/>
    <w:rsid w:val="003A66E4"/>
    <w:rsid w:val="003B1132"/>
    <w:rsid w:val="003B33E3"/>
    <w:rsid w:val="003B52F4"/>
    <w:rsid w:val="003C07C3"/>
    <w:rsid w:val="003C0AC2"/>
    <w:rsid w:val="003C3C73"/>
    <w:rsid w:val="003C6636"/>
    <w:rsid w:val="003D29AF"/>
    <w:rsid w:val="003D6478"/>
    <w:rsid w:val="003D6EA5"/>
    <w:rsid w:val="003E4748"/>
    <w:rsid w:val="003E6B57"/>
    <w:rsid w:val="003F3CC2"/>
    <w:rsid w:val="003F5F39"/>
    <w:rsid w:val="00401F57"/>
    <w:rsid w:val="00402E7B"/>
    <w:rsid w:val="00403B23"/>
    <w:rsid w:val="00407ECC"/>
    <w:rsid w:val="00410525"/>
    <w:rsid w:val="004115E4"/>
    <w:rsid w:val="00413A35"/>
    <w:rsid w:val="004162BF"/>
    <w:rsid w:val="00416F48"/>
    <w:rsid w:val="00417B86"/>
    <w:rsid w:val="00422115"/>
    <w:rsid w:val="004225C9"/>
    <w:rsid w:val="004232FD"/>
    <w:rsid w:val="004278BD"/>
    <w:rsid w:val="00435BE9"/>
    <w:rsid w:val="00436C23"/>
    <w:rsid w:val="004426D0"/>
    <w:rsid w:val="00443473"/>
    <w:rsid w:val="004435A3"/>
    <w:rsid w:val="00443ABC"/>
    <w:rsid w:val="00443F13"/>
    <w:rsid w:val="00445EBF"/>
    <w:rsid w:val="004463E8"/>
    <w:rsid w:val="00447973"/>
    <w:rsid w:val="004504C4"/>
    <w:rsid w:val="00451C45"/>
    <w:rsid w:val="00460CAD"/>
    <w:rsid w:val="00460E5A"/>
    <w:rsid w:val="00461501"/>
    <w:rsid w:val="00462DA7"/>
    <w:rsid w:val="0046377E"/>
    <w:rsid w:val="00465248"/>
    <w:rsid w:val="00465545"/>
    <w:rsid w:val="004669A1"/>
    <w:rsid w:val="004703AB"/>
    <w:rsid w:val="00471D95"/>
    <w:rsid w:val="00471E3A"/>
    <w:rsid w:val="00471FCB"/>
    <w:rsid w:val="004734D4"/>
    <w:rsid w:val="0047466D"/>
    <w:rsid w:val="004748E1"/>
    <w:rsid w:val="0047634D"/>
    <w:rsid w:val="004763E6"/>
    <w:rsid w:val="00477C6C"/>
    <w:rsid w:val="00483799"/>
    <w:rsid w:val="004848D9"/>
    <w:rsid w:val="0048507E"/>
    <w:rsid w:val="004850AB"/>
    <w:rsid w:val="00485CAF"/>
    <w:rsid w:val="00486B6A"/>
    <w:rsid w:val="00490779"/>
    <w:rsid w:val="00492E36"/>
    <w:rsid w:val="00493E73"/>
    <w:rsid w:val="00494F67"/>
    <w:rsid w:val="00496382"/>
    <w:rsid w:val="004A205A"/>
    <w:rsid w:val="004A227A"/>
    <w:rsid w:val="004A6BA4"/>
    <w:rsid w:val="004A7324"/>
    <w:rsid w:val="004B152E"/>
    <w:rsid w:val="004B1ADE"/>
    <w:rsid w:val="004B5C61"/>
    <w:rsid w:val="004B77EB"/>
    <w:rsid w:val="004B77FD"/>
    <w:rsid w:val="004C07FB"/>
    <w:rsid w:val="004C1AA6"/>
    <w:rsid w:val="004C2D70"/>
    <w:rsid w:val="004C3B76"/>
    <w:rsid w:val="004C3EEB"/>
    <w:rsid w:val="004C4E24"/>
    <w:rsid w:val="004C5AB5"/>
    <w:rsid w:val="004C6FBF"/>
    <w:rsid w:val="004D2E91"/>
    <w:rsid w:val="004D3037"/>
    <w:rsid w:val="004D35A1"/>
    <w:rsid w:val="004D3EAD"/>
    <w:rsid w:val="004E37E2"/>
    <w:rsid w:val="004E54E8"/>
    <w:rsid w:val="004E594A"/>
    <w:rsid w:val="004E6120"/>
    <w:rsid w:val="004E7EA2"/>
    <w:rsid w:val="004F3BE9"/>
    <w:rsid w:val="004F574F"/>
    <w:rsid w:val="004F58DB"/>
    <w:rsid w:val="0050128D"/>
    <w:rsid w:val="00501C71"/>
    <w:rsid w:val="00501F3F"/>
    <w:rsid w:val="0050212D"/>
    <w:rsid w:val="005038F0"/>
    <w:rsid w:val="005106ED"/>
    <w:rsid w:val="0051104D"/>
    <w:rsid w:val="00516040"/>
    <w:rsid w:val="00516AFA"/>
    <w:rsid w:val="00517089"/>
    <w:rsid w:val="00517955"/>
    <w:rsid w:val="00517B5A"/>
    <w:rsid w:val="00520BC5"/>
    <w:rsid w:val="00524649"/>
    <w:rsid w:val="00525507"/>
    <w:rsid w:val="00532028"/>
    <w:rsid w:val="00532E85"/>
    <w:rsid w:val="00533609"/>
    <w:rsid w:val="0053376A"/>
    <w:rsid w:val="0053565D"/>
    <w:rsid w:val="00536885"/>
    <w:rsid w:val="00540872"/>
    <w:rsid w:val="005417B6"/>
    <w:rsid w:val="00544121"/>
    <w:rsid w:val="005446D0"/>
    <w:rsid w:val="00547191"/>
    <w:rsid w:val="005504B3"/>
    <w:rsid w:val="00552D1F"/>
    <w:rsid w:val="0055367D"/>
    <w:rsid w:val="0056018D"/>
    <w:rsid w:val="00560547"/>
    <w:rsid w:val="005639C7"/>
    <w:rsid w:val="00570BB8"/>
    <w:rsid w:val="005711D9"/>
    <w:rsid w:val="00571384"/>
    <w:rsid w:val="005713A3"/>
    <w:rsid w:val="00573933"/>
    <w:rsid w:val="00575518"/>
    <w:rsid w:val="005810C7"/>
    <w:rsid w:val="0058389E"/>
    <w:rsid w:val="00583E99"/>
    <w:rsid w:val="00585B19"/>
    <w:rsid w:val="00586035"/>
    <w:rsid w:val="00586172"/>
    <w:rsid w:val="00586AFC"/>
    <w:rsid w:val="005902C1"/>
    <w:rsid w:val="0059031B"/>
    <w:rsid w:val="0059189F"/>
    <w:rsid w:val="00594616"/>
    <w:rsid w:val="005965D6"/>
    <w:rsid w:val="00596F9E"/>
    <w:rsid w:val="005A00A3"/>
    <w:rsid w:val="005A1AA2"/>
    <w:rsid w:val="005A40F5"/>
    <w:rsid w:val="005A4E46"/>
    <w:rsid w:val="005A67BB"/>
    <w:rsid w:val="005A6F05"/>
    <w:rsid w:val="005B0C1F"/>
    <w:rsid w:val="005B302E"/>
    <w:rsid w:val="005B3BB8"/>
    <w:rsid w:val="005B4574"/>
    <w:rsid w:val="005B46A1"/>
    <w:rsid w:val="005B57E7"/>
    <w:rsid w:val="005B5F7E"/>
    <w:rsid w:val="005C0FB0"/>
    <w:rsid w:val="005C10D4"/>
    <w:rsid w:val="005C22E0"/>
    <w:rsid w:val="005C6E1F"/>
    <w:rsid w:val="005C726F"/>
    <w:rsid w:val="005D092E"/>
    <w:rsid w:val="005D1484"/>
    <w:rsid w:val="005D28C0"/>
    <w:rsid w:val="005D3F6A"/>
    <w:rsid w:val="005D4212"/>
    <w:rsid w:val="005D64BD"/>
    <w:rsid w:val="005E037D"/>
    <w:rsid w:val="005E249C"/>
    <w:rsid w:val="005E5B2D"/>
    <w:rsid w:val="005E6816"/>
    <w:rsid w:val="005E6C44"/>
    <w:rsid w:val="005F09CE"/>
    <w:rsid w:val="005F19AD"/>
    <w:rsid w:val="005F3BEE"/>
    <w:rsid w:val="005F547B"/>
    <w:rsid w:val="005F70A8"/>
    <w:rsid w:val="00600732"/>
    <w:rsid w:val="00602A3C"/>
    <w:rsid w:val="006054C7"/>
    <w:rsid w:val="00606C2B"/>
    <w:rsid w:val="00610901"/>
    <w:rsid w:val="00611C3E"/>
    <w:rsid w:val="00612149"/>
    <w:rsid w:val="00613A5A"/>
    <w:rsid w:val="0061462D"/>
    <w:rsid w:val="00622934"/>
    <w:rsid w:val="00623E86"/>
    <w:rsid w:val="00625111"/>
    <w:rsid w:val="00626088"/>
    <w:rsid w:val="006274A2"/>
    <w:rsid w:val="00631554"/>
    <w:rsid w:val="00633916"/>
    <w:rsid w:val="00634BCC"/>
    <w:rsid w:val="00635D75"/>
    <w:rsid w:val="00636BAB"/>
    <w:rsid w:val="00644581"/>
    <w:rsid w:val="00644B51"/>
    <w:rsid w:val="006468BC"/>
    <w:rsid w:val="00646C04"/>
    <w:rsid w:val="006477C8"/>
    <w:rsid w:val="00647EB2"/>
    <w:rsid w:val="00653921"/>
    <w:rsid w:val="0065471F"/>
    <w:rsid w:val="0065503F"/>
    <w:rsid w:val="00661E84"/>
    <w:rsid w:val="00665212"/>
    <w:rsid w:val="00671BE1"/>
    <w:rsid w:val="00675FB4"/>
    <w:rsid w:val="00676FA3"/>
    <w:rsid w:val="00680803"/>
    <w:rsid w:val="00684E4F"/>
    <w:rsid w:val="0068594B"/>
    <w:rsid w:val="00685AF8"/>
    <w:rsid w:val="00685B3F"/>
    <w:rsid w:val="006871FE"/>
    <w:rsid w:val="00687EC6"/>
    <w:rsid w:val="0069177D"/>
    <w:rsid w:val="006964BC"/>
    <w:rsid w:val="006967AB"/>
    <w:rsid w:val="006A40F0"/>
    <w:rsid w:val="006A5156"/>
    <w:rsid w:val="006A6BBD"/>
    <w:rsid w:val="006A733F"/>
    <w:rsid w:val="006B4625"/>
    <w:rsid w:val="006B7F34"/>
    <w:rsid w:val="006B7F56"/>
    <w:rsid w:val="006C01AA"/>
    <w:rsid w:val="006C04F4"/>
    <w:rsid w:val="006C1C10"/>
    <w:rsid w:val="006C3F15"/>
    <w:rsid w:val="006D0134"/>
    <w:rsid w:val="006D11EC"/>
    <w:rsid w:val="006D2105"/>
    <w:rsid w:val="006D2D97"/>
    <w:rsid w:val="006D3694"/>
    <w:rsid w:val="006D4140"/>
    <w:rsid w:val="006D72DB"/>
    <w:rsid w:val="006E00E1"/>
    <w:rsid w:val="006E44B2"/>
    <w:rsid w:val="006E5318"/>
    <w:rsid w:val="006E5AF9"/>
    <w:rsid w:val="006E685D"/>
    <w:rsid w:val="006F07C1"/>
    <w:rsid w:val="006F1D4E"/>
    <w:rsid w:val="006F2268"/>
    <w:rsid w:val="006F7536"/>
    <w:rsid w:val="00701E4D"/>
    <w:rsid w:val="00705A46"/>
    <w:rsid w:val="007075E6"/>
    <w:rsid w:val="0070766B"/>
    <w:rsid w:val="00710804"/>
    <w:rsid w:val="00712613"/>
    <w:rsid w:val="007236B9"/>
    <w:rsid w:val="00724D14"/>
    <w:rsid w:val="00726527"/>
    <w:rsid w:val="007275AF"/>
    <w:rsid w:val="00727E2B"/>
    <w:rsid w:val="00731D1E"/>
    <w:rsid w:val="0074032E"/>
    <w:rsid w:val="00746E02"/>
    <w:rsid w:val="0074725D"/>
    <w:rsid w:val="00747933"/>
    <w:rsid w:val="00747DF1"/>
    <w:rsid w:val="007506F9"/>
    <w:rsid w:val="00750B66"/>
    <w:rsid w:val="007510F2"/>
    <w:rsid w:val="007515B8"/>
    <w:rsid w:val="00751DEF"/>
    <w:rsid w:val="00751EB1"/>
    <w:rsid w:val="00756BAD"/>
    <w:rsid w:val="00757BF4"/>
    <w:rsid w:val="0076010E"/>
    <w:rsid w:val="007625AA"/>
    <w:rsid w:val="0076357F"/>
    <w:rsid w:val="00763DB8"/>
    <w:rsid w:val="00764457"/>
    <w:rsid w:val="007667C6"/>
    <w:rsid w:val="00766D8E"/>
    <w:rsid w:val="007728CE"/>
    <w:rsid w:val="007754B2"/>
    <w:rsid w:val="00780931"/>
    <w:rsid w:val="0078467B"/>
    <w:rsid w:val="00784710"/>
    <w:rsid w:val="00784E4D"/>
    <w:rsid w:val="0078679B"/>
    <w:rsid w:val="007904D6"/>
    <w:rsid w:val="00790816"/>
    <w:rsid w:val="00793BE8"/>
    <w:rsid w:val="0079421E"/>
    <w:rsid w:val="007945AC"/>
    <w:rsid w:val="007955E4"/>
    <w:rsid w:val="00797C74"/>
    <w:rsid w:val="007A0348"/>
    <w:rsid w:val="007A16F2"/>
    <w:rsid w:val="007A2DFE"/>
    <w:rsid w:val="007A4F68"/>
    <w:rsid w:val="007A733A"/>
    <w:rsid w:val="007A7C37"/>
    <w:rsid w:val="007B20FF"/>
    <w:rsid w:val="007B46B4"/>
    <w:rsid w:val="007B4C38"/>
    <w:rsid w:val="007B6BCB"/>
    <w:rsid w:val="007C3054"/>
    <w:rsid w:val="007C45DE"/>
    <w:rsid w:val="007D01D5"/>
    <w:rsid w:val="007D1301"/>
    <w:rsid w:val="007D28D1"/>
    <w:rsid w:val="007D3073"/>
    <w:rsid w:val="007D4BEA"/>
    <w:rsid w:val="007D7A3A"/>
    <w:rsid w:val="007E22A9"/>
    <w:rsid w:val="007E3C67"/>
    <w:rsid w:val="007E6544"/>
    <w:rsid w:val="007E668B"/>
    <w:rsid w:val="007F04E4"/>
    <w:rsid w:val="007F17FD"/>
    <w:rsid w:val="007F23E6"/>
    <w:rsid w:val="007F34FD"/>
    <w:rsid w:val="007F7031"/>
    <w:rsid w:val="00800694"/>
    <w:rsid w:val="00804F36"/>
    <w:rsid w:val="0080748F"/>
    <w:rsid w:val="00807EAF"/>
    <w:rsid w:val="00812566"/>
    <w:rsid w:val="00815BB8"/>
    <w:rsid w:val="00823864"/>
    <w:rsid w:val="008248AF"/>
    <w:rsid w:val="008278FE"/>
    <w:rsid w:val="008300F6"/>
    <w:rsid w:val="008324F8"/>
    <w:rsid w:val="00835C10"/>
    <w:rsid w:val="008365C2"/>
    <w:rsid w:val="00836ADC"/>
    <w:rsid w:val="00837127"/>
    <w:rsid w:val="00837A4B"/>
    <w:rsid w:val="00837E15"/>
    <w:rsid w:val="00843B2A"/>
    <w:rsid w:val="008448DD"/>
    <w:rsid w:val="00847261"/>
    <w:rsid w:val="00851A1C"/>
    <w:rsid w:val="00852572"/>
    <w:rsid w:val="0085745E"/>
    <w:rsid w:val="008616AB"/>
    <w:rsid w:val="0086181C"/>
    <w:rsid w:val="00864B26"/>
    <w:rsid w:val="00865624"/>
    <w:rsid w:val="008669A4"/>
    <w:rsid w:val="008701ED"/>
    <w:rsid w:val="00871FF2"/>
    <w:rsid w:val="008748CF"/>
    <w:rsid w:val="00874E4D"/>
    <w:rsid w:val="00876C0B"/>
    <w:rsid w:val="0088389E"/>
    <w:rsid w:val="0088697F"/>
    <w:rsid w:val="008914AB"/>
    <w:rsid w:val="0089538D"/>
    <w:rsid w:val="00895BCD"/>
    <w:rsid w:val="00896433"/>
    <w:rsid w:val="00896B08"/>
    <w:rsid w:val="008A07EF"/>
    <w:rsid w:val="008A1A2D"/>
    <w:rsid w:val="008A48D7"/>
    <w:rsid w:val="008A52F8"/>
    <w:rsid w:val="008A6FF7"/>
    <w:rsid w:val="008A75B9"/>
    <w:rsid w:val="008B0BA7"/>
    <w:rsid w:val="008B3106"/>
    <w:rsid w:val="008B49EE"/>
    <w:rsid w:val="008B550E"/>
    <w:rsid w:val="008B5886"/>
    <w:rsid w:val="008B6584"/>
    <w:rsid w:val="008C3DC1"/>
    <w:rsid w:val="008C5F04"/>
    <w:rsid w:val="008D5D39"/>
    <w:rsid w:val="008D6BA6"/>
    <w:rsid w:val="008E0F5A"/>
    <w:rsid w:val="008E1551"/>
    <w:rsid w:val="008E18B9"/>
    <w:rsid w:val="008E1FEF"/>
    <w:rsid w:val="008E2B2A"/>
    <w:rsid w:val="008E4D5D"/>
    <w:rsid w:val="008E577C"/>
    <w:rsid w:val="008F14AA"/>
    <w:rsid w:val="008F714B"/>
    <w:rsid w:val="008F7D28"/>
    <w:rsid w:val="009004B8"/>
    <w:rsid w:val="00903E77"/>
    <w:rsid w:val="0090469E"/>
    <w:rsid w:val="009071BC"/>
    <w:rsid w:val="009118A1"/>
    <w:rsid w:val="009120A5"/>
    <w:rsid w:val="009128FE"/>
    <w:rsid w:val="0091420D"/>
    <w:rsid w:val="0091472A"/>
    <w:rsid w:val="00916B40"/>
    <w:rsid w:val="009170EE"/>
    <w:rsid w:val="009249EE"/>
    <w:rsid w:val="00925C9E"/>
    <w:rsid w:val="00935360"/>
    <w:rsid w:val="00943777"/>
    <w:rsid w:val="00944E15"/>
    <w:rsid w:val="009455B5"/>
    <w:rsid w:val="00945A04"/>
    <w:rsid w:val="009466AA"/>
    <w:rsid w:val="00952B1A"/>
    <w:rsid w:val="009536DD"/>
    <w:rsid w:val="009537C5"/>
    <w:rsid w:val="00953AE4"/>
    <w:rsid w:val="00954C44"/>
    <w:rsid w:val="009552B0"/>
    <w:rsid w:val="00956725"/>
    <w:rsid w:val="0096031A"/>
    <w:rsid w:val="0096177A"/>
    <w:rsid w:val="00961E47"/>
    <w:rsid w:val="00964D52"/>
    <w:rsid w:val="009651BF"/>
    <w:rsid w:val="009671D4"/>
    <w:rsid w:val="009671FD"/>
    <w:rsid w:val="009702DA"/>
    <w:rsid w:val="00973168"/>
    <w:rsid w:val="009733F3"/>
    <w:rsid w:val="00973930"/>
    <w:rsid w:val="00974D12"/>
    <w:rsid w:val="00976943"/>
    <w:rsid w:val="00981088"/>
    <w:rsid w:val="00983E09"/>
    <w:rsid w:val="009851DA"/>
    <w:rsid w:val="00985AC7"/>
    <w:rsid w:val="00991953"/>
    <w:rsid w:val="00991E04"/>
    <w:rsid w:val="00995748"/>
    <w:rsid w:val="00997470"/>
    <w:rsid w:val="00997B89"/>
    <w:rsid w:val="00997D3E"/>
    <w:rsid w:val="009A19C9"/>
    <w:rsid w:val="009A26EF"/>
    <w:rsid w:val="009A2A53"/>
    <w:rsid w:val="009A3EFA"/>
    <w:rsid w:val="009A655A"/>
    <w:rsid w:val="009A781E"/>
    <w:rsid w:val="009B1F2D"/>
    <w:rsid w:val="009B205C"/>
    <w:rsid w:val="009B414D"/>
    <w:rsid w:val="009B43E3"/>
    <w:rsid w:val="009B59F4"/>
    <w:rsid w:val="009D008C"/>
    <w:rsid w:val="009D58F6"/>
    <w:rsid w:val="009D671B"/>
    <w:rsid w:val="009D69AA"/>
    <w:rsid w:val="009D6DD0"/>
    <w:rsid w:val="009E0681"/>
    <w:rsid w:val="009E162C"/>
    <w:rsid w:val="009E1F9C"/>
    <w:rsid w:val="009E2515"/>
    <w:rsid w:val="009E699A"/>
    <w:rsid w:val="009F2EE2"/>
    <w:rsid w:val="009F4320"/>
    <w:rsid w:val="009F4D0A"/>
    <w:rsid w:val="009F71A0"/>
    <w:rsid w:val="00A07B7C"/>
    <w:rsid w:val="00A14105"/>
    <w:rsid w:val="00A226D9"/>
    <w:rsid w:val="00A24F42"/>
    <w:rsid w:val="00A266CB"/>
    <w:rsid w:val="00A2741F"/>
    <w:rsid w:val="00A303F8"/>
    <w:rsid w:val="00A3046D"/>
    <w:rsid w:val="00A33C35"/>
    <w:rsid w:val="00A35011"/>
    <w:rsid w:val="00A3626B"/>
    <w:rsid w:val="00A365A6"/>
    <w:rsid w:val="00A3755A"/>
    <w:rsid w:val="00A37E14"/>
    <w:rsid w:val="00A40743"/>
    <w:rsid w:val="00A433A8"/>
    <w:rsid w:val="00A44337"/>
    <w:rsid w:val="00A4597C"/>
    <w:rsid w:val="00A45E85"/>
    <w:rsid w:val="00A4617F"/>
    <w:rsid w:val="00A46ECA"/>
    <w:rsid w:val="00A47C91"/>
    <w:rsid w:val="00A505D0"/>
    <w:rsid w:val="00A505DF"/>
    <w:rsid w:val="00A51EA1"/>
    <w:rsid w:val="00A5283D"/>
    <w:rsid w:val="00A5335E"/>
    <w:rsid w:val="00A535FA"/>
    <w:rsid w:val="00A53FED"/>
    <w:rsid w:val="00A5419F"/>
    <w:rsid w:val="00A5658B"/>
    <w:rsid w:val="00A6004C"/>
    <w:rsid w:val="00A61AD6"/>
    <w:rsid w:val="00A61D02"/>
    <w:rsid w:val="00A62D0F"/>
    <w:rsid w:val="00A67BEC"/>
    <w:rsid w:val="00A70138"/>
    <w:rsid w:val="00A71598"/>
    <w:rsid w:val="00A71917"/>
    <w:rsid w:val="00A727C8"/>
    <w:rsid w:val="00A77483"/>
    <w:rsid w:val="00A77D46"/>
    <w:rsid w:val="00A77FBC"/>
    <w:rsid w:val="00A85D46"/>
    <w:rsid w:val="00A8732A"/>
    <w:rsid w:val="00A87540"/>
    <w:rsid w:val="00A915B0"/>
    <w:rsid w:val="00A9386F"/>
    <w:rsid w:val="00A95E44"/>
    <w:rsid w:val="00A97555"/>
    <w:rsid w:val="00A97A45"/>
    <w:rsid w:val="00AA4D60"/>
    <w:rsid w:val="00AA6179"/>
    <w:rsid w:val="00AA61EC"/>
    <w:rsid w:val="00AA66F0"/>
    <w:rsid w:val="00AA704F"/>
    <w:rsid w:val="00AB38CE"/>
    <w:rsid w:val="00AB39DD"/>
    <w:rsid w:val="00AB444F"/>
    <w:rsid w:val="00AC1E4E"/>
    <w:rsid w:val="00AD2E36"/>
    <w:rsid w:val="00AD5010"/>
    <w:rsid w:val="00AD734A"/>
    <w:rsid w:val="00AD7B41"/>
    <w:rsid w:val="00AE2064"/>
    <w:rsid w:val="00AE513C"/>
    <w:rsid w:val="00AE53DB"/>
    <w:rsid w:val="00AF03FF"/>
    <w:rsid w:val="00AF0579"/>
    <w:rsid w:val="00AF427A"/>
    <w:rsid w:val="00AF7060"/>
    <w:rsid w:val="00AF73D9"/>
    <w:rsid w:val="00AF75C6"/>
    <w:rsid w:val="00AF7621"/>
    <w:rsid w:val="00B02CE3"/>
    <w:rsid w:val="00B07247"/>
    <w:rsid w:val="00B100FC"/>
    <w:rsid w:val="00B16CC1"/>
    <w:rsid w:val="00B17860"/>
    <w:rsid w:val="00B22E8A"/>
    <w:rsid w:val="00B255CE"/>
    <w:rsid w:val="00B2572E"/>
    <w:rsid w:val="00B27531"/>
    <w:rsid w:val="00B27B5D"/>
    <w:rsid w:val="00B326EF"/>
    <w:rsid w:val="00B332BC"/>
    <w:rsid w:val="00B36241"/>
    <w:rsid w:val="00B37706"/>
    <w:rsid w:val="00B44B06"/>
    <w:rsid w:val="00B44D15"/>
    <w:rsid w:val="00B464FC"/>
    <w:rsid w:val="00B47215"/>
    <w:rsid w:val="00B47F52"/>
    <w:rsid w:val="00B50412"/>
    <w:rsid w:val="00B50616"/>
    <w:rsid w:val="00B50652"/>
    <w:rsid w:val="00B50C0B"/>
    <w:rsid w:val="00B513D7"/>
    <w:rsid w:val="00B51E47"/>
    <w:rsid w:val="00B55510"/>
    <w:rsid w:val="00B561F8"/>
    <w:rsid w:val="00B56827"/>
    <w:rsid w:val="00B600E7"/>
    <w:rsid w:val="00B62904"/>
    <w:rsid w:val="00B62C3F"/>
    <w:rsid w:val="00B6595B"/>
    <w:rsid w:val="00B6635E"/>
    <w:rsid w:val="00B6658B"/>
    <w:rsid w:val="00B665DF"/>
    <w:rsid w:val="00B66D73"/>
    <w:rsid w:val="00B70720"/>
    <w:rsid w:val="00B724E0"/>
    <w:rsid w:val="00B75EAE"/>
    <w:rsid w:val="00B86EC8"/>
    <w:rsid w:val="00B91141"/>
    <w:rsid w:val="00B93572"/>
    <w:rsid w:val="00B938F1"/>
    <w:rsid w:val="00B939A1"/>
    <w:rsid w:val="00B942CB"/>
    <w:rsid w:val="00B9481C"/>
    <w:rsid w:val="00B97461"/>
    <w:rsid w:val="00B9777B"/>
    <w:rsid w:val="00B97D03"/>
    <w:rsid w:val="00BA1927"/>
    <w:rsid w:val="00BA2974"/>
    <w:rsid w:val="00BA51D2"/>
    <w:rsid w:val="00BA5B0C"/>
    <w:rsid w:val="00BA66E4"/>
    <w:rsid w:val="00BA70E3"/>
    <w:rsid w:val="00BB167B"/>
    <w:rsid w:val="00BB1BD4"/>
    <w:rsid w:val="00BB6861"/>
    <w:rsid w:val="00BB6B19"/>
    <w:rsid w:val="00BC0F45"/>
    <w:rsid w:val="00BC1134"/>
    <w:rsid w:val="00BC1996"/>
    <w:rsid w:val="00BC2F05"/>
    <w:rsid w:val="00BC6068"/>
    <w:rsid w:val="00BC68B8"/>
    <w:rsid w:val="00BD2B20"/>
    <w:rsid w:val="00BD2D41"/>
    <w:rsid w:val="00BD2D60"/>
    <w:rsid w:val="00BD4284"/>
    <w:rsid w:val="00BD57B5"/>
    <w:rsid w:val="00BD6F38"/>
    <w:rsid w:val="00BE2006"/>
    <w:rsid w:val="00BE37CE"/>
    <w:rsid w:val="00BF3A8A"/>
    <w:rsid w:val="00BF4DC2"/>
    <w:rsid w:val="00BF54B9"/>
    <w:rsid w:val="00BF6CAF"/>
    <w:rsid w:val="00BF7A49"/>
    <w:rsid w:val="00C033CC"/>
    <w:rsid w:val="00C0545F"/>
    <w:rsid w:val="00C07D63"/>
    <w:rsid w:val="00C10C09"/>
    <w:rsid w:val="00C11213"/>
    <w:rsid w:val="00C12B40"/>
    <w:rsid w:val="00C13BDF"/>
    <w:rsid w:val="00C157D8"/>
    <w:rsid w:val="00C16D3C"/>
    <w:rsid w:val="00C225AF"/>
    <w:rsid w:val="00C22DD6"/>
    <w:rsid w:val="00C23961"/>
    <w:rsid w:val="00C23ACB"/>
    <w:rsid w:val="00C244ED"/>
    <w:rsid w:val="00C25BCD"/>
    <w:rsid w:val="00C27142"/>
    <w:rsid w:val="00C27C38"/>
    <w:rsid w:val="00C31663"/>
    <w:rsid w:val="00C33E66"/>
    <w:rsid w:val="00C34693"/>
    <w:rsid w:val="00C35DFC"/>
    <w:rsid w:val="00C3712E"/>
    <w:rsid w:val="00C3766F"/>
    <w:rsid w:val="00C4127F"/>
    <w:rsid w:val="00C41DFB"/>
    <w:rsid w:val="00C43DF4"/>
    <w:rsid w:val="00C44702"/>
    <w:rsid w:val="00C47E98"/>
    <w:rsid w:val="00C50D15"/>
    <w:rsid w:val="00C50D4D"/>
    <w:rsid w:val="00C51C4E"/>
    <w:rsid w:val="00C52441"/>
    <w:rsid w:val="00C536B4"/>
    <w:rsid w:val="00C5445D"/>
    <w:rsid w:val="00C54A2F"/>
    <w:rsid w:val="00C54DFC"/>
    <w:rsid w:val="00C570BC"/>
    <w:rsid w:val="00C60CF0"/>
    <w:rsid w:val="00C61026"/>
    <w:rsid w:val="00C624D2"/>
    <w:rsid w:val="00C64F16"/>
    <w:rsid w:val="00C676FF"/>
    <w:rsid w:val="00C700C3"/>
    <w:rsid w:val="00C70610"/>
    <w:rsid w:val="00C70AB0"/>
    <w:rsid w:val="00C723E7"/>
    <w:rsid w:val="00C762E9"/>
    <w:rsid w:val="00C82550"/>
    <w:rsid w:val="00C85EC5"/>
    <w:rsid w:val="00C875A5"/>
    <w:rsid w:val="00C917C9"/>
    <w:rsid w:val="00C97D19"/>
    <w:rsid w:val="00CA1D2E"/>
    <w:rsid w:val="00CA2F46"/>
    <w:rsid w:val="00CA5158"/>
    <w:rsid w:val="00CA5ABC"/>
    <w:rsid w:val="00CA7E81"/>
    <w:rsid w:val="00CB1F0D"/>
    <w:rsid w:val="00CB4F19"/>
    <w:rsid w:val="00CB5931"/>
    <w:rsid w:val="00CB59C1"/>
    <w:rsid w:val="00CB6202"/>
    <w:rsid w:val="00CB755C"/>
    <w:rsid w:val="00CC47E6"/>
    <w:rsid w:val="00CD1CCA"/>
    <w:rsid w:val="00CD1DE2"/>
    <w:rsid w:val="00CD2F2D"/>
    <w:rsid w:val="00CD46F8"/>
    <w:rsid w:val="00CD7C0E"/>
    <w:rsid w:val="00CE14BE"/>
    <w:rsid w:val="00CE1775"/>
    <w:rsid w:val="00CE49ED"/>
    <w:rsid w:val="00CF0AB6"/>
    <w:rsid w:val="00CF0EEA"/>
    <w:rsid w:val="00CF20A9"/>
    <w:rsid w:val="00CF55F2"/>
    <w:rsid w:val="00CF6470"/>
    <w:rsid w:val="00CF7E54"/>
    <w:rsid w:val="00D00325"/>
    <w:rsid w:val="00D01562"/>
    <w:rsid w:val="00D024DC"/>
    <w:rsid w:val="00D02668"/>
    <w:rsid w:val="00D04165"/>
    <w:rsid w:val="00D058A9"/>
    <w:rsid w:val="00D06504"/>
    <w:rsid w:val="00D07D77"/>
    <w:rsid w:val="00D07F48"/>
    <w:rsid w:val="00D10CD8"/>
    <w:rsid w:val="00D12381"/>
    <w:rsid w:val="00D12A49"/>
    <w:rsid w:val="00D12DDC"/>
    <w:rsid w:val="00D14377"/>
    <w:rsid w:val="00D14FE4"/>
    <w:rsid w:val="00D1533F"/>
    <w:rsid w:val="00D16A2D"/>
    <w:rsid w:val="00D20018"/>
    <w:rsid w:val="00D2211B"/>
    <w:rsid w:val="00D22B6E"/>
    <w:rsid w:val="00D24DC9"/>
    <w:rsid w:val="00D25A72"/>
    <w:rsid w:val="00D27480"/>
    <w:rsid w:val="00D30196"/>
    <w:rsid w:val="00D32BD2"/>
    <w:rsid w:val="00D32F8D"/>
    <w:rsid w:val="00D34AED"/>
    <w:rsid w:val="00D37CFA"/>
    <w:rsid w:val="00D41D87"/>
    <w:rsid w:val="00D43241"/>
    <w:rsid w:val="00D501E4"/>
    <w:rsid w:val="00D52B1E"/>
    <w:rsid w:val="00D55B9B"/>
    <w:rsid w:val="00D56E74"/>
    <w:rsid w:val="00D57AE9"/>
    <w:rsid w:val="00D57BE1"/>
    <w:rsid w:val="00D57C16"/>
    <w:rsid w:val="00D62C5A"/>
    <w:rsid w:val="00D64171"/>
    <w:rsid w:val="00D703C3"/>
    <w:rsid w:val="00D71802"/>
    <w:rsid w:val="00D76550"/>
    <w:rsid w:val="00D772B6"/>
    <w:rsid w:val="00D77900"/>
    <w:rsid w:val="00D77A87"/>
    <w:rsid w:val="00D8022A"/>
    <w:rsid w:val="00D815E2"/>
    <w:rsid w:val="00D85802"/>
    <w:rsid w:val="00D92596"/>
    <w:rsid w:val="00D9486F"/>
    <w:rsid w:val="00DA2478"/>
    <w:rsid w:val="00DA2908"/>
    <w:rsid w:val="00DA4B01"/>
    <w:rsid w:val="00DA6784"/>
    <w:rsid w:val="00DB008B"/>
    <w:rsid w:val="00DB4665"/>
    <w:rsid w:val="00DB6B49"/>
    <w:rsid w:val="00DB7F80"/>
    <w:rsid w:val="00DC16F7"/>
    <w:rsid w:val="00DC3F34"/>
    <w:rsid w:val="00DC66E1"/>
    <w:rsid w:val="00DD0247"/>
    <w:rsid w:val="00DD18DD"/>
    <w:rsid w:val="00DD1BA4"/>
    <w:rsid w:val="00DD22C7"/>
    <w:rsid w:val="00DD3993"/>
    <w:rsid w:val="00DD43D5"/>
    <w:rsid w:val="00DD4E2A"/>
    <w:rsid w:val="00DD4F93"/>
    <w:rsid w:val="00DD570C"/>
    <w:rsid w:val="00DD6AB5"/>
    <w:rsid w:val="00DD7E3E"/>
    <w:rsid w:val="00DE1ADD"/>
    <w:rsid w:val="00DE3760"/>
    <w:rsid w:val="00DE54A3"/>
    <w:rsid w:val="00DF1C73"/>
    <w:rsid w:val="00DF3B94"/>
    <w:rsid w:val="00DF5E3B"/>
    <w:rsid w:val="00DF7125"/>
    <w:rsid w:val="00E01552"/>
    <w:rsid w:val="00E024EA"/>
    <w:rsid w:val="00E02689"/>
    <w:rsid w:val="00E03F56"/>
    <w:rsid w:val="00E04344"/>
    <w:rsid w:val="00E06585"/>
    <w:rsid w:val="00E109E3"/>
    <w:rsid w:val="00E149FF"/>
    <w:rsid w:val="00E15005"/>
    <w:rsid w:val="00E161A3"/>
    <w:rsid w:val="00E206FD"/>
    <w:rsid w:val="00E21E81"/>
    <w:rsid w:val="00E2546E"/>
    <w:rsid w:val="00E333B0"/>
    <w:rsid w:val="00E33759"/>
    <w:rsid w:val="00E363B9"/>
    <w:rsid w:val="00E37EB2"/>
    <w:rsid w:val="00E40CDB"/>
    <w:rsid w:val="00E40FC2"/>
    <w:rsid w:val="00E412D3"/>
    <w:rsid w:val="00E4330B"/>
    <w:rsid w:val="00E43FC9"/>
    <w:rsid w:val="00E447BF"/>
    <w:rsid w:val="00E46B18"/>
    <w:rsid w:val="00E46CE9"/>
    <w:rsid w:val="00E47D7A"/>
    <w:rsid w:val="00E5099E"/>
    <w:rsid w:val="00E53DA7"/>
    <w:rsid w:val="00E5507D"/>
    <w:rsid w:val="00E5513C"/>
    <w:rsid w:val="00E55CE6"/>
    <w:rsid w:val="00E60C44"/>
    <w:rsid w:val="00E6186E"/>
    <w:rsid w:val="00E65E07"/>
    <w:rsid w:val="00E6605D"/>
    <w:rsid w:val="00E67A74"/>
    <w:rsid w:val="00E704F2"/>
    <w:rsid w:val="00E7053E"/>
    <w:rsid w:val="00E70A3F"/>
    <w:rsid w:val="00E72C00"/>
    <w:rsid w:val="00E748AF"/>
    <w:rsid w:val="00E75DB7"/>
    <w:rsid w:val="00E83893"/>
    <w:rsid w:val="00E90C6A"/>
    <w:rsid w:val="00E91D84"/>
    <w:rsid w:val="00E9402B"/>
    <w:rsid w:val="00E95DF3"/>
    <w:rsid w:val="00E96CC4"/>
    <w:rsid w:val="00E97634"/>
    <w:rsid w:val="00EA0CDA"/>
    <w:rsid w:val="00EA0F5D"/>
    <w:rsid w:val="00EA6A36"/>
    <w:rsid w:val="00EC0992"/>
    <w:rsid w:val="00EC2C2D"/>
    <w:rsid w:val="00EC5D04"/>
    <w:rsid w:val="00EC60D6"/>
    <w:rsid w:val="00ED0B8C"/>
    <w:rsid w:val="00ED3447"/>
    <w:rsid w:val="00EE0FA9"/>
    <w:rsid w:val="00EE1549"/>
    <w:rsid w:val="00EE2BC2"/>
    <w:rsid w:val="00EE47F8"/>
    <w:rsid w:val="00EE60C1"/>
    <w:rsid w:val="00EE612F"/>
    <w:rsid w:val="00EE6F4A"/>
    <w:rsid w:val="00EE7E33"/>
    <w:rsid w:val="00EF0BB0"/>
    <w:rsid w:val="00EF12C2"/>
    <w:rsid w:val="00EF141F"/>
    <w:rsid w:val="00EF2C3F"/>
    <w:rsid w:val="00EF445A"/>
    <w:rsid w:val="00EF496A"/>
    <w:rsid w:val="00EF5EE4"/>
    <w:rsid w:val="00EF7F47"/>
    <w:rsid w:val="00F01BD9"/>
    <w:rsid w:val="00F02F36"/>
    <w:rsid w:val="00F04F2D"/>
    <w:rsid w:val="00F052F8"/>
    <w:rsid w:val="00F0563D"/>
    <w:rsid w:val="00F06A7F"/>
    <w:rsid w:val="00F11B69"/>
    <w:rsid w:val="00F11C4B"/>
    <w:rsid w:val="00F1439D"/>
    <w:rsid w:val="00F144D9"/>
    <w:rsid w:val="00F147E8"/>
    <w:rsid w:val="00F14CEE"/>
    <w:rsid w:val="00F15172"/>
    <w:rsid w:val="00F15C1F"/>
    <w:rsid w:val="00F17714"/>
    <w:rsid w:val="00F17A00"/>
    <w:rsid w:val="00F20A89"/>
    <w:rsid w:val="00F25A57"/>
    <w:rsid w:val="00F27B28"/>
    <w:rsid w:val="00F303E3"/>
    <w:rsid w:val="00F30CE9"/>
    <w:rsid w:val="00F30F72"/>
    <w:rsid w:val="00F36375"/>
    <w:rsid w:val="00F37207"/>
    <w:rsid w:val="00F4055C"/>
    <w:rsid w:val="00F43546"/>
    <w:rsid w:val="00F4382D"/>
    <w:rsid w:val="00F442F1"/>
    <w:rsid w:val="00F5050A"/>
    <w:rsid w:val="00F50788"/>
    <w:rsid w:val="00F51E26"/>
    <w:rsid w:val="00F51E8A"/>
    <w:rsid w:val="00F56EB9"/>
    <w:rsid w:val="00F61BE3"/>
    <w:rsid w:val="00F64FA7"/>
    <w:rsid w:val="00F67D78"/>
    <w:rsid w:val="00F7138D"/>
    <w:rsid w:val="00F72D23"/>
    <w:rsid w:val="00F74432"/>
    <w:rsid w:val="00F77554"/>
    <w:rsid w:val="00F80FA0"/>
    <w:rsid w:val="00F822ED"/>
    <w:rsid w:val="00F87A88"/>
    <w:rsid w:val="00F95FE0"/>
    <w:rsid w:val="00FA0173"/>
    <w:rsid w:val="00FA0227"/>
    <w:rsid w:val="00FA06C0"/>
    <w:rsid w:val="00FA1722"/>
    <w:rsid w:val="00FA1E50"/>
    <w:rsid w:val="00FA2419"/>
    <w:rsid w:val="00FA274D"/>
    <w:rsid w:val="00FA4B94"/>
    <w:rsid w:val="00FA74C6"/>
    <w:rsid w:val="00FB0834"/>
    <w:rsid w:val="00FB400F"/>
    <w:rsid w:val="00FB5659"/>
    <w:rsid w:val="00FB76BB"/>
    <w:rsid w:val="00FB7C2B"/>
    <w:rsid w:val="00FC070E"/>
    <w:rsid w:val="00FC0D07"/>
    <w:rsid w:val="00FC29F8"/>
    <w:rsid w:val="00FC30B8"/>
    <w:rsid w:val="00FC3513"/>
    <w:rsid w:val="00FC3EEC"/>
    <w:rsid w:val="00FC7175"/>
    <w:rsid w:val="00FD1BCB"/>
    <w:rsid w:val="00FD5EB9"/>
    <w:rsid w:val="00FD6CB3"/>
    <w:rsid w:val="00FD720F"/>
    <w:rsid w:val="00FD7D71"/>
    <w:rsid w:val="00FE0711"/>
    <w:rsid w:val="00FE155F"/>
    <w:rsid w:val="00FE3126"/>
    <w:rsid w:val="00FE4374"/>
    <w:rsid w:val="00FE4641"/>
    <w:rsid w:val="00FE46AC"/>
    <w:rsid w:val="00FE4D64"/>
    <w:rsid w:val="00FE5B12"/>
    <w:rsid w:val="00FE7E92"/>
    <w:rsid w:val="00FF019B"/>
    <w:rsid w:val="00FF14EF"/>
    <w:rsid w:val="00FF269E"/>
    <w:rsid w:val="00FF481E"/>
    <w:rsid w:val="00FF4F8C"/>
    <w:rsid w:val="00FF5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4E656B"/>
  <w15:docId w15:val="{B1F2ED98-FA3A-4773-91C4-1D73F3213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F7A49"/>
    <w:rPr>
      <w:sz w:val="24"/>
      <w:szCs w:val="24"/>
    </w:rPr>
  </w:style>
  <w:style w:type="paragraph" w:styleId="Heading1">
    <w:name w:val="heading 1"/>
    <w:basedOn w:val="Normal"/>
    <w:next w:val="Normal"/>
    <w:link w:val="Heading1Char"/>
    <w:qFormat/>
    <w:rsid w:val="00E46B18"/>
    <w:pPr>
      <w:keepNext/>
      <w:tabs>
        <w:tab w:val="left" w:pos="1728"/>
        <w:tab w:val="left" w:pos="2807"/>
        <w:tab w:val="left" w:pos="5326"/>
        <w:tab w:val="left" w:pos="10008"/>
      </w:tabs>
      <w:jc w:val="both"/>
      <w:outlineLvl w:val="0"/>
    </w:pPr>
    <w:rPr>
      <w:rFonts w:ascii="Arial" w:hAnsi="Arial"/>
      <w:b/>
      <w:bCs/>
      <w:sz w:val="20"/>
      <w:u w:val="single"/>
    </w:rPr>
  </w:style>
  <w:style w:type="paragraph" w:styleId="Heading2">
    <w:name w:val="heading 2"/>
    <w:basedOn w:val="Normal"/>
    <w:next w:val="Normal"/>
    <w:link w:val="Heading2Char"/>
    <w:semiHidden/>
    <w:unhideWhenUsed/>
    <w:qFormat/>
    <w:rsid w:val="00C3469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nhideWhenUsed/>
    <w:qFormat/>
    <w:rsid w:val="002B0E46"/>
    <w:pPr>
      <w:keepNext/>
      <w:keepLines/>
      <w:spacing w:before="40"/>
      <w:outlineLvl w:val="2"/>
    </w:pPr>
    <w:rPr>
      <w:rFonts w:asciiTheme="majorHAnsi" w:eastAsiaTheme="majorEastAsia" w:hAnsiTheme="majorHAnsi" w:cstheme="majorBidi"/>
      <w:color w:val="243F60" w:themeColor="accent1" w:themeShade="7F"/>
    </w:rPr>
  </w:style>
  <w:style w:type="paragraph" w:styleId="Heading5">
    <w:name w:val="heading 5"/>
    <w:basedOn w:val="Normal"/>
    <w:next w:val="Normal"/>
    <w:link w:val="Heading5Char"/>
    <w:uiPriority w:val="9"/>
    <w:semiHidden/>
    <w:unhideWhenUsed/>
    <w:qFormat/>
    <w:rsid w:val="00E46B18"/>
    <w:pPr>
      <w:keepNext/>
      <w:keepLines/>
      <w:spacing w:before="200"/>
      <w:outlineLvl w:val="4"/>
    </w:pPr>
    <w:rPr>
      <w:rFonts w:ascii="Cambria" w:hAnsi="Cambria"/>
      <w:color w:val="2540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516AFA"/>
    <w:rPr>
      <w:color w:val="0000FF"/>
      <w:u w:val="single"/>
    </w:rPr>
  </w:style>
  <w:style w:type="paragraph" w:styleId="BalloonText">
    <w:name w:val="Balloon Text"/>
    <w:basedOn w:val="Normal"/>
    <w:semiHidden/>
    <w:rsid w:val="00E206FD"/>
    <w:rPr>
      <w:rFonts w:ascii="Tahoma" w:hAnsi="Tahoma" w:cs="Tahoma"/>
      <w:sz w:val="16"/>
      <w:szCs w:val="16"/>
    </w:rPr>
  </w:style>
  <w:style w:type="paragraph" w:styleId="Title">
    <w:name w:val="Title"/>
    <w:basedOn w:val="Normal"/>
    <w:link w:val="TitleChar"/>
    <w:qFormat/>
    <w:rsid w:val="00D85802"/>
    <w:pPr>
      <w:widowControl w:val="0"/>
      <w:overflowPunct w:val="0"/>
      <w:autoSpaceDE w:val="0"/>
      <w:autoSpaceDN w:val="0"/>
      <w:adjustRightInd w:val="0"/>
      <w:jc w:val="center"/>
      <w:textAlignment w:val="baseline"/>
    </w:pPr>
    <w:rPr>
      <w:bCs/>
      <w:szCs w:val="20"/>
      <w:lang w:val="en-AU"/>
    </w:rPr>
  </w:style>
  <w:style w:type="paragraph" w:styleId="Header">
    <w:name w:val="header"/>
    <w:basedOn w:val="Normal"/>
    <w:link w:val="HeaderChar"/>
    <w:rsid w:val="00443F13"/>
    <w:pPr>
      <w:tabs>
        <w:tab w:val="center" w:pos="4680"/>
        <w:tab w:val="right" w:pos="9360"/>
      </w:tabs>
    </w:pPr>
  </w:style>
  <w:style w:type="character" w:customStyle="1" w:styleId="HeaderChar">
    <w:name w:val="Header Char"/>
    <w:link w:val="Header"/>
    <w:rsid w:val="00443F13"/>
    <w:rPr>
      <w:sz w:val="24"/>
      <w:szCs w:val="24"/>
    </w:rPr>
  </w:style>
  <w:style w:type="paragraph" w:styleId="Footer">
    <w:name w:val="footer"/>
    <w:basedOn w:val="Normal"/>
    <w:link w:val="FooterChar"/>
    <w:rsid w:val="00443F13"/>
    <w:pPr>
      <w:tabs>
        <w:tab w:val="center" w:pos="4680"/>
        <w:tab w:val="right" w:pos="9360"/>
      </w:tabs>
    </w:pPr>
  </w:style>
  <w:style w:type="numbering" w:styleId="1ai">
    <w:name w:val="Outline List 1"/>
    <w:basedOn w:val="NoList"/>
    <w:rsid w:val="002B4DFC"/>
    <w:pPr>
      <w:numPr>
        <w:numId w:val="1"/>
      </w:numPr>
    </w:pPr>
  </w:style>
  <w:style w:type="character" w:customStyle="1" w:styleId="FooterChar">
    <w:name w:val="Footer Char"/>
    <w:link w:val="Footer"/>
    <w:rsid w:val="00443F13"/>
    <w:rPr>
      <w:sz w:val="24"/>
      <w:szCs w:val="24"/>
    </w:rPr>
  </w:style>
  <w:style w:type="character" w:customStyle="1" w:styleId="TitleChar">
    <w:name w:val="Title Char"/>
    <w:link w:val="Title"/>
    <w:rsid w:val="00EF7F47"/>
    <w:rPr>
      <w:bCs/>
      <w:sz w:val="24"/>
      <w:lang w:val="en-AU"/>
    </w:rPr>
  </w:style>
  <w:style w:type="paragraph" w:styleId="BodyText2">
    <w:name w:val="Body Text 2"/>
    <w:basedOn w:val="Normal"/>
    <w:link w:val="BodyText2Char"/>
    <w:rsid w:val="00EF7F47"/>
    <w:rPr>
      <w:b/>
      <w:bCs/>
    </w:rPr>
  </w:style>
  <w:style w:type="character" w:customStyle="1" w:styleId="BodyText2Char">
    <w:name w:val="Body Text 2 Char"/>
    <w:link w:val="BodyText2"/>
    <w:rsid w:val="00EF7F47"/>
    <w:rPr>
      <w:b/>
      <w:bCs/>
      <w:sz w:val="24"/>
      <w:szCs w:val="24"/>
    </w:rPr>
  </w:style>
  <w:style w:type="table" w:styleId="TableGrid">
    <w:name w:val="Table Grid"/>
    <w:basedOn w:val="TableNormal"/>
    <w:rsid w:val="00EF7F4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GANormal">
    <w:name w:val="NGA Normal"/>
    <w:link w:val="NGANormalChar"/>
    <w:uiPriority w:val="99"/>
    <w:rsid w:val="00447973"/>
    <w:rPr>
      <w:rFonts w:ascii="Arial" w:hAnsi="Arial" w:cs="Arial"/>
    </w:rPr>
  </w:style>
  <w:style w:type="paragraph" w:customStyle="1" w:styleId="NGABullet1">
    <w:name w:val="NGA Bullet 1"/>
    <w:next w:val="NGANormal"/>
    <w:uiPriority w:val="99"/>
    <w:rsid w:val="00447973"/>
    <w:pPr>
      <w:numPr>
        <w:numId w:val="2"/>
      </w:numPr>
    </w:pPr>
    <w:rPr>
      <w:rFonts w:ascii="Arial" w:hAnsi="Arial" w:cs="Arial"/>
    </w:rPr>
  </w:style>
  <w:style w:type="paragraph" w:customStyle="1" w:styleId="NGAResumeExperienceTitle">
    <w:name w:val="NGA Resume Experience Title"/>
    <w:next w:val="NGANormal"/>
    <w:uiPriority w:val="99"/>
    <w:rsid w:val="00447973"/>
    <w:rPr>
      <w:rFonts w:ascii="Arial Bold" w:hAnsi="Arial Bold" w:cs="Arial Bold"/>
      <w:b/>
      <w:bCs/>
    </w:rPr>
  </w:style>
  <w:style w:type="character" w:customStyle="1" w:styleId="NGANormalChar">
    <w:name w:val="NGA Normal Char"/>
    <w:link w:val="NGANormal"/>
    <w:uiPriority w:val="99"/>
    <w:locked/>
    <w:rsid w:val="00447973"/>
    <w:rPr>
      <w:rFonts w:ascii="Arial" w:hAnsi="Arial" w:cs="Arial"/>
      <w:lang w:val="en-US" w:eastAsia="en-US" w:bidi="ar-SA"/>
    </w:rPr>
  </w:style>
  <w:style w:type="paragraph" w:customStyle="1" w:styleId="Bullet1">
    <w:name w:val="Bullet 1"/>
    <w:basedOn w:val="Normal"/>
    <w:next w:val="Normal"/>
    <w:uiPriority w:val="99"/>
    <w:rsid w:val="00447973"/>
    <w:pPr>
      <w:tabs>
        <w:tab w:val="left" w:pos="360"/>
        <w:tab w:val="num" w:pos="720"/>
      </w:tabs>
      <w:ind w:left="720" w:hanging="360"/>
    </w:pPr>
    <w:rPr>
      <w:rFonts w:ascii="Arial" w:hAnsi="Arial" w:cs="Arial"/>
      <w:sz w:val="20"/>
      <w:szCs w:val="20"/>
    </w:rPr>
  </w:style>
  <w:style w:type="paragraph" w:customStyle="1" w:styleId="ParagraphBeforeaBullet">
    <w:name w:val="Paragraph Before a Bullet"/>
    <w:basedOn w:val="Normal"/>
    <w:next w:val="Normal"/>
    <w:uiPriority w:val="99"/>
    <w:rsid w:val="00447973"/>
    <w:pPr>
      <w:spacing w:after="120"/>
    </w:pPr>
    <w:rPr>
      <w:rFonts w:ascii="Arial" w:hAnsi="Arial" w:cs="Arial"/>
      <w:sz w:val="20"/>
      <w:szCs w:val="20"/>
    </w:rPr>
  </w:style>
  <w:style w:type="paragraph" w:customStyle="1" w:styleId="NGAResumeSkillsTableHeading">
    <w:name w:val="NGA Resume Skills Table Heading"/>
    <w:next w:val="NGANormal"/>
    <w:uiPriority w:val="99"/>
    <w:rsid w:val="00974D12"/>
    <w:pPr>
      <w:spacing w:before="120" w:after="120"/>
    </w:pPr>
    <w:rPr>
      <w:rFonts w:ascii="Arial Bold" w:hAnsi="Arial Bold" w:cs="Arial Bold"/>
      <w:b/>
      <w:bCs/>
      <w:smallCaps/>
      <w:color w:val="4E0064"/>
    </w:rPr>
  </w:style>
  <w:style w:type="paragraph" w:customStyle="1" w:styleId="NGATableHeaderGray50and25">
    <w:name w:val="NGA Table Header Gray 50 and 25"/>
    <w:basedOn w:val="NGANormal"/>
    <w:uiPriority w:val="99"/>
    <w:rsid w:val="00974D12"/>
    <w:pPr>
      <w:spacing w:before="60" w:after="60"/>
      <w:jc w:val="center"/>
    </w:pPr>
    <w:rPr>
      <w:rFonts w:ascii="Arial Bold" w:hAnsi="Arial Bold" w:cs="Arial Bold"/>
      <w:b/>
      <w:bCs/>
      <w:smallCaps/>
    </w:rPr>
  </w:style>
  <w:style w:type="paragraph" w:customStyle="1" w:styleId="NGATableHeader">
    <w:name w:val="NGA Table Header"/>
    <w:next w:val="NGANormal"/>
    <w:uiPriority w:val="99"/>
    <w:rsid w:val="00974D12"/>
    <w:pPr>
      <w:spacing w:before="60" w:after="60"/>
      <w:jc w:val="center"/>
    </w:pPr>
    <w:rPr>
      <w:rFonts w:ascii="Arial Bold" w:hAnsi="Arial Bold" w:cs="Arial Bold"/>
      <w:b/>
      <w:bCs/>
      <w:smallCaps/>
      <w:color w:val="FFFFFF"/>
    </w:rPr>
  </w:style>
  <w:style w:type="paragraph" w:customStyle="1" w:styleId="NGAResumeHeading">
    <w:name w:val="NGA Resume Heading"/>
    <w:next w:val="NGANormal"/>
    <w:uiPriority w:val="99"/>
    <w:rsid w:val="00974D12"/>
    <w:pPr>
      <w:spacing w:before="120" w:after="120"/>
    </w:pPr>
    <w:rPr>
      <w:rFonts w:ascii="Arial Bold" w:hAnsi="Arial Bold" w:cs="Arial Bold"/>
      <w:b/>
      <w:bCs/>
      <w:smallCaps/>
      <w:color w:val="4E0064"/>
      <w:sz w:val="32"/>
      <w:szCs w:val="32"/>
    </w:rPr>
  </w:style>
  <w:style w:type="character" w:customStyle="1" w:styleId="Heading1Char">
    <w:name w:val="Heading 1 Char"/>
    <w:link w:val="Heading1"/>
    <w:rsid w:val="00E46B18"/>
    <w:rPr>
      <w:rFonts w:ascii="Arial" w:hAnsi="Arial"/>
      <w:b/>
      <w:bCs/>
      <w:szCs w:val="24"/>
      <w:u w:val="single"/>
    </w:rPr>
  </w:style>
  <w:style w:type="character" w:customStyle="1" w:styleId="Heading5Char">
    <w:name w:val="Heading 5 Char"/>
    <w:link w:val="Heading5"/>
    <w:uiPriority w:val="9"/>
    <w:semiHidden/>
    <w:rsid w:val="00E46B18"/>
    <w:rPr>
      <w:rFonts w:ascii="Cambria" w:hAnsi="Cambria"/>
      <w:color w:val="254061"/>
      <w:sz w:val="24"/>
      <w:szCs w:val="24"/>
    </w:rPr>
  </w:style>
  <w:style w:type="paragraph" w:styleId="ListParagraph">
    <w:name w:val="List Paragraph"/>
    <w:basedOn w:val="Normal"/>
    <w:link w:val="ListParagraphChar"/>
    <w:uiPriority w:val="1"/>
    <w:qFormat/>
    <w:rsid w:val="00E46B18"/>
    <w:pPr>
      <w:ind w:left="720"/>
      <w:contextualSpacing/>
    </w:pPr>
  </w:style>
  <w:style w:type="paragraph" w:styleId="Subtitle">
    <w:name w:val="Subtitle"/>
    <w:basedOn w:val="Normal"/>
    <w:link w:val="SubtitleChar"/>
    <w:qFormat/>
    <w:rsid w:val="00E46B18"/>
    <w:pPr>
      <w:jc w:val="center"/>
    </w:pPr>
    <w:rPr>
      <w:b/>
      <w:bCs/>
    </w:rPr>
  </w:style>
  <w:style w:type="character" w:customStyle="1" w:styleId="SubtitleChar">
    <w:name w:val="Subtitle Char"/>
    <w:link w:val="Subtitle"/>
    <w:rsid w:val="00E46B18"/>
    <w:rPr>
      <w:b/>
      <w:bCs/>
      <w:sz w:val="24"/>
      <w:szCs w:val="24"/>
    </w:rPr>
  </w:style>
  <w:style w:type="paragraph" w:styleId="HTMLPreformatted">
    <w:name w:val="HTML Preformatted"/>
    <w:basedOn w:val="Normal"/>
    <w:link w:val="HTMLPreformattedChar"/>
    <w:rsid w:val="00E46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sz w:val="20"/>
      <w:szCs w:val="20"/>
    </w:rPr>
  </w:style>
  <w:style w:type="character" w:customStyle="1" w:styleId="HTMLPreformattedChar">
    <w:name w:val="HTML Preformatted Char"/>
    <w:link w:val="HTMLPreformatted"/>
    <w:rsid w:val="00E46B18"/>
    <w:rPr>
      <w:rFonts w:ascii="Courier New" w:eastAsia="Courier New" w:hAnsi="Courier New"/>
    </w:rPr>
  </w:style>
  <w:style w:type="paragraph" w:styleId="PlainText">
    <w:name w:val="Plain Text"/>
    <w:basedOn w:val="Normal"/>
    <w:link w:val="PlainTextChar"/>
    <w:uiPriority w:val="99"/>
    <w:rsid w:val="00F1439D"/>
    <w:rPr>
      <w:rFonts w:ascii="Courier New" w:hAnsi="Courier New" w:cs="Courier New"/>
      <w:sz w:val="20"/>
      <w:szCs w:val="20"/>
    </w:rPr>
  </w:style>
  <w:style w:type="character" w:customStyle="1" w:styleId="PlainTextChar">
    <w:name w:val="Plain Text Char"/>
    <w:link w:val="PlainText"/>
    <w:uiPriority w:val="99"/>
    <w:rsid w:val="00F1439D"/>
    <w:rPr>
      <w:rFonts w:ascii="Courier New" w:hAnsi="Courier New" w:cs="Courier New"/>
    </w:rPr>
  </w:style>
  <w:style w:type="paragraph" w:styleId="NormalWeb">
    <w:name w:val="Normal (Web)"/>
    <w:basedOn w:val="Normal"/>
    <w:link w:val="NormalWebChar"/>
    <w:uiPriority w:val="99"/>
    <w:unhideWhenUsed/>
    <w:rsid w:val="00ED0B8C"/>
    <w:pPr>
      <w:spacing w:before="100" w:beforeAutospacing="1" w:after="100" w:afterAutospacing="1"/>
    </w:pPr>
  </w:style>
  <w:style w:type="character" w:customStyle="1" w:styleId="NormalWebChar">
    <w:name w:val="Normal (Web) Char"/>
    <w:link w:val="NormalWeb"/>
    <w:rsid w:val="00ED0B8C"/>
    <w:rPr>
      <w:sz w:val="24"/>
      <w:szCs w:val="24"/>
    </w:rPr>
  </w:style>
  <w:style w:type="character" w:customStyle="1" w:styleId="Heading3Char">
    <w:name w:val="Heading 3 Char"/>
    <w:basedOn w:val="DefaultParagraphFont"/>
    <w:link w:val="Heading3"/>
    <w:rsid w:val="002B0E46"/>
    <w:rPr>
      <w:rFonts w:asciiTheme="majorHAnsi" w:eastAsiaTheme="majorEastAsia" w:hAnsiTheme="majorHAnsi" w:cstheme="majorBidi"/>
      <w:color w:val="243F60" w:themeColor="accent1" w:themeShade="7F"/>
      <w:sz w:val="24"/>
      <w:szCs w:val="24"/>
    </w:rPr>
  </w:style>
  <w:style w:type="paragraph" w:customStyle="1" w:styleId="SAP-TableHeader">
    <w:name w:val="SAP - Table Header"/>
    <w:basedOn w:val="Normal"/>
    <w:autoRedefine/>
    <w:rsid w:val="00266621"/>
    <w:pPr>
      <w:jc w:val="both"/>
    </w:pPr>
    <w:rPr>
      <w:b/>
      <w:bCs/>
      <w:iCs/>
      <w:noProof/>
    </w:rPr>
  </w:style>
  <w:style w:type="paragraph" w:customStyle="1" w:styleId="ResExpSummary">
    <w:name w:val="Res Exp Summary"/>
    <w:rsid w:val="00EC5D04"/>
    <w:pPr>
      <w:spacing w:before="60" w:after="60"/>
    </w:pPr>
    <w:rPr>
      <w:rFonts w:cs="Arial"/>
    </w:rPr>
  </w:style>
  <w:style w:type="character" w:customStyle="1" w:styleId="10ptCharCharChar">
    <w:name w:val="10 pt Char Char Char"/>
    <w:rsid w:val="001E376A"/>
    <w:rPr>
      <w:rFonts w:ascii="Verdana" w:hAnsi="Verdana" w:cs="Verdana" w:hint="default"/>
      <w:color w:val="000000"/>
      <w:sz w:val="24"/>
      <w:szCs w:val="24"/>
      <w:lang w:val="en-US" w:bidi="ar-SA"/>
    </w:rPr>
  </w:style>
  <w:style w:type="paragraph" w:customStyle="1" w:styleId="Bullet2">
    <w:name w:val="Bullet 2"/>
    <w:basedOn w:val="Normal"/>
    <w:rsid w:val="002D6B94"/>
    <w:pPr>
      <w:numPr>
        <w:ilvl w:val="1"/>
        <w:numId w:val="3"/>
      </w:numPr>
      <w:autoSpaceDE w:val="0"/>
      <w:autoSpaceDN w:val="0"/>
    </w:pPr>
    <w:rPr>
      <w:rFonts w:cs="Angsana New"/>
      <w:sz w:val="20"/>
      <w:szCs w:val="20"/>
      <w:lang w:bidi="th-TH"/>
    </w:rPr>
  </w:style>
  <w:style w:type="paragraph" w:customStyle="1" w:styleId="TableText8Bullet1Single">
    <w:name w:val="*Table Text 8 Bullet #1 Single"/>
    <w:basedOn w:val="Normal"/>
    <w:link w:val="TableText8Bullet1SingleChar"/>
    <w:rsid w:val="002D6B94"/>
    <w:pPr>
      <w:numPr>
        <w:numId w:val="4"/>
      </w:numPr>
      <w:tabs>
        <w:tab w:val="left" w:pos="216"/>
      </w:tabs>
    </w:pPr>
    <w:rPr>
      <w:rFonts w:ascii="Arial" w:hAnsi="Arial"/>
      <w:color w:val="000000"/>
      <w:sz w:val="16"/>
      <w:szCs w:val="20"/>
    </w:rPr>
  </w:style>
  <w:style w:type="character" w:customStyle="1" w:styleId="TableText8Bullet1SingleChar">
    <w:name w:val="*Table Text 8 Bullet #1 Single Char"/>
    <w:basedOn w:val="DefaultParagraphFont"/>
    <w:link w:val="TableText8Bullet1Single"/>
    <w:locked/>
    <w:rsid w:val="002D6B94"/>
    <w:rPr>
      <w:rFonts w:ascii="Arial" w:hAnsi="Arial"/>
      <w:color w:val="000000"/>
      <w:sz w:val="16"/>
    </w:rPr>
  </w:style>
  <w:style w:type="paragraph" w:customStyle="1" w:styleId="Achievement">
    <w:name w:val="Achievement"/>
    <w:basedOn w:val="BodyText"/>
    <w:rsid w:val="00BF54B9"/>
    <w:pPr>
      <w:numPr>
        <w:numId w:val="5"/>
      </w:numPr>
      <w:spacing w:after="60" w:line="220" w:lineRule="atLeast"/>
      <w:ind w:left="360" w:hanging="360"/>
      <w:jc w:val="both"/>
    </w:pPr>
    <w:rPr>
      <w:rFonts w:ascii="Arial" w:hAnsi="Arial"/>
      <w:spacing w:val="-5"/>
      <w:sz w:val="20"/>
      <w:szCs w:val="20"/>
    </w:rPr>
  </w:style>
  <w:style w:type="paragraph" w:styleId="BodyText">
    <w:name w:val="Body Text"/>
    <w:basedOn w:val="Normal"/>
    <w:link w:val="BodyTextChar"/>
    <w:semiHidden/>
    <w:unhideWhenUsed/>
    <w:rsid w:val="00BF54B9"/>
    <w:pPr>
      <w:spacing w:after="120"/>
    </w:pPr>
  </w:style>
  <w:style w:type="character" w:customStyle="1" w:styleId="BodyTextChar">
    <w:name w:val="Body Text Char"/>
    <w:basedOn w:val="DefaultParagraphFont"/>
    <w:link w:val="BodyText"/>
    <w:semiHidden/>
    <w:rsid w:val="00BF54B9"/>
    <w:rPr>
      <w:sz w:val="24"/>
      <w:szCs w:val="24"/>
    </w:rPr>
  </w:style>
  <w:style w:type="paragraph" w:customStyle="1" w:styleId="Skills">
    <w:name w:val="Skills"/>
    <w:basedOn w:val="Normal"/>
    <w:rsid w:val="00AD5010"/>
    <w:pPr>
      <w:numPr>
        <w:numId w:val="6"/>
      </w:numPr>
      <w:spacing w:line="235" w:lineRule="auto"/>
      <w:ind w:right="720"/>
    </w:pPr>
    <w:rPr>
      <w:rFonts w:ascii="Garamond" w:hAnsi="Garamond"/>
      <w:sz w:val="20"/>
    </w:rPr>
  </w:style>
  <w:style w:type="paragraph" w:customStyle="1" w:styleId="Topics">
    <w:name w:val="Topics"/>
    <w:basedOn w:val="Normal"/>
    <w:rsid w:val="00AD5010"/>
    <w:pPr>
      <w:tabs>
        <w:tab w:val="right" w:pos="2700"/>
      </w:tabs>
      <w:spacing w:before="40" w:after="40"/>
      <w:ind w:right="6660"/>
      <w:jc w:val="center"/>
    </w:pPr>
    <w:rPr>
      <w:rFonts w:ascii="Garamond" w:hAnsi="Garamond"/>
      <w:bCs/>
      <w:spacing w:val="50"/>
    </w:rPr>
  </w:style>
  <w:style w:type="paragraph" w:customStyle="1" w:styleId="Titles">
    <w:name w:val="Titles"/>
    <w:basedOn w:val="Normal"/>
    <w:rsid w:val="00AD5010"/>
    <w:pPr>
      <w:tabs>
        <w:tab w:val="right" w:pos="9360"/>
      </w:tabs>
      <w:spacing w:before="120"/>
    </w:pPr>
    <w:rPr>
      <w:rFonts w:ascii="Garamond" w:hAnsi="Garamond"/>
      <w:b/>
      <w:bCs/>
      <w:sz w:val="20"/>
    </w:rPr>
  </w:style>
  <w:style w:type="paragraph" w:customStyle="1" w:styleId="body">
    <w:name w:val="*body"/>
    <w:basedOn w:val="BodyText"/>
    <w:link w:val="bodyCharChar"/>
    <w:rsid w:val="00C34693"/>
    <w:pPr>
      <w:spacing w:before="120"/>
      <w:jc w:val="both"/>
    </w:pPr>
    <w:rPr>
      <w:rFonts w:ascii="Verdana" w:hAnsi="Verdana"/>
      <w:sz w:val="18"/>
      <w:szCs w:val="20"/>
    </w:rPr>
  </w:style>
  <w:style w:type="character" w:customStyle="1" w:styleId="bodyCharChar">
    <w:name w:val="*body Char Char"/>
    <w:link w:val="body"/>
    <w:rsid w:val="00C34693"/>
    <w:rPr>
      <w:rFonts w:ascii="Verdana" w:hAnsi="Verdana"/>
      <w:sz w:val="18"/>
    </w:rPr>
  </w:style>
  <w:style w:type="character" w:customStyle="1" w:styleId="Heading2Char">
    <w:name w:val="Heading 2 Char"/>
    <w:basedOn w:val="DefaultParagraphFont"/>
    <w:link w:val="Heading2"/>
    <w:semiHidden/>
    <w:rsid w:val="00C34693"/>
    <w:rPr>
      <w:rFonts w:asciiTheme="majorHAnsi" w:eastAsiaTheme="majorEastAsia" w:hAnsiTheme="majorHAnsi" w:cstheme="majorBidi"/>
      <w:color w:val="365F91" w:themeColor="accent1" w:themeShade="BF"/>
      <w:sz w:val="26"/>
      <w:szCs w:val="26"/>
    </w:rPr>
  </w:style>
  <w:style w:type="paragraph" w:customStyle="1" w:styleId="bullet">
    <w:name w:val="*bullet"/>
    <w:basedOn w:val="Normal"/>
    <w:rsid w:val="00C34693"/>
    <w:pPr>
      <w:numPr>
        <w:numId w:val="7"/>
      </w:numPr>
      <w:spacing w:before="60" w:after="60"/>
      <w:jc w:val="both"/>
    </w:pPr>
    <w:rPr>
      <w:rFonts w:ascii="Verdana" w:hAnsi="Verdana"/>
      <w:sz w:val="18"/>
      <w:szCs w:val="20"/>
    </w:rPr>
  </w:style>
  <w:style w:type="character" w:styleId="Emphasis">
    <w:name w:val="Emphasis"/>
    <w:uiPriority w:val="20"/>
    <w:qFormat/>
    <w:rsid w:val="00871FF2"/>
    <w:rPr>
      <w:b/>
      <w:bCs/>
      <w:i w:val="0"/>
      <w:iCs w:val="0"/>
    </w:rPr>
  </w:style>
  <w:style w:type="paragraph" w:customStyle="1" w:styleId="paragraph">
    <w:name w:val="paragraph"/>
    <w:basedOn w:val="Normal"/>
    <w:rsid w:val="0078679B"/>
    <w:pPr>
      <w:spacing w:before="100" w:beforeAutospacing="1" w:after="100" w:afterAutospacing="1"/>
    </w:pPr>
    <w:rPr>
      <w:lang w:val="en-IN" w:eastAsia="en-IN"/>
    </w:rPr>
  </w:style>
  <w:style w:type="character" w:customStyle="1" w:styleId="normaltextrun">
    <w:name w:val="normaltextrun"/>
    <w:basedOn w:val="DefaultParagraphFont"/>
    <w:rsid w:val="0078679B"/>
  </w:style>
  <w:style w:type="character" w:customStyle="1" w:styleId="eop">
    <w:name w:val="eop"/>
    <w:basedOn w:val="DefaultParagraphFont"/>
    <w:rsid w:val="0078679B"/>
  </w:style>
  <w:style w:type="character" w:customStyle="1" w:styleId="ListParagraphChar">
    <w:name w:val="List Paragraph Char"/>
    <w:link w:val="ListParagraph"/>
    <w:uiPriority w:val="1"/>
    <w:qFormat/>
    <w:locked/>
    <w:rsid w:val="00BF4DC2"/>
    <w:rPr>
      <w:sz w:val="24"/>
      <w:szCs w:val="24"/>
    </w:rPr>
  </w:style>
  <w:style w:type="character" w:customStyle="1" w:styleId="ui-provider">
    <w:name w:val="ui-provider"/>
    <w:basedOn w:val="DefaultParagraphFont"/>
    <w:rsid w:val="003A03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225124">
      <w:bodyDiv w:val="1"/>
      <w:marLeft w:val="0"/>
      <w:marRight w:val="0"/>
      <w:marTop w:val="0"/>
      <w:marBottom w:val="0"/>
      <w:divBdr>
        <w:top w:val="none" w:sz="0" w:space="0" w:color="auto"/>
        <w:left w:val="none" w:sz="0" w:space="0" w:color="auto"/>
        <w:bottom w:val="none" w:sz="0" w:space="0" w:color="auto"/>
        <w:right w:val="none" w:sz="0" w:space="0" w:color="auto"/>
      </w:divBdr>
    </w:div>
    <w:div w:id="1209415400">
      <w:bodyDiv w:val="1"/>
      <w:marLeft w:val="0"/>
      <w:marRight w:val="0"/>
      <w:marTop w:val="0"/>
      <w:marBottom w:val="0"/>
      <w:divBdr>
        <w:top w:val="none" w:sz="0" w:space="0" w:color="auto"/>
        <w:left w:val="none" w:sz="0" w:space="0" w:color="auto"/>
        <w:bottom w:val="none" w:sz="0" w:space="0" w:color="auto"/>
        <w:right w:val="none" w:sz="0" w:space="0" w:color="auto"/>
      </w:divBdr>
      <w:divsChild>
        <w:div w:id="374087710">
          <w:marLeft w:val="0"/>
          <w:marRight w:val="0"/>
          <w:marTop w:val="0"/>
          <w:marBottom w:val="0"/>
          <w:divBdr>
            <w:top w:val="none" w:sz="0" w:space="0" w:color="auto"/>
            <w:left w:val="none" w:sz="0" w:space="0" w:color="auto"/>
            <w:bottom w:val="none" w:sz="0" w:space="0" w:color="auto"/>
            <w:right w:val="none" w:sz="0" w:space="0" w:color="auto"/>
          </w:divBdr>
        </w:div>
        <w:div w:id="416364572">
          <w:marLeft w:val="0"/>
          <w:marRight w:val="0"/>
          <w:marTop w:val="0"/>
          <w:marBottom w:val="0"/>
          <w:divBdr>
            <w:top w:val="none" w:sz="0" w:space="0" w:color="auto"/>
            <w:left w:val="none" w:sz="0" w:space="0" w:color="auto"/>
            <w:bottom w:val="none" w:sz="0" w:space="0" w:color="auto"/>
            <w:right w:val="none" w:sz="0" w:space="0" w:color="auto"/>
          </w:divBdr>
        </w:div>
        <w:div w:id="34670401">
          <w:marLeft w:val="0"/>
          <w:marRight w:val="0"/>
          <w:marTop w:val="0"/>
          <w:marBottom w:val="0"/>
          <w:divBdr>
            <w:top w:val="none" w:sz="0" w:space="0" w:color="auto"/>
            <w:left w:val="none" w:sz="0" w:space="0" w:color="auto"/>
            <w:bottom w:val="none" w:sz="0" w:space="0" w:color="auto"/>
            <w:right w:val="none" w:sz="0" w:space="0" w:color="auto"/>
          </w:divBdr>
        </w:div>
      </w:divsChild>
    </w:div>
    <w:div w:id="1507865997">
      <w:bodyDiv w:val="1"/>
      <w:marLeft w:val="0"/>
      <w:marRight w:val="0"/>
      <w:marTop w:val="0"/>
      <w:marBottom w:val="0"/>
      <w:divBdr>
        <w:top w:val="none" w:sz="0" w:space="0" w:color="auto"/>
        <w:left w:val="none" w:sz="0" w:space="0" w:color="auto"/>
        <w:bottom w:val="none" w:sz="0" w:space="0" w:color="auto"/>
        <w:right w:val="none" w:sz="0" w:space="0" w:color="auto"/>
      </w:divBdr>
    </w:div>
    <w:div w:id="1719552360">
      <w:bodyDiv w:val="1"/>
      <w:marLeft w:val="0"/>
      <w:marRight w:val="0"/>
      <w:marTop w:val="0"/>
      <w:marBottom w:val="0"/>
      <w:divBdr>
        <w:top w:val="none" w:sz="0" w:space="0" w:color="auto"/>
        <w:left w:val="none" w:sz="0" w:space="0" w:color="auto"/>
        <w:bottom w:val="none" w:sz="0" w:space="0" w:color="auto"/>
        <w:right w:val="none" w:sz="0" w:space="0" w:color="auto"/>
      </w:divBdr>
      <w:divsChild>
        <w:div w:id="2040816825">
          <w:marLeft w:val="0"/>
          <w:marRight w:val="0"/>
          <w:marTop w:val="0"/>
          <w:marBottom w:val="0"/>
          <w:divBdr>
            <w:top w:val="none" w:sz="0" w:space="0" w:color="auto"/>
            <w:left w:val="none" w:sz="0" w:space="0" w:color="auto"/>
            <w:bottom w:val="none" w:sz="0" w:space="0" w:color="auto"/>
            <w:right w:val="none" w:sz="0" w:space="0" w:color="auto"/>
          </w:divBdr>
        </w:div>
        <w:div w:id="1173372111">
          <w:marLeft w:val="0"/>
          <w:marRight w:val="0"/>
          <w:marTop w:val="0"/>
          <w:marBottom w:val="0"/>
          <w:divBdr>
            <w:top w:val="none" w:sz="0" w:space="0" w:color="auto"/>
            <w:left w:val="none" w:sz="0" w:space="0" w:color="auto"/>
            <w:bottom w:val="none" w:sz="0" w:space="0" w:color="auto"/>
            <w:right w:val="none" w:sz="0" w:space="0" w:color="auto"/>
          </w:divBdr>
        </w:div>
      </w:divsChild>
    </w:div>
    <w:div w:id="1752968369">
      <w:bodyDiv w:val="1"/>
      <w:marLeft w:val="0"/>
      <w:marRight w:val="0"/>
      <w:marTop w:val="0"/>
      <w:marBottom w:val="0"/>
      <w:divBdr>
        <w:top w:val="none" w:sz="0" w:space="0" w:color="auto"/>
        <w:left w:val="none" w:sz="0" w:space="0" w:color="auto"/>
        <w:bottom w:val="none" w:sz="0" w:space="0" w:color="auto"/>
        <w:right w:val="none" w:sz="0" w:space="0" w:color="auto"/>
      </w:divBdr>
    </w:div>
    <w:div w:id="1771004219">
      <w:bodyDiv w:val="1"/>
      <w:marLeft w:val="0"/>
      <w:marRight w:val="0"/>
      <w:marTop w:val="0"/>
      <w:marBottom w:val="0"/>
      <w:divBdr>
        <w:top w:val="none" w:sz="0" w:space="0" w:color="auto"/>
        <w:left w:val="none" w:sz="0" w:space="0" w:color="auto"/>
        <w:bottom w:val="none" w:sz="0" w:space="0" w:color="auto"/>
        <w:right w:val="none" w:sz="0" w:space="0" w:color="auto"/>
      </w:divBdr>
      <w:divsChild>
        <w:div w:id="958998709">
          <w:marLeft w:val="0"/>
          <w:marRight w:val="0"/>
          <w:marTop w:val="0"/>
          <w:marBottom w:val="0"/>
          <w:divBdr>
            <w:top w:val="none" w:sz="0" w:space="0" w:color="auto"/>
            <w:left w:val="none" w:sz="0" w:space="0" w:color="auto"/>
            <w:bottom w:val="none" w:sz="0" w:space="0" w:color="auto"/>
            <w:right w:val="none" w:sz="0" w:space="0" w:color="auto"/>
          </w:divBdr>
        </w:div>
        <w:div w:id="8331839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gyansy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2E0227B9D16D4449969639E57FD2EF5" ma:contentTypeVersion="0" ma:contentTypeDescription="Create a new document." ma:contentTypeScope="" ma:versionID="20f3613ba8597a0bd3329f40071eb822">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CECC44-347E-4F96-8137-83D5866A0E8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04F7BD4-928F-41A4-9402-71742F5CC634}">
  <ds:schemaRefs>
    <ds:schemaRef ds:uri="http://schemas.microsoft.com/sharepoint/v3/contenttype/forms"/>
  </ds:schemaRefs>
</ds:datastoreItem>
</file>

<file path=customXml/itemProps3.xml><?xml version="1.0" encoding="utf-8"?>
<ds:datastoreItem xmlns:ds="http://schemas.openxmlformats.org/officeDocument/2006/customXml" ds:itemID="{453FF944-DEF8-4A08-8472-B98DE46D6610}"/>
</file>

<file path=customXml/itemProps4.xml><?xml version="1.0" encoding="utf-8"?>
<ds:datastoreItem xmlns:ds="http://schemas.openxmlformats.org/officeDocument/2006/customXml" ds:itemID="{E35E813F-2645-483D-940B-515C394C0E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324</Words>
  <Characters>1850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DAVID R</vt:lpstr>
    </vt:vector>
  </TitlesOfParts>
  <Company>Northrop Grumman Corporation</Company>
  <LinksUpToDate>false</LinksUpToDate>
  <CharactersWithSpaces>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R</dc:title>
  <dc:creator>GyanSys Inc</dc:creator>
  <cp:keywords>Krishna Profile</cp:keywords>
  <cp:lastModifiedBy>Gopalakrishnan Shankar</cp:lastModifiedBy>
  <cp:revision>3</cp:revision>
  <cp:lastPrinted>2020-04-30T17:48:00Z</cp:lastPrinted>
  <dcterms:created xsi:type="dcterms:W3CDTF">2025-04-10T17:31:00Z</dcterms:created>
  <dcterms:modified xsi:type="dcterms:W3CDTF">2025-04-10T17:56:00Z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0x010100A2E0227B9D16D4449969639E57FD2EF5</vt:lpwstr>
  </property>
  <property fmtid="{D5CDD505-2E9C-101B-9397-08002B2CF9AE}" pid="3" name="Order">
    <vt:r8>17100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