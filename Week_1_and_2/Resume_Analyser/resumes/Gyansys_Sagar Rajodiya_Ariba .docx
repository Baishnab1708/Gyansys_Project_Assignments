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5989F9B5" w:rsidR="00516AFA" w:rsidRPr="00966E32" w:rsidRDefault="00D62C5A" w:rsidP="006A2DB0">
      <w:pPr>
        <w:tabs>
          <w:tab w:val="left" w:pos="8640"/>
        </w:tabs>
        <w:jc w:val="both"/>
        <w:rPr>
          <w:b/>
          <w:i/>
          <w:smallCaps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</w:t>
      </w:r>
      <w:r w:rsidR="000F4CF8">
        <w:rPr>
          <w:b/>
          <w:i/>
          <w:smallCaps/>
        </w:rPr>
        <w:t>Y</w:t>
      </w:r>
    </w:p>
    <w:p w14:paraId="62266467" w14:textId="77777777" w:rsidR="00A40743" w:rsidRPr="00A40743" w:rsidRDefault="00A40743" w:rsidP="006A2DB0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124C17F3" w14:textId="3E26DCBA" w:rsidR="00966E32" w:rsidRDefault="00AE301D" w:rsidP="006A2DB0">
      <w:pPr>
        <w:pStyle w:val="ListParagraph"/>
        <w:numPr>
          <w:ilvl w:val="0"/>
          <w:numId w:val="8"/>
        </w:numPr>
        <w:ind w:left="284" w:hanging="284"/>
        <w:jc w:val="both"/>
      </w:pPr>
      <w:r>
        <w:t>5</w:t>
      </w:r>
      <w:r w:rsidR="00D05E38" w:rsidRPr="00966E32">
        <w:t xml:space="preserve"> years of experience in SAP Ariba project implementation, </w:t>
      </w:r>
      <w:r w:rsidR="0000767A" w:rsidRPr="00966E32">
        <w:t>with end</w:t>
      </w:r>
      <w:r w:rsidR="00D05E38" w:rsidRPr="00966E32">
        <w:t xml:space="preserve">-to-end </w:t>
      </w:r>
      <w:r w:rsidR="007412F3" w:rsidRPr="00966E32">
        <w:t xml:space="preserve">B&amp;I </w:t>
      </w:r>
      <w:r w:rsidR="00D05E38" w:rsidRPr="00966E32">
        <w:t>Ariba scenarios</w:t>
      </w:r>
      <w:r w:rsidR="0000767A" w:rsidRPr="00966E32">
        <w:t>,</w:t>
      </w:r>
      <w:r w:rsidR="00D05E38" w:rsidRPr="00966E32">
        <w:t xml:space="preserve"> testing and deploymen</w:t>
      </w:r>
      <w:r>
        <w:t xml:space="preserve">t and SAP </w:t>
      </w:r>
      <w:r w:rsidR="007527AF">
        <w:t>MM.</w:t>
      </w:r>
    </w:p>
    <w:p w14:paraId="798D9FDE" w14:textId="108BB150" w:rsidR="001955DB" w:rsidRDefault="001955DB" w:rsidP="006A2DB0">
      <w:pPr>
        <w:pStyle w:val="ListParagraph"/>
        <w:numPr>
          <w:ilvl w:val="0"/>
          <w:numId w:val="8"/>
        </w:numPr>
        <w:ind w:left="284" w:hanging="284"/>
        <w:jc w:val="both"/>
      </w:pPr>
      <w:r w:rsidRPr="00981BB1">
        <w:t>SAP ERP Certified MM and Ariba consultant</w:t>
      </w:r>
      <w:r>
        <w:t>.</w:t>
      </w:r>
    </w:p>
    <w:p w14:paraId="2A0EE238" w14:textId="4457E406" w:rsidR="00D71E5C" w:rsidRDefault="004A56E8" w:rsidP="006A2DB0">
      <w:pPr>
        <w:pStyle w:val="ListParagraph"/>
        <w:numPr>
          <w:ilvl w:val="0"/>
          <w:numId w:val="8"/>
        </w:numPr>
        <w:ind w:left="284" w:hanging="284"/>
        <w:jc w:val="both"/>
      </w:pPr>
      <w:r w:rsidRPr="004A56E8">
        <w:t>Collaborating with cross-functional and technical team</w:t>
      </w:r>
      <w:r w:rsidR="00D71E5C" w:rsidRPr="00D71E5C">
        <w:t>s to ensure successful integration of systems.</w:t>
      </w:r>
    </w:p>
    <w:p w14:paraId="6BA9CE35" w14:textId="4F2A9052" w:rsidR="00072AA5" w:rsidRDefault="00072AA5" w:rsidP="006A2DB0">
      <w:pPr>
        <w:pStyle w:val="ListParagraph"/>
        <w:numPr>
          <w:ilvl w:val="0"/>
          <w:numId w:val="8"/>
        </w:numPr>
        <w:ind w:left="284" w:hanging="284"/>
        <w:jc w:val="both"/>
      </w:pPr>
      <w:r>
        <w:t>Developing and executing test plans, test cases and test scripts.</w:t>
      </w:r>
    </w:p>
    <w:p w14:paraId="357B3EE8" w14:textId="24985225" w:rsidR="00072AA5" w:rsidRDefault="000B2CDB" w:rsidP="006A2DB0">
      <w:pPr>
        <w:pStyle w:val="ListParagraph"/>
        <w:numPr>
          <w:ilvl w:val="0"/>
          <w:numId w:val="8"/>
        </w:numPr>
        <w:ind w:left="284" w:hanging="284"/>
        <w:jc w:val="both"/>
      </w:pPr>
      <w:r>
        <w:t xml:space="preserve">Identifying and reporting defects and </w:t>
      </w:r>
      <w:r w:rsidR="003E1AAA">
        <w:t>issues</w:t>
      </w:r>
      <w:r w:rsidR="00380161">
        <w:t xml:space="preserve"> during test phases</w:t>
      </w:r>
      <w:r>
        <w:t xml:space="preserve"> and working with the teams to resolve them.</w:t>
      </w:r>
    </w:p>
    <w:p w14:paraId="2D6F7AFF" w14:textId="1C54306C" w:rsidR="00F40F2C" w:rsidRDefault="00F40F2C" w:rsidP="006A2DB0">
      <w:pPr>
        <w:pStyle w:val="ListParagraph"/>
        <w:numPr>
          <w:ilvl w:val="0"/>
          <w:numId w:val="8"/>
        </w:numPr>
        <w:ind w:left="284" w:hanging="284"/>
        <w:jc w:val="both"/>
      </w:pPr>
      <w:r w:rsidRPr="00F40F2C">
        <w:t>Analyzed and documented test results, providing valuable insights</w:t>
      </w:r>
      <w:r w:rsidR="00822B5C">
        <w:t xml:space="preserve"> to</w:t>
      </w:r>
      <w:r w:rsidRPr="00F40F2C">
        <w:t xml:space="preserve"> improv</w:t>
      </w:r>
      <w:r w:rsidR="00822B5C">
        <w:t>e</w:t>
      </w:r>
      <w:r w:rsidRPr="00F40F2C">
        <w:t xml:space="preserve"> overall performance</w:t>
      </w:r>
      <w:r>
        <w:t>.</w:t>
      </w:r>
    </w:p>
    <w:p w14:paraId="3AD67E7E" w14:textId="22F04535" w:rsidR="00522C5F" w:rsidRDefault="00522C5F" w:rsidP="006A2DB0">
      <w:pPr>
        <w:pStyle w:val="ListParagraph"/>
        <w:numPr>
          <w:ilvl w:val="0"/>
          <w:numId w:val="8"/>
        </w:numPr>
        <w:ind w:left="284" w:hanging="284"/>
        <w:jc w:val="both"/>
      </w:pPr>
      <w:r>
        <w:t>Preparing detailed user documents and mentoring clients to carry out the cycles.</w:t>
      </w:r>
    </w:p>
    <w:p w14:paraId="5BC3EFF9" w14:textId="657AACFE" w:rsidR="002F7925" w:rsidRDefault="002F7925" w:rsidP="006A2DB0">
      <w:pPr>
        <w:pStyle w:val="ListParagraph"/>
        <w:numPr>
          <w:ilvl w:val="0"/>
          <w:numId w:val="8"/>
        </w:numPr>
        <w:ind w:left="284" w:hanging="284"/>
        <w:jc w:val="both"/>
      </w:pPr>
      <w:r>
        <w:t>Strong Business Process knowledge and good understanding of Testing Process</w:t>
      </w:r>
    </w:p>
    <w:p w14:paraId="06AFE364" w14:textId="3D994838" w:rsidR="002B23B9" w:rsidRPr="00966E32" w:rsidRDefault="002B23B9" w:rsidP="006A2DB0">
      <w:pPr>
        <w:pStyle w:val="ListParagraph"/>
        <w:ind w:left="284"/>
        <w:jc w:val="both"/>
      </w:pPr>
    </w:p>
    <w:p w14:paraId="2E4A1FDD" w14:textId="77777777" w:rsidR="00C34693" w:rsidRPr="00871FF2" w:rsidRDefault="00C34693" w:rsidP="006A2DB0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212A7126" w:rsidR="001E376A" w:rsidRPr="00C12B40" w:rsidRDefault="001E376A" w:rsidP="006A2DB0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6A2DB0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401"/>
      </w:tblGrid>
      <w:tr w:rsidR="00AD5010" w:rsidRPr="00871FF2" w14:paraId="49AAA4EF" w14:textId="77777777" w:rsidTr="006C6DD4">
        <w:tc>
          <w:tcPr>
            <w:tcW w:w="5949" w:type="dxa"/>
          </w:tcPr>
          <w:p w14:paraId="016570AF" w14:textId="77777777" w:rsidR="00AD5010" w:rsidRPr="00966E32" w:rsidRDefault="00AD5010" w:rsidP="006A2DB0">
            <w:pPr>
              <w:jc w:val="center"/>
              <w:rPr>
                <w:b/>
                <w:bCs/>
              </w:rPr>
            </w:pPr>
            <w:r w:rsidRPr="00966E32">
              <w:rPr>
                <w:b/>
                <w:bCs/>
              </w:rPr>
              <w:t>Client</w:t>
            </w:r>
          </w:p>
        </w:tc>
        <w:tc>
          <w:tcPr>
            <w:tcW w:w="3401" w:type="dxa"/>
          </w:tcPr>
          <w:p w14:paraId="2BA08F6A" w14:textId="77777777" w:rsidR="00AD5010" w:rsidRPr="00966E32" w:rsidRDefault="00AD5010" w:rsidP="006A2DB0">
            <w:pPr>
              <w:jc w:val="center"/>
              <w:rPr>
                <w:b/>
                <w:bCs/>
              </w:rPr>
            </w:pPr>
            <w:r w:rsidRPr="00966E32">
              <w:rPr>
                <w:b/>
                <w:bCs/>
              </w:rPr>
              <w:t>Duration</w:t>
            </w:r>
          </w:p>
        </w:tc>
      </w:tr>
      <w:tr w:rsidR="00B56660" w:rsidRPr="00871FF2" w14:paraId="4AD36555" w14:textId="77777777" w:rsidTr="006C6DD4">
        <w:tc>
          <w:tcPr>
            <w:tcW w:w="5949" w:type="dxa"/>
          </w:tcPr>
          <w:p w14:paraId="3AE87845" w14:textId="5F89AC58" w:rsidR="00B56660" w:rsidRPr="000A01FF" w:rsidRDefault="00B56660" w:rsidP="006A2DB0">
            <w:pPr>
              <w:tabs>
                <w:tab w:val="left" w:pos="4067"/>
              </w:tabs>
              <w:jc w:val="center"/>
            </w:pPr>
            <w:r>
              <w:t>AES</w:t>
            </w:r>
          </w:p>
        </w:tc>
        <w:tc>
          <w:tcPr>
            <w:tcW w:w="3401" w:type="dxa"/>
          </w:tcPr>
          <w:p w14:paraId="035ABB63" w14:textId="1160D495" w:rsidR="00B56660" w:rsidRDefault="007E5188" w:rsidP="006A2DB0">
            <w:pPr>
              <w:jc w:val="center"/>
            </w:pPr>
            <w:r>
              <w:t>AUG 2024- Present</w:t>
            </w:r>
          </w:p>
        </w:tc>
      </w:tr>
      <w:tr w:rsidR="00456E8E" w:rsidRPr="00871FF2" w14:paraId="32A9D047" w14:textId="77777777" w:rsidTr="006C6DD4">
        <w:tc>
          <w:tcPr>
            <w:tcW w:w="5949" w:type="dxa"/>
          </w:tcPr>
          <w:p w14:paraId="3B2C61BE" w14:textId="56D89A74" w:rsidR="00456E8E" w:rsidRDefault="00456E8E" w:rsidP="006A2DB0">
            <w:pPr>
              <w:tabs>
                <w:tab w:val="left" w:pos="4067"/>
              </w:tabs>
              <w:jc w:val="center"/>
            </w:pPr>
            <w:r w:rsidRPr="000A01FF">
              <w:t>Aunt Millie’s</w:t>
            </w:r>
          </w:p>
        </w:tc>
        <w:tc>
          <w:tcPr>
            <w:tcW w:w="3401" w:type="dxa"/>
          </w:tcPr>
          <w:p w14:paraId="30AE8825" w14:textId="4EAA413C" w:rsidR="00456E8E" w:rsidRDefault="00456E8E" w:rsidP="006A2DB0">
            <w:pPr>
              <w:jc w:val="center"/>
            </w:pPr>
            <w:r>
              <w:t xml:space="preserve">Nov </w:t>
            </w:r>
            <w:r w:rsidRPr="00966E32">
              <w:t>2</w:t>
            </w:r>
            <w:r>
              <w:t>022 - Present</w:t>
            </w:r>
          </w:p>
        </w:tc>
      </w:tr>
      <w:tr w:rsidR="0023146E" w:rsidRPr="00871FF2" w14:paraId="74D822A7" w14:textId="77777777" w:rsidTr="006C6DD4">
        <w:tc>
          <w:tcPr>
            <w:tcW w:w="5949" w:type="dxa"/>
          </w:tcPr>
          <w:p w14:paraId="116C052B" w14:textId="358E8F65" w:rsidR="0023146E" w:rsidRPr="000A01FF" w:rsidRDefault="00FB23D8" w:rsidP="006A2DB0">
            <w:pPr>
              <w:jc w:val="center"/>
            </w:pPr>
            <w:r w:rsidRPr="000A01FF">
              <w:t>Internal Project (</w:t>
            </w:r>
            <w:proofErr w:type="spellStart"/>
            <w:r w:rsidRPr="000A01FF">
              <w:t>Gyansys</w:t>
            </w:r>
            <w:proofErr w:type="spellEnd"/>
            <w:r w:rsidRPr="000A01FF">
              <w:t xml:space="preserve"> &amp; Southend)</w:t>
            </w:r>
          </w:p>
        </w:tc>
        <w:tc>
          <w:tcPr>
            <w:tcW w:w="3401" w:type="dxa"/>
          </w:tcPr>
          <w:p w14:paraId="780F0FA5" w14:textId="1F5BD930" w:rsidR="0023146E" w:rsidRPr="00966E32" w:rsidRDefault="00FB23D8" w:rsidP="006A2DB0">
            <w:pPr>
              <w:jc w:val="center"/>
            </w:pPr>
            <w:r>
              <w:t>June 2022-Nov 2022</w:t>
            </w:r>
          </w:p>
        </w:tc>
      </w:tr>
      <w:tr w:rsidR="007527AF" w:rsidRPr="00871FF2" w14:paraId="78863164" w14:textId="77777777" w:rsidTr="006C6DD4">
        <w:tc>
          <w:tcPr>
            <w:tcW w:w="5949" w:type="dxa"/>
          </w:tcPr>
          <w:p w14:paraId="2EF90899" w14:textId="19D90E4C" w:rsidR="007527AF" w:rsidRPr="000A01FF" w:rsidRDefault="007527AF" w:rsidP="006A2DB0">
            <w:pPr>
              <w:jc w:val="center"/>
            </w:pPr>
            <w:r w:rsidRPr="000A01FF">
              <w:t>Subaru</w:t>
            </w:r>
          </w:p>
        </w:tc>
        <w:tc>
          <w:tcPr>
            <w:tcW w:w="3401" w:type="dxa"/>
          </w:tcPr>
          <w:p w14:paraId="22CB9E57" w14:textId="16F4A045" w:rsidR="007527AF" w:rsidRDefault="007527AF" w:rsidP="006A2DB0">
            <w:pPr>
              <w:jc w:val="center"/>
            </w:pPr>
            <w:r>
              <w:t>Jan 2021-june 2022</w:t>
            </w:r>
          </w:p>
        </w:tc>
      </w:tr>
      <w:tr w:rsidR="00D767E9" w:rsidRPr="00871FF2" w14:paraId="630541E1" w14:textId="77777777" w:rsidTr="006C6DD4">
        <w:tc>
          <w:tcPr>
            <w:tcW w:w="5949" w:type="dxa"/>
          </w:tcPr>
          <w:p w14:paraId="634FEB37" w14:textId="5F7A587C" w:rsidR="00D767E9" w:rsidRPr="000A01FF" w:rsidRDefault="00D767E9" w:rsidP="006A2DB0">
            <w:pPr>
              <w:jc w:val="center"/>
            </w:pPr>
            <w:r w:rsidRPr="000A01FF">
              <w:t>Electro Steel Casting</w:t>
            </w:r>
          </w:p>
        </w:tc>
        <w:tc>
          <w:tcPr>
            <w:tcW w:w="3401" w:type="dxa"/>
          </w:tcPr>
          <w:p w14:paraId="0BFF7A58" w14:textId="2E96CB3A" w:rsidR="00D767E9" w:rsidRPr="00D767E9" w:rsidRDefault="00D767E9" w:rsidP="006A2DB0">
            <w:pPr>
              <w:jc w:val="center"/>
              <w:rPr>
                <w:bCs/>
              </w:rPr>
            </w:pPr>
            <w:r w:rsidRPr="00D767E9">
              <w:rPr>
                <w:bCs/>
              </w:rPr>
              <w:t>April 2020 - Dec 2021</w:t>
            </w:r>
          </w:p>
        </w:tc>
      </w:tr>
      <w:tr w:rsidR="0023146E" w:rsidRPr="00871FF2" w14:paraId="1AC92F75" w14:textId="77777777" w:rsidTr="00D767E9">
        <w:trPr>
          <w:trHeight w:val="70"/>
        </w:trPr>
        <w:tc>
          <w:tcPr>
            <w:tcW w:w="5949" w:type="dxa"/>
          </w:tcPr>
          <w:p w14:paraId="33EC5A3D" w14:textId="642AD2F5" w:rsidR="0023146E" w:rsidRPr="000A01FF" w:rsidRDefault="008756E8" w:rsidP="006A2DB0">
            <w:pPr>
              <w:jc w:val="center"/>
            </w:pPr>
            <w:r w:rsidRPr="000A01FF">
              <w:t>Sujeet Industries Pvt. Ltd</w:t>
            </w:r>
          </w:p>
        </w:tc>
        <w:tc>
          <w:tcPr>
            <w:tcW w:w="3401" w:type="dxa"/>
          </w:tcPr>
          <w:p w14:paraId="0D4E957A" w14:textId="23577400" w:rsidR="0023146E" w:rsidRPr="00966E32" w:rsidRDefault="008756E8" w:rsidP="006A2DB0">
            <w:pPr>
              <w:jc w:val="center"/>
            </w:pPr>
            <w:r>
              <w:t>April 2019- Ma</w:t>
            </w:r>
            <w:r w:rsidR="00D767E9">
              <w:t>rch</w:t>
            </w:r>
            <w:r>
              <w:t xml:space="preserve"> 202</w:t>
            </w:r>
            <w:r w:rsidR="00D767E9">
              <w:t>0</w:t>
            </w:r>
          </w:p>
        </w:tc>
      </w:tr>
    </w:tbl>
    <w:p w14:paraId="22241772" w14:textId="5C0B9B87" w:rsidR="00EA0F5D" w:rsidRDefault="00EA0F5D" w:rsidP="006A2DB0">
      <w:pPr>
        <w:jc w:val="both"/>
        <w:rPr>
          <w:b/>
          <w:i/>
        </w:rPr>
      </w:pPr>
    </w:p>
    <w:p w14:paraId="074F24E1" w14:textId="77777777" w:rsidR="007527AF" w:rsidRDefault="007527AF" w:rsidP="006A2DB0">
      <w:pPr>
        <w:jc w:val="both"/>
        <w:rPr>
          <w:b/>
          <w:i/>
        </w:rPr>
      </w:pPr>
    </w:p>
    <w:p w14:paraId="0C9FB518" w14:textId="370649EF" w:rsidR="00DF3B94" w:rsidRDefault="004848D9" w:rsidP="006A2DB0">
      <w:pPr>
        <w:jc w:val="both"/>
        <w:rPr>
          <w:b/>
          <w:i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01E6E986" w14:textId="77777777" w:rsidR="00885989" w:rsidRDefault="00885989" w:rsidP="006A2DB0">
      <w:pPr>
        <w:jc w:val="both"/>
        <w:rPr>
          <w:b/>
          <w:i/>
        </w:rPr>
      </w:pPr>
    </w:p>
    <w:p w14:paraId="119C51D4" w14:textId="7AB3B35D" w:rsidR="0073451E" w:rsidRPr="00966E32" w:rsidRDefault="0073451E" w:rsidP="006A2DB0">
      <w:pPr>
        <w:jc w:val="both"/>
        <w:rPr>
          <w:b/>
          <w:bCs/>
        </w:rPr>
      </w:pPr>
      <w:r w:rsidRPr="00966E32">
        <w:rPr>
          <w:b/>
          <w:bCs/>
        </w:rPr>
        <w:t xml:space="preserve">Client: </w:t>
      </w:r>
      <w:r>
        <w:rPr>
          <w:b/>
          <w:bCs/>
        </w:rPr>
        <w:t>A</w:t>
      </w:r>
      <w:r>
        <w:rPr>
          <w:b/>
          <w:bCs/>
        </w:rPr>
        <w:t>ES</w:t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>
        <w:rPr>
          <w:b/>
          <w:bCs/>
        </w:rPr>
        <w:t xml:space="preserve">      </w:t>
      </w:r>
      <w:r w:rsidR="003613DE">
        <w:rPr>
          <w:b/>
          <w:bCs/>
        </w:rPr>
        <w:t xml:space="preserve">                        </w:t>
      </w:r>
      <w:r>
        <w:rPr>
          <w:b/>
          <w:bCs/>
        </w:rPr>
        <w:t xml:space="preserve">     </w:t>
      </w:r>
      <w:r w:rsidR="003613DE">
        <w:rPr>
          <w:b/>
          <w:bCs/>
        </w:rPr>
        <w:t>Aug</w:t>
      </w:r>
      <w:r>
        <w:rPr>
          <w:b/>
          <w:bCs/>
        </w:rPr>
        <w:t xml:space="preserve"> 202</w:t>
      </w:r>
      <w:r w:rsidR="003613DE">
        <w:rPr>
          <w:b/>
          <w:bCs/>
        </w:rPr>
        <w:t>4</w:t>
      </w:r>
      <w:r w:rsidRPr="0023146E">
        <w:rPr>
          <w:b/>
          <w:bCs/>
        </w:rPr>
        <w:t xml:space="preserve"> – </w:t>
      </w:r>
      <w:r>
        <w:rPr>
          <w:b/>
          <w:bCs/>
        </w:rPr>
        <w:t>Present</w:t>
      </w:r>
    </w:p>
    <w:p w14:paraId="34FBF946" w14:textId="12FFDC34" w:rsidR="0073451E" w:rsidRPr="00966E32" w:rsidRDefault="0073451E" w:rsidP="006A2DB0">
      <w:pPr>
        <w:jc w:val="both"/>
        <w:rPr>
          <w:b/>
          <w:bCs/>
        </w:rPr>
      </w:pPr>
      <w:r w:rsidRPr="00966E32">
        <w:rPr>
          <w:b/>
          <w:bCs/>
        </w:rPr>
        <w:t xml:space="preserve">Role: </w:t>
      </w:r>
      <w:r>
        <w:rPr>
          <w:b/>
          <w:bCs/>
        </w:rPr>
        <w:t xml:space="preserve">SAP MM-ARIBA </w:t>
      </w:r>
      <w:r w:rsidRPr="00966E32">
        <w:rPr>
          <w:b/>
          <w:bCs/>
        </w:rPr>
        <w:t>Consultant</w:t>
      </w:r>
    </w:p>
    <w:p w14:paraId="097BE5E4" w14:textId="1CF722F2" w:rsidR="003613DE" w:rsidRDefault="0073451E" w:rsidP="006A2DB0">
      <w:pPr>
        <w:jc w:val="both"/>
        <w:rPr>
          <w:b/>
          <w:bCs/>
        </w:rPr>
      </w:pPr>
      <w:r w:rsidRPr="00966E32">
        <w:rPr>
          <w:b/>
          <w:bCs/>
        </w:rPr>
        <w:t>Responsibilities:</w:t>
      </w:r>
    </w:p>
    <w:p w14:paraId="1E54E99C" w14:textId="77777777" w:rsidR="00F658FA" w:rsidRPr="00F658FA" w:rsidRDefault="00F658FA" w:rsidP="006A2DB0">
      <w:pPr>
        <w:pStyle w:val="NormalWeb"/>
        <w:numPr>
          <w:ilvl w:val="0"/>
          <w:numId w:val="12"/>
        </w:numPr>
        <w:jc w:val="both"/>
      </w:pPr>
      <w:r w:rsidRPr="00F658FA">
        <w:rPr>
          <w:rStyle w:val="Strong"/>
          <w:b w:val="0"/>
          <w:bCs w:val="0"/>
        </w:rPr>
        <w:t>Monitored daily transaction flows</w:t>
      </w:r>
      <w:r w:rsidRPr="00F658FA">
        <w:t xml:space="preserve">, including </w:t>
      </w:r>
      <w:r w:rsidRPr="00F658FA">
        <w:rPr>
          <w:rStyle w:val="Strong"/>
          <w:b w:val="0"/>
          <w:bCs w:val="0"/>
        </w:rPr>
        <w:t>IDoc and web service monitoring</w:t>
      </w:r>
      <w:r w:rsidRPr="00F658FA">
        <w:t xml:space="preserve"> for Purchase Orders (PO), Goods Receipts (GR), Service Entry Sheets (SES), and Invoices.</w:t>
      </w:r>
    </w:p>
    <w:p w14:paraId="3A92CAFB" w14:textId="77777777" w:rsidR="00F658FA" w:rsidRPr="00F658FA" w:rsidRDefault="00F658FA" w:rsidP="006A2DB0">
      <w:pPr>
        <w:pStyle w:val="NormalWeb"/>
        <w:numPr>
          <w:ilvl w:val="0"/>
          <w:numId w:val="12"/>
        </w:numPr>
        <w:jc w:val="both"/>
      </w:pPr>
      <w:r w:rsidRPr="00F658FA">
        <w:t xml:space="preserve">Utilized </w:t>
      </w:r>
      <w:r w:rsidRPr="00F658FA">
        <w:rPr>
          <w:rStyle w:val="Strong"/>
          <w:b w:val="0"/>
          <w:bCs w:val="0"/>
        </w:rPr>
        <w:t>CIG Transaction Tracker</w:t>
      </w:r>
      <w:r w:rsidRPr="00F658FA">
        <w:t xml:space="preserve"> to oversee document integration and troubleshoot failures.</w:t>
      </w:r>
    </w:p>
    <w:p w14:paraId="2C81D9B3" w14:textId="77777777" w:rsidR="00F658FA" w:rsidRPr="00F658FA" w:rsidRDefault="00F658FA" w:rsidP="006A2DB0">
      <w:pPr>
        <w:pStyle w:val="NormalWeb"/>
        <w:numPr>
          <w:ilvl w:val="0"/>
          <w:numId w:val="12"/>
        </w:numPr>
        <w:jc w:val="both"/>
      </w:pPr>
      <w:r w:rsidRPr="00F658FA">
        <w:t xml:space="preserve">Conducted </w:t>
      </w:r>
      <w:r w:rsidRPr="00F658FA">
        <w:rPr>
          <w:rStyle w:val="Strong"/>
          <w:b w:val="0"/>
          <w:bCs w:val="0"/>
        </w:rPr>
        <w:t>functional testing</w:t>
      </w:r>
      <w:r w:rsidRPr="00F658FA">
        <w:t xml:space="preserve"> of SAP MM-Ariba integration, ensuring seamless communication between the platforms.</w:t>
      </w:r>
    </w:p>
    <w:p w14:paraId="0C896BB1" w14:textId="77777777" w:rsidR="00F658FA" w:rsidRPr="00F658FA" w:rsidRDefault="00F658FA" w:rsidP="006A2DB0">
      <w:pPr>
        <w:pStyle w:val="NormalWeb"/>
        <w:numPr>
          <w:ilvl w:val="0"/>
          <w:numId w:val="12"/>
        </w:numPr>
        <w:jc w:val="both"/>
      </w:pPr>
      <w:r w:rsidRPr="00F658FA">
        <w:t xml:space="preserve">Collaborated with </w:t>
      </w:r>
      <w:r w:rsidRPr="00F658FA">
        <w:rPr>
          <w:rStyle w:val="Strong"/>
          <w:b w:val="0"/>
          <w:bCs w:val="0"/>
        </w:rPr>
        <w:t>ARIBA and Basis teams</w:t>
      </w:r>
      <w:r w:rsidRPr="00F658FA">
        <w:t xml:space="preserve"> to resolve integration issues and optimize system efficiency.</w:t>
      </w:r>
    </w:p>
    <w:p w14:paraId="0EF5199B" w14:textId="77777777" w:rsidR="00F658FA" w:rsidRPr="00F658FA" w:rsidRDefault="00F658FA" w:rsidP="006A2DB0">
      <w:pPr>
        <w:pStyle w:val="NormalWeb"/>
        <w:numPr>
          <w:ilvl w:val="0"/>
          <w:numId w:val="12"/>
        </w:numPr>
        <w:jc w:val="both"/>
      </w:pPr>
      <w:r w:rsidRPr="00F658FA">
        <w:t xml:space="preserve">Participated in </w:t>
      </w:r>
      <w:r w:rsidRPr="00F658FA">
        <w:rPr>
          <w:rStyle w:val="Strong"/>
          <w:b w:val="0"/>
          <w:bCs w:val="0"/>
        </w:rPr>
        <w:t>weekly integration meetings</w:t>
      </w:r>
      <w:r w:rsidRPr="00F658FA">
        <w:t xml:space="preserve"> to provide updates on workstream progress and issue resolution.</w:t>
      </w:r>
    </w:p>
    <w:p w14:paraId="6BE3FA8A" w14:textId="77777777" w:rsidR="00F658FA" w:rsidRPr="00F658FA" w:rsidRDefault="00F658FA" w:rsidP="006A2DB0">
      <w:pPr>
        <w:pStyle w:val="NormalWeb"/>
        <w:numPr>
          <w:ilvl w:val="0"/>
          <w:numId w:val="12"/>
        </w:numPr>
        <w:jc w:val="both"/>
      </w:pPr>
      <w:r w:rsidRPr="00F658FA">
        <w:t xml:space="preserve">Led </w:t>
      </w:r>
      <w:r w:rsidRPr="00F658FA">
        <w:rPr>
          <w:rStyle w:val="Strong"/>
          <w:b w:val="0"/>
          <w:bCs w:val="0"/>
        </w:rPr>
        <w:t>post-refresh system configuration</w:t>
      </w:r>
      <w:r w:rsidRPr="00F658FA">
        <w:t xml:space="preserve"> and </w:t>
      </w:r>
      <w:r w:rsidRPr="00F658FA">
        <w:rPr>
          <w:rStyle w:val="Strong"/>
          <w:b w:val="0"/>
          <w:bCs w:val="0"/>
        </w:rPr>
        <w:t>evidence collection activities</w:t>
      </w:r>
      <w:r w:rsidRPr="00F658FA">
        <w:t xml:space="preserve"> to ensure continuity in system performance.</w:t>
      </w:r>
    </w:p>
    <w:p w14:paraId="240F78EB" w14:textId="77777777" w:rsidR="00F658FA" w:rsidRDefault="00F658FA" w:rsidP="006A2DB0">
      <w:pPr>
        <w:pStyle w:val="NormalWeb"/>
        <w:numPr>
          <w:ilvl w:val="0"/>
          <w:numId w:val="12"/>
        </w:numPr>
        <w:jc w:val="both"/>
      </w:pPr>
      <w:r>
        <w:t xml:space="preserve">Developed and maintained </w:t>
      </w:r>
      <w:r>
        <w:rPr>
          <w:rStyle w:val="Strong"/>
        </w:rPr>
        <w:t>test scenarios for inbound and outbound transactions</w:t>
      </w:r>
      <w:r>
        <w:t>, ensuring alignment with business requirements.</w:t>
      </w:r>
    </w:p>
    <w:p w14:paraId="4196C24E" w14:textId="2C524F8B" w:rsidR="0073451E" w:rsidRPr="003613DE" w:rsidRDefault="003613DE" w:rsidP="006A2DB0">
      <w:pPr>
        <w:pStyle w:val="ListParagraph"/>
        <w:jc w:val="both"/>
        <w:rPr>
          <w:b/>
          <w:bCs/>
        </w:rPr>
      </w:pPr>
      <w:r w:rsidRPr="003613DE">
        <w:rPr>
          <w:b/>
          <w:bCs/>
        </w:rPr>
        <w:lastRenderedPageBreak/>
        <w:br/>
      </w:r>
    </w:p>
    <w:p w14:paraId="150DF23A" w14:textId="7ABF85F2" w:rsidR="00885989" w:rsidRPr="00966E32" w:rsidRDefault="00885989" w:rsidP="006A2DB0">
      <w:pPr>
        <w:jc w:val="both"/>
        <w:rPr>
          <w:b/>
          <w:bCs/>
        </w:rPr>
      </w:pPr>
      <w:r w:rsidRPr="00966E32">
        <w:rPr>
          <w:b/>
          <w:bCs/>
        </w:rPr>
        <w:t xml:space="preserve">Client: </w:t>
      </w:r>
      <w:r w:rsidR="00FB23D8">
        <w:rPr>
          <w:b/>
          <w:bCs/>
        </w:rPr>
        <w:t>Aunt Millie’s</w:t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>
        <w:rPr>
          <w:b/>
          <w:bCs/>
        </w:rPr>
        <w:t xml:space="preserve">           </w:t>
      </w:r>
      <w:r w:rsidR="00FB23D8">
        <w:rPr>
          <w:b/>
          <w:bCs/>
        </w:rPr>
        <w:t>Nov</w:t>
      </w:r>
      <w:r>
        <w:rPr>
          <w:b/>
          <w:bCs/>
        </w:rPr>
        <w:t xml:space="preserve"> 202</w:t>
      </w:r>
      <w:r w:rsidR="00FB23D8">
        <w:rPr>
          <w:b/>
          <w:bCs/>
        </w:rPr>
        <w:t>2</w:t>
      </w:r>
      <w:r w:rsidRPr="0023146E">
        <w:rPr>
          <w:b/>
          <w:bCs/>
        </w:rPr>
        <w:t xml:space="preserve"> – </w:t>
      </w:r>
      <w:r>
        <w:rPr>
          <w:b/>
          <w:bCs/>
        </w:rPr>
        <w:t>Present</w:t>
      </w:r>
    </w:p>
    <w:p w14:paraId="53125A62" w14:textId="77777777" w:rsidR="00885989" w:rsidRPr="00966E32" w:rsidRDefault="00885989" w:rsidP="006A2DB0">
      <w:pPr>
        <w:jc w:val="both"/>
        <w:rPr>
          <w:b/>
          <w:bCs/>
        </w:rPr>
      </w:pPr>
      <w:r w:rsidRPr="00966E32">
        <w:rPr>
          <w:b/>
          <w:bCs/>
        </w:rPr>
        <w:t>Role: B&amp; I Consultant</w:t>
      </w:r>
    </w:p>
    <w:p w14:paraId="791AEF84" w14:textId="58F72945" w:rsidR="00885989" w:rsidRPr="00966E32" w:rsidRDefault="00885989" w:rsidP="006A2DB0">
      <w:pPr>
        <w:jc w:val="both"/>
        <w:rPr>
          <w:b/>
          <w:bCs/>
        </w:rPr>
      </w:pPr>
      <w:r w:rsidRPr="00966E32">
        <w:rPr>
          <w:b/>
          <w:bCs/>
        </w:rPr>
        <w:t>Responsibilities:</w:t>
      </w:r>
    </w:p>
    <w:p w14:paraId="746843FE" w14:textId="7552E42B" w:rsidR="001F644D" w:rsidRPr="001F644D" w:rsidRDefault="001F644D" w:rsidP="006A2DB0">
      <w:pPr>
        <w:pStyle w:val="ListParagraph"/>
        <w:numPr>
          <w:ilvl w:val="0"/>
          <w:numId w:val="14"/>
        </w:numPr>
        <w:jc w:val="both"/>
      </w:pPr>
      <w:r w:rsidRPr="001F644D">
        <w:t>Configured and deployed Relish Invoice AI tool within the Ariba framework to enhance invoice processing efficiency.</w:t>
      </w:r>
    </w:p>
    <w:p w14:paraId="6B7C9ACB" w14:textId="284E8A19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Designed and optimized approval flows for complex procurement scenarios, leveraging lookup tables and business rules.</w:t>
      </w:r>
    </w:p>
    <w:p w14:paraId="2FDF58F6" w14:textId="4E57F3DA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Resolved issues related to catalog processes and approval workflows, ensuring smooth purchasing operations.</w:t>
      </w:r>
    </w:p>
    <w:p w14:paraId="7C581BD1" w14:textId="39E0F876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Customized transaction rules for diverse suppliers, streamlining procurement compliance.</w:t>
      </w:r>
    </w:p>
    <w:p w14:paraId="5D5D4439" w14:textId="61DBF2D5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Developed customized reports for procurement monitoring and generated insights for process optimization.</w:t>
      </w:r>
    </w:p>
    <w:p w14:paraId="0738817D" w14:textId="70D4FEFA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Participated in requirement discussions with stakeholders to refine Ariba solutions based on business needs.</w:t>
      </w:r>
    </w:p>
    <w:p w14:paraId="40D2FD49" w14:textId="4AAE4A1C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Maintained procurement validation rules to prevent erroneous invoice submissions and enhance compliance.</w:t>
      </w:r>
    </w:p>
    <w:p w14:paraId="66C55242" w14:textId="12EAF4F0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Conducted rigorous testing for PR, PO, GR, Invoicing &amp; Payment processes, ensuring system integrity and performance.</w:t>
      </w:r>
    </w:p>
    <w:p w14:paraId="615B52EC" w14:textId="43C8C22B" w:rsidR="001F644D" w:rsidRPr="001F644D" w:rsidRDefault="001F644D" w:rsidP="006A2DB0">
      <w:pPr>
        <w:pStyle w:val="ListParagraph"/>
        <w:numPr>
          <w:ilvl w:val="0"/>
          <w:numId w:val="13"/>
        </w:numPr>
        <w:jc w:val="both"/>
      </w:pPr>
      <w:r w:rsidRPr="001F644D">
        <w:t>Created and executed SIT &amp; UAT test scripts, working closely with clients to validate system functionalities.</w:t>
      </w:r>
    </w:p>
    <w:p w14:paraId="15F9390A" w14:textId="564C3E45" w:rsidR="00885989" w:rsidRPr="00156C95" w:rsidRDefault="001F644D" w:rsidP="006A2DB0">
      <w:pPr>
        <w:pStyle w:val="ListParagraph"/>
        <w:numPr>
          <w:ilvl w:val="0"/>
          <w:numId w:val="13"/>
        </w:numPr>
        <w:jc w:val="both"/>
        <w:rPr>
          <w:color w:val="424242"/>
          <w:shd w:val="clear" w:color="auto" w:fill="FFFFFF"/>
        </w:rPr>
      </w:pPr>
      <w:r w:rsidRPr="001F644D">
        <w:t>Monitored the CIG transaction tracker daily, ensuring timely resolution of document failures and system issues.</w:t>
      </w:r>
    </w:p>
    <w:p w14:paraId="33F995F3" w14:textId="77777777" w:rsidR="00156C95" w:rsidRPr="001F644D" w:rsidRDefault="00156C95" w:rsidP="006A2DB0">
      <w:pPr>
        <w:pStyle w:val="ListParagraph"/>
        <w:jc w:val="both"/>
        <w:rPr>
          <w:color w:val="424242"/>
          <w:shd w:val="clear" w:color="auto" w:fill="FFFFFF"/>
        </w:rPr>
      </w:pPr>
    </w:p>
    <w:p w14:paraId="1779E076" w14:textId="77777777" w:rsidR="008A52F8" w:rsidRDefault="008A52F8" w:rsidP="006A2DB0">
      <w:pPr>
        <w:jc w:val="both"/>
        <w:rPr>
          <w:b/>
          <w:bCs/>
          <w:sz w:val="22"/>
          <w:szCs w:val="22"/>
        </w:rPr>
      </w:pPr>
    </w:p>
    <w:p w14:paraId="4FFB8ABD" w14:textId="6E22440B" w:rsidR="008756E8" w:rsidRPr="006A2DB0" w:rsidRDefault="00E969DD" w:rsidP="006A2DB0">
      <w:pPr>
        <w:jc w:val="both"/>
        <w:rPr>
          <w:b/>
          <w:iCs/>
        </w:rPr>
      </w:pPr>
      <w:r w:rsidRPr="006A2DB0">
        <w:rPr>
          <w:b/>
          <w:iCs/>
        </w:rPr>
        <w:t>Client: Internal Project (</w:t>
      </w:r>
      <w:proofErr w:type="spellStart"/>
      <w:r w:rsidRPr="006A2DB0">
        <w:rPr>
          <w:b/>
          <w:iCs/>
        </w:rPr>
        <w:t>Gyansys</w:t>
      </w:r>
      <w:proofErr w:type="spellEnd"/>
      <w:r w:rsidRPr="006A2DB0">
        <w:rPr>
          <w:b/>
          <w:iCs/>
        </w:rPr>
        <w:t xml:space="preserve"> &amp; Southend)</w:t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="007527AF" w:rsidRPr="006A2DB0">
        <w:rPr>
          <w:b/>
          <w:iCs/>
        </w:rPr>
        <w:t xml:space="preserve">      </w:t>
      </w:r>
      <w:r w:rsidR="008756E8" w:rsidRPr="006A2DB0">
        <w:rPr>
          <w:b/>
          <w:iCs/>
        </w:rPr>
        <w:t>June 2022-</w:t>
      </w:r>
      <w:r w:rsidR="007527AF" w:rsidRPr="006A2DB0">
        <w:rPr>
          <w:b/>
          <w:iCs/>
        </w:rPr>
        <w:t xml:space="preserve"> </w:t>
      </w:r>
      <w:r w:rsidR="008756E8" w:rsidRPr="006A2DB0">
        <w:rPr>
          <w:b/>
          <w:iCs/>
        </w:rPr>
        <w:t>Nov 2022</w:t>
      </w:r>
    </w:p>
    <w:p w14:paraId="6E77BC35" w14:textId="22774931" w:rsidR="00E969DD" w:rsidRPr="006A2DB0" w:rsidRDefault="00E969DD" w:rsidP="006A2DB0">
      <w:pPr>
        <w:jc w:val="both"/>
        <w:rPr>
          <w:b/>
          <w:iCs/>
        </w:rPr>
      </w:pPr>
      <w:r w:rsidRPr="006A2DB0">
        <w:rPr>
          <w:b/>
          <w:iCs/>
        </w:rPr>
        <w:t xml:space="preserve">Role: </w:t>
      </w:r>
      <w:r w:rsidR="00FB23D8" w:rsidRPr="006A2DB0">
        <w:rPr>
          <w:b/>
          <w:iCs/>
        </w:rPr>
        <w:t>B&amp;I</w:t>
      </w:r>
      <w:r w:rsidRPr="006A2DB0">
        <w:rPr>
          <w:b/>
          <w:iCs/>
        </w:rPr>
        <w:t xml:space="preserve"> Consultant </w:t>
      </w:r>
    </w:p>
    <w:p w14:paraId="1BC10DDB" w14:textId="77777777" w:rsidR="00156C95" w:rsidRPr="006A2DB0" w:rsidRDefault="00E969DD" w:rsidP="006A2DB0">
      <w:pPr>
        <w:jc w:val="both"/>
        <w:rPr>
          <w:b/>
          <w:iCs/>
        </w:rPr>
      </w:pPr>
      <w:r w:rsidRPr="006A2DB0">
        <w:rPr>
          <w:b/>
          <w:iCs/>
        </w:rPr>
        <w:t>Responsibilities:</w:t>
      </w:r>
    </w:p>
    <w:p w14:paraId="240224D4" w14:textId="77777777" w:rsidR="00156C95" w:rsidRPr="00156C95" w:rsidRDefault="00E969DD" w:rsidP="006A2DB0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966E32">
        <w:t>Integrating S4 and Ariba and working with BASIS Team to synchronize systems.</w:t>
      </w:r>
    </w:p>
    <w:p w14:paraId="310F3BE2" w14:textId="77777777" w:rsidR="00156C95" w:rsidRPr="00156C95" w:rsidRDefault="00E969DD" w:rsidP="006A2DB0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966E32">
        <w:t>Validating the configuration and performing integration activities</w:t>
      </w:r>
      <w:r w:rsidR="00FB23D8">
        <w:t>.</w:t>
      </w:r>
    </w:p>
    <w:p w14:paraId="32085B56" w14:textId="77777777" w:rsidR="00156C95" w:rsidRPr="00156C95" w:rsidRDefault="00FB23D8" w:rsidP="006A2DB0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t>Master Data and transactional data exchange between Ariba and SAP systems.</w:t>
      </w:r>
    </w:p>
    <w:p w14:paraId="7ACAABD2" w14:textId="619F2982" w:rsidR="00E969DD" w:rsidRPr="00156C95" w:rsidRDefault="00E969DD" w:rsidP="006A2DB0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966E32">
        <w:t>Testing Buying &amp; Invoicing Scenarios and Managing Supplier portal (PO, GR &amp; Invoicing)</w:t>
      </w:r>
    </w:p>
    <w:p w14:paraId="403EB4F3" w14:textId="77777777" w:rsidR="00156C95" w:rsidRDefault="00156C95" w:rsidP="006A2DB0">
      <w:pPr>
        <w:pStyle w:val="ListParagraph"/>
        <w:ind w:left="284"/>
        <w:jc w:val="both"/>
      </w:pPr>
    </w:p>
    <w:p w14:paraId="40011BFB" w14:textId="77777777" w:rsidR="00AB71D4" w:rsidRDefault="00AB71D4" w:rsidP="006A2DB0">
      <w:pPr>
        <w:jc w:val="both"/>
        <w:rPr>
          <w:b/>
          <w:bCs/>
        </w:rPr>
      </w:pPr>
    </w:p>
    <w:p w14:paraId="4E5AB281" w14:textId="2224C329" w:rsidR="00AB71D4" w:rsidRPr="006A2DB0" w:rsidRDefault="00AB71D4" w:rsidP="006A2DB0">
      <w:pPr>
        <w:jc w:val="both"/>
        <w:rPr>
          <w:b/>
          <w:iCs/>
        </w:rPr>
      </w:pPr>
      <w:r w:rsidRPr="006A2DB0">
        <w:rPr>
          <w:b/>
          <w:iCs/>
        </w:rPr>
        <w:t>Client: Subaru</w:t>
      </w:r>
      <w:r w:rsidRPr="006A2DB0">
        <w:rPr>
          <w:b/>
          <w:iCs/>
        </w:rPr>
        <w:tab/>
        <w:t xml:space="preserve">    </w:t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Pr="006A2DB0">
        <w:rPr>
          <w:b/>
          <w:iCs/>
        </w:rPr>
        <w:tab/>
        <w:t xml:space="preserve">                                        Jan 202</w:t>
      </w:r>
      <w:r w:rsidR="007527AF" w:rsidRPr="006A2DB0">
        <w:rPr>
          <w:b/>
          <w:iCs/>
        </w:rPr>
        <w:t>1</w:t>
      </w:r>
      <w:r w:rsidRPr="006A2DB0">
        <w:rPr>
          <w:b/>
          <w:iCs/>
        </w:rPr>
        <w:t xml:space="preserve"> </w:t>
      </w:r>
      <w:r w:rsidR="007527AF" w:rsidRPr="006A2DB0">
        <w:rPr>
          <w:b/>
          <w:iCs/>
        </w:rPr>
        <w:t>- June</w:t>
      </w:r>
      <w:r w:rsidRPr="006A2DB0">
        <w:rPr>
          <w:b/>
          <w:iCs/>
        </w:rPr>
        <w:t xml:space="preserve"> 202</w:t>
      </w:r>
      <w:r w:rsidR="007527AF" w:rsidRPr="006A2DB0">
        <w:rPr>
          <w:b/>
          <w:iCs/>
        </w:rPr>
        <w:t>2</w:t>
      </w:r>
    </w:p>
    <w:p w14:paraId="087ED0B0" w14:textId="77777777" w:rsidR="00AB71D4" w:rsidRPr="006A2DB0" w:rsidRDefault="00AB71D4" w:rsidP="006A2DB0">
      <w:pPr>
        <w:jc w:val="both"/>
        <w:rPr>
          <w:b/>
          <w:iCs/>
        </w:rPr>
      </w:pPr>
      <w:r w:rsidRPr="006A2DB0">
        <w:rPr>
          <w:b/>
          <w:iCs/>
        </w:rPr>
        <w:t>Project: EWM-MM-ARIBA Testing Project</w:t>
      </w:r>
    </w:p>
    <w:p w14:paraId="0418B0E8" w14:textId="6E794C6A" w:rsidR="00AB71D4" w:rsidRPr="006A2DB0" w:rsidRDefault="00AB71D4" w:rsidP="006A2DB0">
      <w:pPr>
        <w:jc w:val="both"/>
        <w:rPr>
          <w:b/>
          <w:iCs/>
        </w:rPr>
      </w:pPr>
      <w:r w:rsidRPr="006A2DB0">
        <w:rPr>
          <w:b/>
          <w:iCs/>
        </w:rPr>
        <w:t>Role:</w:t>
      </w:r>
      <w:r w:rsidR="00315EFD" w:rsidRPr="006A2DB0">
        <w:rPr>
          <w:b/>
          <w:iCs/>
        </w:rPr>
        <w:t xml:space="preserve"> </w:t>
      </w:r>
      <w:r w:rsidRPr="006A2DB0">
        <w:rPr>
          <w:b/>
          <w:iCs/>
        </w:rPr>
        <w:t>MM-ARIBA Functional and C.I.G Consultant</w:t>
      </w:r>
    </w:p>
    <w:p w14:paraId="33755180" w14:textId="77777777" w:rsidR="00156C95" w:rsidRPr="006A2DB0" w:rsidRDefault="00AB71D4" w:rsidP="006A2DB0">
      <w:pPr>
        <w:jc w:val="both"/>
        <w:rPr>
          <w:b/>
          <w:iCs/>
        </w:rPr>
      </w:pPr>
      <w:r w:rsidRPr="006A2DB0">
        <w:rPr>
          <w:b/>
          <w:iCs/>
        </w:rPr>
        <w:t>Responsibilities:</w:t>
      </w:r>
    </w:p>
    <w:p w14:paraId="05239343" w14:textId="77777777" w:rsidR="00156C95" w:rsidRPr="00156C95" w:rsidRDefault="00AB71D4" w:rsidP="006A2DB0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>
        <w:t>As part of functional testing team tested the system effectively for different inbound and outbound scenarios.</w:t>
      </w:r>
    </w:p>
    <w:p w14:paraId="1D88CCA9" w14:textId="0474851E" w:rsidR="00AB71D4" w:rsidRPr="00156C95" w:rsidRDefault="00AB71D4" w:rsidP="006A2DB0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>
        <w:t>Responsible for preparing test scripts and scenarios based on business requirements.</w:t>
      </w:r>
    </w:p>
    <w:p w14:paraId="2420214C" w14:textId="77777777" w:rsidR="00AB71D4" w:rsidRDefault="00AB71D4" w:rsidP="006A2DB0">
      <w:pPr>
        <w:pStyle w:val="Heading1"/>
      </w:pPr>
      <w:r>
        <w:t>Testing EWM integration with other SAP modules.</w:t>
      </w:r>
    </w:p>
    <w:p w14:paraId="57800E5F" w14:textId="77777777" w:rsidR="00166CCA" w:rsidRPr="00166CCA" w:rsidRDefault="00166CCA" w:rsidP="006A2DB0">
      <w:pPr>
        <w:numPr>
          <w:ilvl w:val="0"/>
          <w:numId w:val="17"/>
        </w:numPr>
        <w:jc w:val="both"/>
        <w:rPr>
          <w:lang w:val="en-IN"/>
        </w:rPr>
      </w:pPr>
      <w:r w:rsidRPr="00166CCA">
        <w:rPr>
          <w:lang w:val="en-IN"/>
        </w:rPr>
        <w:t xml:space="preserve">Engaged in </w:t>
      </w:r>
      <w:r w:rsidRPr="00166CCA">
        <w:rPr>
          <w:b/>
          <w:bCs/>
          <w:lang w:val="en-IN"/>
        </w:rPr>
        <w:t>procure-to-pay (P2P) processes</w:t>
      </w:r>
      <w:r w:rsidRPr="00166CCA">
        <w:rPr>
          <w:lang w:val="en-IN"/>
        </w:rPr>
        <w:t xml:space="preserve">, covering </w:t>
      </w:r>
      <w:r w:rsidRPr="00166CCA">
        <w:rPr>
          <w:b/>
          <w:bCs/>
          <w:lang w:val="en-IN"/>
        </w:rPr>
        <w:t>Purchase Requisitions, Purchase Orders, and Goods Receipt workflows</w:t>
      </w:r>
      <w:r w:rsidRPr="00166CCA">
        <w:rPr>
          <w:lang w:val="en-IN"/>
        </w:rPr>
        <w:t>.</w:t>
      </w:r>
    </w:p>
    <w:p w14:paraId="66B42D53" w14:textId="77777777" w:rsidR="00166CCA" w:rsidRPr="00166CCA" w:rsidRDefault="00166CCA" w:rsidP="006A2DB0">
      <w:pPr>
        <w:numPr>
          <w:ilvl w:val="0"/>
          <w:numId w:val="17"/>
        </w:numPr>
        <w:jc w:val="both"/>
        <w:rPr>
          <w:lang w:val="en-IN"/>
        </w:rPr>
      </w:pPr>
      <w:r w:rsidRPr="00166CCA">
        <w:rPr>
          <w:lang w:val="en-IN"/>
        </w:rPr>
        <w:t xml:space="preserve">Performed </w:t>
      </w:r>
      <w:r w:rsidRPr="00166CCA">
        <w:rPr>
          <w:b/>
          <w:bCs/>
          <w:lang w:val="en-IN"/>
        </w:rPr>
        <w:t>regression and performance testing</w:t>
      </w:r>
      <w:r w:rsidRPr="00166CCA">
        <w:rPr>
          <w:lang w:val="en-IN"/>
        </w:rPr>
        <w:t>, ensuring system stability and functionality.</w:t>
      </w:r>
    </w:p>
    <w:p w14:paraId="293BA8B0" w14:textId="77777777" w:rsidR="00166CCA" w:rsidRPr="00166CCA" w:rsidRDefault="00166CCA" w:rsidP="006A2DB0">
      <w:pPr>
        <w:numPr>
          <w:ilvl w:val="0"/>
          <w:numId w:val="17"/>
        </w:numPr>
        <w:jc w:val="both"/>
        <w:rPr>
          <w:lang w:val="en-IN"/>
        </w:rPr>
      </w:pPr>
      <w:r w:rsidRPr="00166CCA">
        <w:rPr>
          <w:lang w:val="en-IN"/>
        </w:rPr>
        <w:lastRenderedPageBreak/>
        <w:t xml:space="preserve">Actively participated in </w:t>
      </w:r>
      <w:r w:rsidRPr="00166CCA">
        <w:rPr>
          <w:b/>
          <w:bCs/>
          <w:lang w:val="en-IN"/>
        </w:rPr>
        <w:t>C.I.G certificate updates</w:t>
      </w:r>
      <w:r w:rsidRPr="00166CCA">
        <w:rPr>
          <w:lang w:val="en-IN"/>
        </w:rPr>
        <w:t xml:space="preserve"> and connectivity tests with BASIS teams.</w:t>
      </w:r>
    </w:p>
    <w:p w14:paraId="70C3321D" w14:textId="77777777" w:rsidR="00166CCA" w:rsidRPr="00166CCA" w:rsidRDefault="00166CCA" w:rsidP="006A2DB0">
      <w:pPr>
        <w:numPr>
          <w:ilvl w:val="0"/>
          <w:numId w:val="17"/>
        </w:numPr>
        <w:jc w:val="both"/>
        <w:rPr>
          <w:lang w:val="en-IN"/>
        </w:rPr>
      </w:pPr>
      <w:r w:rsidRPr="00166CCA">
        <w:rPr>
          <w:lang w:val="en-IN"/>
        </w:rPr>
        <w:t xml:space="preserve">Led </w:t>
      </w:r>
      <w:r w:rsidRPr="00166CCA">
        <w:rPr>
          <w:b/>
          <w:bCs/>
          <w:lang w:val="en-IN"/>
        </w:rPr>
        <w:t>client workshops</w:t>
      </w:r>
      <w:r w:rsidRPr="00166CCA">
        <w:rPr>
          <w:lang w:val="en-IN"/>
        </w:rPr>
        <w:t xml:space="preserve"> to understand business challenges and formulate optimal solutions.</w:t>
      </w:r>
    </w:p>
    <w:p w14:paraId="0B667BFF" w14:textId="1D844858" w:rsidR="00166CCA" w:rsidRPr="00166CCA" w:rsidRDefault="00166CCA" w:rsidP="006A2DB0">
      <w:pPr>
        <w:numPr>
          <w:ilvl w:val="0"/>
          <w:numId w:val="17"/>
        </w:numPr>
        <w:jc w:val="both"/>
        <w:rPr>
          <w:lang w:val="en-IN"/>
        </w:rPr>
      </w:pPr>
      <w:r w:rsidRPr="00166CCA">
        <w:rPr>
          <w:lang w:val="en-IN"/>
        </w:rPr>
        <w:t xml:space="preserve">Documented test cases and provided </w:t>
      </w:r>
      <w:r w:rsidRPr="00166CCA">
        <w:rPr>
          <w:b/>
          <w:bCs/>
          <w:lang w:val="en-IN"/>
        </w:rPr>
        <w:t>weekly team review updates</w:t>
      </w:r>
      <w:r w:rsidRPr="00166CCA">
        <w:rPr>
          <w:lang w:val="en-IN"/>
        </w:rPr>
        <w:t xml:space="preserve"> to </w:t>
      </w:r>
      <w:r w:rsidR="006A2DB0">
        <w:rPr>
          <w:lang w:val="en-IN"/>
        </w:rPr>
        <w:t>client.</w:t>
      </w:r>
    </w:p>
    <w:p w14:paraId="0DE95E5A" w14:textId="77777777" w:rsidR="00D767E9" w:rsidRDefault="00D767E9" w:rsidP="006A2DB0">
      <w:pPr>
        <w:jc w:val="both"/>
      </w:pPr>
    </w:p>
    <w:p w14:paraId="5C59B3E8" w14:textId="77777777" w:rsidR="005A0D1D" w:rsidRDefault="005A0D1D" w:rsidP="006A2DB0">
      <w:pPr>
        <w:jc w:val="both"/>
      </w:pPr>
    </w:p>
    <w:p w14:paraId="29DA4F82" w14:textId="77777777" w:rsidR="005A0D1D" w:rsidRDefault="005A0D1D" w:rsidP="006A2DB0">
      <w:pPr>
        <w:pStyle w:val="ListParagraph"/>
        <w:ind w:left="284"/>
        <w:jc w:val="both"/>
      </w:pPr>
    </w:p>
    <w:p w14:paraId="1B0A619E" w14:textId="7299AB8B" w:rsidR="005A0D1D" w:rsidRPr="006A2DB0" w:rsidRDefault="005A0D1D" w:rsidP="006A2DB0">
      <w:pPr>
        <w:jc w:val="both"/>
        <w:rPr>
          <w:b/>
          <w:iCs/>
        </w:rPr>
      </w:pPr>
      <w:r w:rsidRPr="006A2DB0">
        <w:rPr>
          <w:b/>
          <w:iCs/>
        </w:rPr>
        <w:t>Client: Electro Steel Casting</w:t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="00D767E9" w:rsidRPr="006A2DB0">
        <w:rPr>
          <w:b/>
          <w:iCs/>
        </w:rPr>
        <w:tab/>
        <w:t xml:space="preserve"> April</w:t>
      </w:r>
      <w:r w:rsidRPr="006A2DB0">
        <w:rPr>
          <w:b/>
          <w:iCs/>
        </w:rPr>
        <w:t xml:space="preserve"> 2020 - </w:t>
      </w:r>
      <w:r w:rsidR="00D767E9" w:rsidRPr="006A2DB0">
        <w:rPr>
          <w:b/>
          <w:iCs/>
        </w:rPr>
        <w:t>Dec</w:t>
      </w:r>
      <w:r w:rsidRPr="006A2DB0">
        <w:rPr>
          <w:b/>
          <w:iCs/>
        </w:rPr>
        <w:t xml:space="preserve"> 2021</w:t>
      </w:r>
    </w:p>
    <w:p w14:paraId="784FB001" w14:textId="77777777" w:rsidR="005A0D1D" w:rsidRPr="006A2DB0" w:rsidRDefault="005A0D1D" w:rsidP="006A2DB0">
      <w:pPr>
        <w:jc w:val="both"/>
        <w:rPr>
          <w:b/>
          <w:iCs/>
        </w:rPr>
      </w:pPr>
      <w:r w:rsidRPr="006A2DB0">
        <w:rPr>
          <w:b/>
          <w:iCs/>
        </w:rPr>
        <w:t xml:space="preserve">Project: Support Project, SAP ECC 6.0 </w:t>
      </w:r>
    </w:p>
    <w:p w14:paraId="24200CC1" w14:textId="77777777" w:rsidR="005A0D1D" w:rsidRPr="006A2DB0" w:rsidRDefault="005A0D1D" w:rsidP="006A2DB0">
      <w:pPr>
        <w:jc w:val="both"/>
        <w:rPr>
          <w:b/>
          <w:iCs/>
        </w:rPr>
      </w:pPr>
      <w:r w:rsidRPr="006A2DB0">
        <w:rPr>
          <w:b/>
          <w:iCs/>
        </w:rPr>
        <w:t>Role: SAP MM Trainee Consultant</w:t>
      </w:r>
    </w:p>
    <w:p w14:paraId="7C95FB49" w14:textId="77777777" w:rsidR="005A0D1D" w:rsidRPr="006A2DB0" w:rsidRDefault="005A0D1D" w:rsidP="006A2DB0">
      <w:pPr>
        <w:jc w:val="both"/>
        <w:rPr>
          <w:b/>
          <w:iCs/>
        </w:rPr>
      </w:pPr>
      <w:r w:rsidRPr="006A2DB0">
        <w:rPr>
          <w:b/>
          <w:iCs/>
        </w:rPr>
        <w:t>Responsibilities:</w:t>
      </w:r>
    </w:p>
    <w:p w14:paraId="20D6220C" w14:textId="77777777" w:rsidR="005A0D1D" w:rsidRDefault="005A0D1D" w:rsidP="006A2DB0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  <w:rPr>
          <w:lang w:val="en-IN"/>
        </w:rPr>
      </w:pPr>
      <w:r>
        <w:rPr>
          <w:lang w:val="en-IN"/>
        </w:rPr>
        <w:t>Checking Open Tickets and Close as per Priority</w:t>
      </w:r>
    </w:p>
    <w:p w14:paraId="51E4EA05" w14:textId="77777777" w:rsidR="005A0D1D" w:rsidRDefault="005A0D1D" w:rsidP="006A2DB0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>
        <w:t>Monitoring monthly SLA and plans to work towards target.</w:t>
      </w:r>
    </w:p>
    <w:p w14:paraId="55F29C7B" w14:textId="77777777" w:rsidR="005A0D1D" w:rsidRDefault="005A0D1D" w:rsidP="006A2DB0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>
        <w:t>Good communication and convincing skills</w:t>
      </w:r>
    </w:p>
    <w:p w14:paraId="5769EC48" w14:textId="77777777" w:rsidR="005A0D1D" w:rsidRDefault="005A0D1D" w:rsidP="006A2DB0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>
        <w:t>Key User Training.</w:t>
      </w:r>
    </w:p>
    <w:p w14:paraId="159A5895" w14:textId="77777777" w:rsidR="005A0D1D" w:rsidRDefault="005A0D1D" w:rsidP="006A2DB0">
      <w:pPr>
        <w:pStyle w:val="ListParagraph"/>
        <w:widowControl w:val="0"/>
        <w:numPr>
          <w:ilvl w:val="0"/>
          <w:numId w:val="11"/>
        </w:numPr>
        <w:autoSpaceDE w:val="0"/>
        <w:autoSpaceDN w:val="0"/>
        <w:ind w:left="284" w:hanging="284"/>
        <w:contextualSpacing w:val="0"/>
        <w:jc w:val="both"/>
      </w:pPr>
      <w:r>
        <w:t>Interact with other Functional Consultants as per the requirement.</w:t>
      </w:r>
    </w:p>
    <w:p w14:paraId="19A19F83" w14:textId="687113CB" w:rsidR="005A0D1D" w:rsidRDefault="005A0D1D" w:rsidP="006A2DB0">
      <w:pPr>
        <w:jc w:val="both"/>
      </w:pPr>
      <w:r>
        <w:t>Providing solutions to users in MM and providing configuration changes whenever required</w:t>
      </w:r>
    </w:p>
    <w:p w14:paraId="17246137" w14:textId="77777777" w:rsidR="00AB71D4" w:rsidRDefault="00AB71D4" w:rsidP="006A2DB0">
      <w:pPr>
        <w:jc w:val="both"/>
      </w:pPr>
    </w:p>
    <w:p w14:paraId="72EC78D6" w14:textId="77777777" w:rsidR="00AB71D4" w:rsidRDefault="00AB71D4" w:rsidP="006A2DB0">
      <w:pPr>
        <w:jc w:val="both"/>
      </w:pPr>
    </w:p>
    <w:p w14:paraId="11666B75" w14:textId="77777777" w:rsidR="005A0D1D" w:rsidRPr="00966E32" w:rsidRDefault="005A0D1D" w:rsidP="006A2DB0">
      <w:pPr>
        <w:jc w:val="both"/>
      </w:pPr>
    </w:p>
    <w:p w14:paraId="55F5CEA9" w14:textId="77777777" w:rsidR="00E969DD" w:rsidRDefault="00E969DD" w:rsidP="006A2DB0">
      <w:pPr>
        <w:jc w:val="both"/>
        <w:rPr>
          <w:b/>
          <w:bCs/>
        </w:rPr>
      </w:pPr>
    </w:p>
    <w:p w14:paraId="73DAA853" w14:textId="5C80A53A" w:rsidR="008756E8" w:rsidRPr="006A2DB0" w:rsidRDefault="00E969DD" w:rsidP="006A2DB0">
      <w:pPr>
        <w:jc w:val="both"/>
        <w:rPr>
          <w:b/>
          <w:iCs/>
        </w:rPr>
      </w:pPr>
      <w:r w:rsidRPr="006A2DB0">
        <w:rPr>
          <w:b/>
          <w:iCs/>
        </w:rPr>
        <w:t xml:space="preserve">Client: </w:t>
      </w:r>
      <w:r w:rsidR="008756E8" w:rsidRPr="006A2DB0">
        <w:rPr>
          <w:b/>
          <w:iCs/>
        </w:rPr>
        <w:t>Sujeet Industries Pvt. Ltd</w:t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Pr="006A2DB0">
        <w:rPr>
          <w:b/>
          <w:iCs/>
        </w:rPr>
        <w:tab/>
      </w:r>
      <w:r w:rsidR="008756E8" w:rsidRPr="006A2DB0">
        <w:rPr>
          <w:b/>
          <w:iCs/>
        </w:rPr>
        <w:t>April 2019-</w:t>
      </w:r>
      <w:r w:rsidR="005A0D1D" w:rsidRPr="006A2DB0">
        <w:rPr>
          <w:b/>
          <w:iCs/>
        </w:rPr>
        <w:t>March</w:t>
      </w:r>
      <w:r w:rsidR="008756E8" w:rsidRPr="006A2DB0">
        <w:rPr>
          <w:b/>
          <w:iCs/>
        </w:rPr>
        <w:t xml:space="preserve"> 202</w:t>
      </w:r>
      <w:r w:rsidR="005A0D1D" w:rsidRPr="006A2DB0">
        <w:rPr>
          <w:b/>
          <w:iCs/>
        </w:rPr>
        <w:t>0</w:t>
      </w:r>
    </w:p>
    <w:p w14:paraId="26A86EC8" w14:textId="52FE1C20" w:rsidR="00E969DD" w:rsidRPr="006A2DB0" w:rsidRDefault="00E969DD" w:rsidP="006A2DB0">
      <w:pPr>
        <w:jc w:val="both"/>
        <w:rPr>
          <w:b/>
          <w:iCs/>
        </w:rPr>
      </w:pPr>
      <w:r w:rsidRPr="006A2DB0">
        <w:rPr>
          <w:b/>
          <w:iCs/>
        </w:rPr>
        <w:t xml:space="preserve">Role: </w:t>
      </w:r>
      <w:r w:rsidR="008756E8" w:rsidRPr="006A2DB0">
        <w:rPr>
          <w:b/>
          <w:iCs/>
        </w:rPr>
        <w:t>SAP MM end user</w:t>
      </w:r>
    </w:p>
    <w:p w14:paraId="30B12CFF" w14:textId="47E253CF" w:rsidR="008756E8" w:rsidRPr="006A2DB0" w:rsidRDefault="00E969DD" w:rsidP="006A2DB0">
      <w:pPr>
        <w:jc w:val="both"/>
        <w:rPr>
          <w:b/>
          <w:iCs/>
        </w:rPr>
      </w:pPr>
      <w:r w:rsidRPr="006A2DB0">
        <w:rPr>
          <w:b/>
          <w:iCs/>
        </w:rPr>
        <w:t>Responsibilities:</w:t>
      </w:r>
    </w:p>
    <w:p w14:paraId="6A9ECC90" w14:textId="2F47A82E" w:rsidR="008756E8" w:rsidRPr="008756E8" w:rsidRDefault="008756E8" w:rsidP="006A2DB0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>
        <w:rPr>
          <w:rStyle w:val="normaltextrun"/>
        </w:rPr>
        <w:t>Administered SAP MM modules to support end-to-end materials management processes, including procurement, inventory management, and logistics.</w:t>
      </w:r>
      <w:r>
        <w:rPr>
          <w:rStyle w:val="eop"/>
        </w:rPr>
        <w:t> </w:t>
      </w:r>
    </w:p>
    <w:p w14:paraId="691A990F" w14:textId="77777777" w:rsidR="008756E8" w:rsidRDefault="008756E8" w:rsidP="006A2DB0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>Conducted regular system transactions, such as purchase requisitions, purchase orders, goods receipts, and invoice verification, ensuring accuracy and compliance with organizational policies.</w:t>
      </w:r>
      <w:r>
        <w:rPr>
          <w:rStyle w:val="eop"/>
        </w:rPr>
        <w:t> </w:t>
      </w:r>
    </w:p>
    <w:p w14:paraId="53BA5A05" w14:textId="1DC16F8E" w:rsidR="00E969DD" w:rsidRPr="008756E8" w:rsidRDefault="008756E8" w:rsidP="006A2DB0">
      <w:pPr>
        <w:pStyle w:val="paragraph"/>
        <w:numPr>
          <w:ilvl w:val="0"/>
          <w:numId w:val="10"/>
        </w:numPr>
        <w:spacing w:before="0" w:beforeAutospacing="0" w:after="0" w:afterAutospacing="0"/>
        <w:jc w:val="both"/>
        <w:textAlignment w:val="baseline"/>
      </w:pPr>
      <w:r>
        <w:rPr>
          <w:rStyle w:val="normaltextrun"/>
          <w:lang w:val="en-US"/>
        </w:rPr>
        <w:t>Resolved user issues and provided ongoing support, contributing to a 15% decrease in support tickets and increased user satisfaction. </w:t>
      </w:r>
    </w:p>
    <w:p w14:paraId="416E74D5" w14:textId="77777777" w:rsidR="000E2BAC" w:rsidRPr="00E969DD" w:rsidRDefault="000E2BAC" w:rsidP="006A2DB0">
      <w:pPr>
        <w:spacing w:line="276" w:lineRule="auto"/>
        <w:jc w:val="both"/>
        <w:rPr>
          <w:rFonts w:ascii="Arial" w:hAnsi="Arial" w:cs="Arial"/>
          <w:bCs/>
          <w:color w:val="000000"/>
        </w:rPr>
      </w:pPr>
    </w:p>
    <w:p w14:paraId="033D6F33" w14:textId="77777777" w:rsidR="00C5300D" w:rsidRPr="00966E32" w:rsidRDefault="00C5300D" w:rsidP="006A2DB0">
      <w:pPr>
        <w:jc w:val="both"/>
      </w:pPr>
    </w:p>
    <w:p w14:paraId="720EB36F" w14:textId="77777777" w:rsidR="0078679B" w:rsidRPr="00983E09" w:rsidRDefault="0078679B" w:rsidP="006A2DB0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6A2DB0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36DCD82C" w14:textId="5F922725" w:rsidR="005A0D1D" w:rsidRDefault="00885989" w:rsidP="006A2DB0">
      <w:pPr>
        <w:pStyle w:val="ListParagraph"/>
        <w:numPr>
          <w:ilvl w:val="0"/>
          <w:numId w:val="9"/>
        </w:numPr>
        <w:ind w:left="284" w:hanging="284"/>
        <w:jc w:val="both"/>
      </w:pPr>
      <w:r w:rsidRPr="005E349E">
        <w:t>B.</w:t>
      </w:r>
      <w:r>
        <w:t>E</w:t>
      </w:r>
      <w:r w:rsidRPr="005E349E">
        <w:t>,</w:t>
      </w:r>
      <w:r>
        <w:t xml:space="preserve"> Mechanical</w:t>
      </w:r>
      <w:r w:rsidRPr="005E349E">
        <w:t xml:space="preserve"> Engineering</w:t>
      </w:r>
      <w:r w:rsidRPr="00B20B7F">
        <w:t>,</w:t>
      </w:r>
      <w:r>
        <w:t xml:space="preserve"> NDMVPS’KBT COE</w:t>
      </w:r>
      <w:r w:rsidR="005A0D1D">
        <w:t>,</w:t>
      </w:r>
      <w:r>
        <w:t xml:space="preserve"> </w:t>
      </w:r>
      <w:r w:rsidR="005A0D1D">
        <w:t>Nashik, India</w:t>
      </w:r>
      <w:r>
        <w:t>.</w:t>
      </w:r>
    </w:p>
    <w:p w14:paraId="52DD3472" w14:textId="45AFD7E6" w:rsidR="005A0D1D" w:rsidRPr="005E349E" w:rsidRDefault="005A0D1D" w:rsidP="006A2DB0">
      <w:pPr>
        <w:pStyle w:val="ListParagraph"/>
        <w:numPr>
          <w:ilvl w:val="0"/>
          <w:numId w:val="9"/>
        </w:numPr>
        <w:ind w:left="284" w:hanging="284"/>
        <w:jc w:val="both"/>
      </w:pPr>
      <w:r>
        <w:t>Diploma in Mechanical Engineering from Sandip Polytechnic, Nashik, India</w:t>
      </w:r>
    </w:p>
    <w:p w14:paraId="08FE82EA" w14:textId="665C1347" w:rsidR="0078679B" w:rsidRPr="00983E09" w:rsidRDefault="0078679B" w:rsidP="006A2DB0">
      <w:pPr>
        <w:pStyle w:val="ListParagraph"/>
        <w:ind w:left="284"/>
        <w:jc w:val="both"/>
        <w:rPr>
          <w:color w:val="000000"/>
        </w:rPr>
      </w:pPr>
    </w:p>
    <w:p w14:paraId="6A84910E" w14:textId="77777777" w:rsidR="00AB71D4" w:rsidRPr="00983E09" w:rsidRDefault="00AB71D4" w:rsidP="006A2DB0">
      <w:pPr>
        <w:pStyle w:val="ListParagraph"/>
        <w:ind w:left="284"/>
        <w:jc w:val="both"/>
        <w:rPr>
          <w:color w:val="000000"/>
        </w:rPr>
      </w:pPr>
    </w:p>
    <w:sectPr w:rsidR="00AB71D4" w:rsidRPr="00983E09" w:rsidSect="000304BE">
      <w:headerReference w:type="default" r:id="rId8"/>
      <w:footerReference w:type="default" r:id="rId9"/>
      <w:pgSz w:w="12240" w:h="15840"/>
      <w:pgMar w:top="1440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42D1A" w14:textId="77777777" w:rsidR="00DE7E71" w:rsidRDefault="00DE7E71" w:rsidP="00443F13">
      <w:r>
        <w:separator/>
      </w:r>
    </w:p>
  </w:endnote>
  <w:endnote w:type="continuationSeparator" w:id="0">
    <w:p w14:paraId="123C3CEE" w14:textId="77777777" w:rsidR="00DE7E71" w:rsidRDefault="00DE7E71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525130AA" w14:textId="7ED8C626" w:rsidR="0038102F" w:rsidRPr="00E969DD" w:rsidRDefault="008B49EE" w:rsidP="00E969DD"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 w:rsidR="00E969DD">
      <w:tab/>
      <w:t xml:space="preserve">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25D48" w14:textId="77777777" w:rsidR="00DE7E71" w:rsidRDefault="00DE7E71" w:rsidP="00443F13">
      <w:r>
        <w:separator/>
      </w:r>
    </w:p>
  </w:footnote>
  <w:footnote w:type="continuationSeparator" w:id="0">
    <w:p w14:paraId="37562A38" w14:textId="77777777" w:rsidR="00DE7E71" w:rsidRDefault="00DE7E71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1F06" w14:textId="7D69FB83" w:rsidR="00EE60C1" w:rsidRPr="00966E32" w:rsidRDefault="007F7031" w:rsidP="009104BB">
    <w:pPr>
      <w:shd w:val="clear" w:color="auto" w:fill="FFFFFF"/>
      <w:ind w:left="4320"/>
      <w:textAlignment w:val="baseline"/>
      <w:rPr>
        <w:rFonts w:ascii="Garamond" w:hAnsi="Garamond" w:cs="Segoe UI"/>
        <w:sz w:val="36"/>
        <w:szCs w:val="36"/>
      </w:rPr>
    </w:pPr>
    <w:r w:rsidRPr="00966E32">
      <w:rPr>
        <w:rFonts w:ascii="Garamond" w:hAnsi="Garamond"/>
        <w:b/>
        <w:bCs/>
        <w:caps/>
        <w:noProof/>
        <w:spacing w:val="40"/>
        <w:sz w:val="48"/>
        <w:szCs w:val="48"/>
      </w:rPr>
      <w:drawing>
        <wp:anchor distT="0" distB="0" distL="114300" distR="114300" simplePos="0" relativeHeight="251659264" behindDoc="0" locked="0" layoutInCell="1" allowOverlap="1" wp14:anchorId="746E0C6D" wp14:editId="378D5E4B">
          <wp:simplePos x="0" y="0"/>
          <wp:positionH relativeFrom="margin">
            <wp:posOffset>76200</wp:posOffset>
          </wp:positionH>
          <wp:positionV relativeFrom="paragraph">
            <wp:posOffset>-6350</wp:posOffset>
          </wp:positionV>
          <wp:extent cx="2260600" cy="482600"/>
          <wp:effectExtent l="0" t="0" r="6350" b="0"/>
          <wp:wrapNone/>
          <wp:docPr id="739927388" name="Picture 73992738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6E32">
      <w:rPr>
        <w:rFonts w:ascii="Garamond" w:hAnsi="Garamond"/>
        <w:b/>
        <w:bCs/>
        <w:sz w:val="36"/>
        <w:szCs w:val="36"/>
      </w:rPr>
      <w:t xml:space="preserve">      </w:t>
    </w:r>
    <w:r w:rsidR="001955DB">
      <w:rPr>
        <w:rFonts w:ascii="Garamond" w:hAnsi="Garamond"/>
        <w:b/>
        <w:bCs/>
        <w:sz w:val="36"/>
        <w:szCs w:val="36"/>
      </w:rPr>
      <w:t xml:space="preserve">               SAGAR RAJODIYA</w:t>
    </w:r>
  </w:p>
  <w:p w14:paraId="786074C7" w14:textId="43A0415A" w:rsidR="00C60CF0" w:rsidRPr="00966E32" w:rsidRDefault="00966E32" w:rsidP="00966E32">
    <w:pPr>
      <w:ind w:left="6480"/>
      <w:rPr>
        <w:rFonts w:eastAsia="MS Mincho"/>
        <w:sz w:val="28"/>
        <w:szCs w:val="28"/>
        <w:lang w:eastAsia="ja-JP"/>
      </w:rPr>
    </w:pPr>
    <w:r>
      <w:rPr>
        <w:color w:val="000000"/>
        <w:sz w:val="28"/>
        <w:szCs w:val="28"/>
      </w:rPr>
      <w:t xml:space="preserve">   </w:t>
    </w:r>
    <w:r w:rsidR="00287938" w:rsidRPr="00966E32">
      <w:rPr>
        <w:color w:val="000000"/>
        <w:sz w:val="28"/>
        <w:szCs w:val="28"/>
      </w:rPr>
      <w:t>A</w:t>
    </w:r>
    <w:r w:rsidRPr="00966E32">
      <w:rPr>
        <w:color w:val="000000"/>
        <w:sz w:val="28"/>
        <w:szCs w:val="28"/>
      </w:rPr>
      <w:t xml:space="preserve">riba </w:t>
    </w:r>
    <w:r w:rsidR="00287938" w:rsidRPr="00966E32">
      <w:rPr>
        <w:color w:val="000000"/>
        <w:sz w:val="28"/>
        <w:szCs w:val="28"/>
      </w:rPr>
      <w:t>C</w:t>
    </w:r>
    <w:r w:rsidRPr="00966E32">
      <w:rPr>
        <w:color w:val="000000"/>
        <w:sz w:val="28"/>
        <w:szCs w:val="28"/>
      </w:rPr>
      <w:t>onsultant</w:t>
    </w:r>
  </w:p>
  <w:p w14:paraId="66D5AC11" w14:textId="228F69A5" w:rsidR="00B91141" w:rsidRPr="00966E32" w:rsidRDefault="00B91141" w:rsidP="00966E32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13793ABA"/>
    <w:multiLevelType w:val="hybridMultilevel"/>
    <w:tmpl w:val="411EA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121D7"/>
    <w:multiLevelType w:val="hybridMultilevel"/>
    <w:tmpl w:val="C4408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35062"/>
    <w:multiLevelType w:val="hybridMultilevel"/>
    <w:tmpl w:val="0A887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E2244DB"/>
    <w:multiLevelType w:val="hybridMultilevel"/>
    <w:tmpl w:val="A5C29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14F2A"/>
    <w:multiLevelType w:val="hybridMultilevel"/>
    <w:tmpl w:val="66229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D27C3"/>
    <w:multiLevelType w:val="multilevel"/>
    <w:tmpl w:val="4CB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87DE8"/>
    <w:multiLevelType w:val="hybridMultilevel"/>
    <w:tmpl w:val="DFBCC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B31EB"/>
    <w:multiLevelType w:val="hybridMultilevel"/>
    <w:tmpl w:val="744C0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2572D"/>
    <w:multiLevelType w:val="hybridMultilevel"/>
    <w:tmpl w:val="115EA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9" w15:restartNumberingAfterBreak="0">
    <w:nsid w:val="6F671198"/>
    <w:multiLevelType w:val="hybridMultilevel"/>
    <w:tmpl w:val="6E843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17"/>
  </w:num>
  <w:num w:numId="2" w16cid:durableId="215437654">
    <w:abstractNumId w:val="7"/>
  </w:num>
  <w:num w:numId="3" w16cid:durableId="911737060">
    <w:abstractNumId w:val="3"/>
  </w:num>
  <w:num w:numId="4" w16cid:durableId="1480002429">
    <w:abstractNumId w:val="15"/>
  </w:num>
  <w:num w:numId="5" w16cid:durableId="1260333708">
    <w:abstractNumId w:val="18"/>
  </w:num>
  <w:num w:numId="6" w16cid:durableId="560139201">
    <w:abstractNumId w:val="14"/>
  </w:num>
  <w:num w:numId="7" w16cid:durableId="2132287045">
    <w:abstractNumId w:val="16"/>
  </w:num>
  <w:num w:numId="8" w16cid:durableId="303581988">
    <w:abstractNumId w:val="19"/>
  </w:num>
  <w:num w:numId="9" w16cid:durableId="262344695">
    <w:abstractNumId w:val="8"/>
  </w:num>
  <w:num w:numId="10" w16cid:durableId="24447188">
    <w:abstractNumId w:val="13"/>
  </w:num>
  <w:num w:numId="11" w16cid:durableId="152796278">
    <w:abstractNumId w:val="12"/>
  </w:num>
  <w:num w:numId="12" w16cid:durableId="1748385466">
    <w:abstractNumId w:val="5"/>
  </w:num>
  <w:num w:numId="13" w16cid:durableId="592398551">
    <w:abstractNumId w:val="4"/>
  </w:num>
  <w:num w:numId="14" w16cid:durableId="2001810299">
    <w:abstractNumId w:val="11"/>
  </w:num>
  <w:num w:numId="15" w16cid:durableId="181290312">
    <w:abstractNumId w:val="9"/>
  </w:num>
  <w:num w:numId="16" w16cid:durableId="250507018">
    <w:abstractNumId w:val="6"/>
  </w:num>
  <w:num w:numId="17" w16cid:durableId="815495284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767A"/>
    <w:rsid w:val="000100F2"/>
    <w:rsid w:val="00014797"/>
    <w:rsid w:val="00016158"/>
    <w:rsid w:val="00023084"/>
    <w:rsid w:val="00024AD3"/>
    <w:rsid w:val="00025060"/>
    <w:rsid w:val="000266B6"/>
    <w:rsid w:val="000304BE"/>
    <w:rsid w:val="0003210E"/>
    <w:rsid w:val="00032E77"/>
    <w:rsid w:val="00035049"/>
    <w:rsid w:val="000424B7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66B9F"/>
    <w:rsid w:val="00072AA5"/>
    <w:rsid w:val="00072E5A"/>
    <w:rsid w:val="000941FA"/>
    <w:rsid w:val="000A01FF"/>
    <w:rsid w:val="000A120B"/>
    <w:rsid w:val="000A3E64"/>
    <w:rsid w:val="000B11F4"/>
    <w:rsid w:val="000B2CDB"/>
    <w:rsid w:val="000B7177"/>
    <w:rsid w:val="000C1070"/>
    <w:rsid w:val="000C6BE8"/>
    <w:rsid w:val="000D0EBE"/>
    <w:rsid w:val="000D2A3E"/>
    <w:rsid w:val="000D43C0"/>
    <w:rsid w:val="000D4AF9"/>
    <w:rsid w:val="000E0183"/>
    <w:rsid w:val="000E02C7"/>
    <w:rsid w:val="000E2BAC"/>
    <w:rsid w:val="000F349C"/>
    <w:rsid w:val="000F40C0"/>
    <w:rsid w:val="000F4CF8"/>
    <w:rsid w:val="000F6D71"/>
    <w:rsid w:val="000F7549"/>
    <w:rsid w:val="000F7CBC"/>
    <w:rsid w:val="00101342"/>
    <w:rsid w:val="00102078"/>
    <w:rsid w:val="001062F4"/>
    <w:rsid w:val="00106A35"/>
    <w:rsid w:val="00113DBE"/>
    <w:rsid w:val="00116F13"/>
    <w:rsid w:val="0012431E"/>
    <w:rsid w:val="00133D88"/>
    <w:rsid w:val="00134337"/>
    <w:rsid w:val="00135E21"/>
    <w:rsid w:val="00136FDD"/>
    <w:rsid w:val="00137930"/>
    <w:rsid w:val="00140085"/>
    <w:rsid w:val="00143F83"/>
    <w:rsid w:val="00147755"/>
    <w:rsid w:val="00150630"/>
    <w:rsid w:val="00150870"/>
    <w:rsid w:val="001508C8"/>
    <w:rsid w:val="001515E0"/>
    <w:rsid w:val="001530A0"/>
    <w:rsid w:val="00153756"/>
    <w:rsid w:val="00156C95"/>
    <w:rsid w:val="0015706F"/>
    <w:rsid w:val="00164DD3"/>
    <w:rsid w:val="00166CCA"/>
    <w:rsid w:val="00170150"/>
    <w:rsid w:val="00177AC6"/>
    <w:rsid w:val="00182DB8"/>
    <w:rsid w:val="00192DAA"/>
    <w:rsid w:val="0019310F"/>
    <w:rsid w:val="00194A0C"/>
    <w:rsid w:val="001955DB"/>
    <w:rsid w:val="001A4871"/>
    <w:rsid w:val="001A7036"/>
    <w:rsid w:val="001B1383"/>
    <w:rsid w:val="001B685F"/>
    <w:rsid w:val="001B7FF0"/>
    <w:rsid w:val="001C149F"/>
    <w:rsid w:val="001C69B0"/>
    <w:rsid w:val="001D0452"/>
    <w:rsid w:val="001D0523"/>
    <w:rsid w:val="001D30FC"/>
    <w:rsid w:val="001D3E38"/>
    <w:rsid w:val="001D6D11"/>
    <w:rsid w:val="001E2DFF"/>
    <w:rsid w:val="001E376A"/>
    <w:rsid w:val="001E4236"/>
    <w:rsid w:val="001E4D6D"/>
    <w:rsid w:val="001E5641"/>
    <w:rsid w:val="001E6D25"/>
    <w:rsid w:val="001F644D"/>
    <w:rsid w:val="001F6E8D"/>
    <w:rsid w:val="001F7FA8"/>
    <w:rsid w:val="00202EB1"/>
    <w:rsid w:val="00204412"/>
    <w:rsid w:val="0021564D"/>
    <w:rsid w:val="00215DA6"/>
    <w:rsid w:val="00216E98"/>
    <w:rsid w:val="00223EC6"/>
    <w:rsid w:val="0022459D"/>
    <w:rsid w:val="002279D8"/>
    <w:rsid w:val="0023146E"/>
    <w:rsid w:val="0023550C"/>
    <w:rsid w:val="00236024"/>
    <w:rsid w:val="00237AC4"/>
    <w:rsid w:val="00240615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563A"/>
    <w:rsid w:val="00267339"/>
    <w:rsid w:val="00277508"/>
    <w:rsid w:val="00280F17"/>
    <w:rsid w:val="002828F3"/>
    <w:rsid w:val="002847AC"/>
    <w:rsid w:val="00284847"/>
    <w:rsid w:val="00285093"/>
    <w:rsid w:val="00287938"/>
    <w:rsid w:val="002A2A65"/>
    <w:rsid w:val="002A2B74"/>
    <w:rsid w:val="002A2EA3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287A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338E"/>
    <w:rsid w:val="002E410D"/>
    <w:rsid w:val="002E74DB"/>
    <w:rsid w:val="002E76D0"/>
    <w:rsid w:val="002E7785"/>
    <w:rsid w:val="002F605B"/>
    <w:rsid w:val="002F6DB4"/>
    <w:rsid w:val="002F6FB8"/>
    <w:rsid w:val="002F7925"/>
    <w:rsid w:val="0030160E"/>
    <w:rsid w:val="00306003"/>
    <w:rsid w:val="00312082"/>
    <w:rsid w:val="00315EFD"/>
    <w:rsid w:val="003215BD"/>
    <w:rsid w:val="00322281"/>
    <w:rsid w:val="003267A3"/>
    <w:rsid w:val="00327E63"/>
    <w:rsid w:val="00332519"/>
    <w:rsid w:val="003406AF"/>
    <w:rsid w:val="00341151"/>
    <w:rsid w:val="00346984"/>
    <w:rsid w:val="003541CA"/>
    <w:rsid w:val="00354F8C"/>
    <w:rsid w:val="00356489"/>
    <w:rsid w:val="003613DE"/>
    <w:rsid w:val="00362C6E"/>
    <w:rsid w:val="00363A53"/>
    <w:rsid w:val="0036703E"/>
    <w:rsid w:val="00370202"/>
    <w:rsid w:val="00371D55"/>
    <w:rsid w:val="003758B2"/>
    <w:rsid w:val="00376BFB"/>
    <w:rsid w:val="00377899"/>
    <w:rsid w:val="00380161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187C"/>
    <w:rsid w:val="003A381E"/>
    <w:rsid w:val="003A40E4"/>
    <w:rsid w:val="003A53DB"/>
    <w:rsid w:val="003A5A40"/>
    <w:rsid w:val="003A66E4"/>
    <w:rsid w:val="003B5192"/>
    <w:rsid w:val="003B71E6"/>
    <w:rsid w:val="003C07C3"/>
    <w:rsid w:val="003C23B4"/>
    <w:rsid w:val="003C6636"/>
    <w:rsid w:val="003D6EA5"/>
    <w:rsid w:val="003E1AAA"/>
    <w:rsid w:val="003E444F"/>
    <w:rsid w:val="003E601D"/>
    <w:rsid w:val="003E6B57"/>
    <w:rsid w:val="003E71D4"/>
    <w:rsid w:val="003F3CC2"/>
    <w:rsid w:val="003F5F39"/>
    <w:rsid w:val="00400E3E"/>
    <w:rsid w:val="00401F57"/>
    <w:rsid w:val="00402E7B"/>
    <w:rsid w:val="00403B23"/>
    <w:rsid w:val="0040475F"/>
    <w:rsid w:val="00404C95"/>
    <w:rsid w:val="004115E4"/>
    <w:rsid w:val="00422115"/>
    <w:rsid w:val="00422257"/>
    <w:rsid w:val="00423705"/>
    <w:rsid w:val="004365B8"/>
    <w:rsid w:val="00436C23"/>
    <w:rsid w:val="004426D0"/>
    <w:rsid w:val="00443ABC"/>
    <w:rsid w:val="00443F13"/>
    <w:rsid w:val="004463E8"/>
    <w:rsid w:val="00447973"/>
    <w:rsid w:val="004504C4"/>
    <w:rsid w:val="00456E8E"/>
    <w:rsid w:val="00457F60"/>
    <w:rsid w:val="00461501"/>
    <w:rsid w:val="00462DA7"/>
    <w:rsid w:val="0046377E"/>
    <w:rsid w:val="004669A1"/>
    <w:rsid w:val="00466F56"/>
    <w:rsid w:val="00470BD0"/>
    <w:rsid w:val="00471D95"/>
    <w:rsid w:val="00471E3A"/>
    <w:rsid w:val="00471FCB"/>
    <w:rsid w:val="004748E1"/>
    <w:rsid w:val="004848D9"/>
    <w:rsid w:val="00484C4A"/>
    <w:rsid w:val="0048507E"/>
    <w:rsid w:val="00485B34"/>
    <w:rsid w:val="00485CAF"/>
    <w:rsid w:val="00486B6A"/>
    <w:rsid w:val="004A56E8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2C5F"/>
    <w:rsid w:val="00524451"/>
    <w:rsid w:val="00524649"/>
    <w:rsid w:val="00532E85"/>
    <w:rsid w:val="0053565D"/>
    <w:rsid w:val="005417B6"/>
    <w:rsid w:val="00543C38"/>
    <w:rsid w:val="00544121"/>
    <w:rsid w:val="005446D0"/>
    <w:rsid w:val="00547191"/>
    <w:rsid w:val="005504B3"/>
    <w:rsid w:val="005533F9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31FF"/>
    <w:rsid w:val="00593A36"/>
    <w:rsid w:val="00594616"/>
    <w:rsid w:val="005965D6"/>
    <w:rsid w:val="00596F9E"/>
    <w:rsid w:val="005A00A3"/>
    <w:rsid w:val="005A0D1D"/>
    <w:rsid w:val="005A1AA2"/>
    <w:rsid w:val="005A40F5"/>
    <w:rsid w:val="005A67BB"/>
    <w:rsid w:val="005A6F05"/>
    <w:rsid w:val="005B302E"/>
    <w:rsid w:val="005B3536"/>
    <w:rsid w:val="005B3BB8"/>
    <w:rsid w:val="005B4574"/>
    <w:rsid w:val="005C0FB0"/>
    <w:rsid w:val="005C10D4"/>
    <w:rsid w:val="005C726F"/>
    <w:rsid w:val="005D092E"/>
    <w:rsid w:val="005D4C91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52F4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5BA5"/>
    <w:rsid w:val="00685FA9"/>
    <w:rsid w:val="006871FE"/>
    <w:rsid w:val="006967AB"/>
    <w:rsid w:val="006A0A3B"/>
    <w:rsid w:val="006A2DB0"/>
    <w:rsid w:val="006A40F0"/>
    <w:rsid w:val="006A5156"/>
    <w:rsid w:val="006A6BBD"/>
    <w:rsid w:val="006A733F"/>
    <w:rsid w:val="006C01AA"/>
    <w:rsid w:val="006C04F4"/>
    <w:rsid w:val="006C6DD4"/>
    <w:rsid w:val="006C6ED1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4CFE"/>
    <w:rsid w:val="006F7536"/>
    <w:rsid w:val="007075E6"/>
    <w:rsid w:val="0070766B"/>
    <w:rsid w:val="00710804"/>
    <w:rsid w:val="00712613"/>
    <w:rsid w:val="0072047E"/>
    <w:rsid w:val="00724D14"/>
    <w:rsid w:val="00726527"/>
    <w:rsid w:val="007275AF"/>
    <w:rsid w:val="00727E2B"/>
    <w:rsid w:val="0073451E"/>
    <w:rsid w:val="007412F3"/>
    <w:rsid w:val="00741F0E"/>
    <w:rsid w:val="00747933"/>
    <w:rsid w:val="00750B66"/>
    <w:rsid w:val="007510F2"/>
    <w:rsid w:val="00751EB1"/>
    <w:rsid w:val="007525AB"/>
    <w:rsid w:val="007527AF"/>
    <w:rsid w:val="00756BAD"/>
    <w:rsid w:val="00757BF4"/>
    <w:rsid w:val="0076010E"/>
    <w:rsid w:val="007625AA"/>
    <w:rsid w:val="0076357F"/>
    <w:rsid w:val="00763DB8"/>
    <w:rsid w:val="00764457"/>
    <w:rsid w:val="00764FEB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5EC2"/>
    <w:rsid w:val="007A733A"/>
    <w:rsid w:val="007A7C37"/>
    <w:rsid w:val="007B46B4"/>
    <w:rsid w:val="007B6BCB"/>
    <w:rsid w:val="007C3054"/>
    <w:rsid w:val="007C45DE"/>
    <w:rsid w:val="007C72F6"/>
    <w:rsid w:val="007D01D5"/>
    <w:rsid w:val="007D1301"/>
    <w:rsid w:val="007D28D1"/>
    <w:rsid w:val="007D3073"/>
    <w:rsid w:val="007D4BEA"/>
    <w:rsid w:val="007D7A3A"/>
    <w:rsid w:val="007E22A9"/>
    <w:rsid w:val="007E3C67"/>
    <w:rsid w:val="007E3D68"/>
    <w:rsid w:val="007E5188"/>
    <w:rsid w:val="007E6544"/>
    <w:rsid w:val="007E668B"/>
    <w:rsid w:val="007E7C8C"/>
    <w:rsid w:val="007F04E4"/>
    <w:rsid w:val="007F23E6"/>
    <w:rsid w:val="007F2B5E"/>
    <w:rsid w:val="007F34FD"/>
    <w:rsid w:val="007F7031"/>
    <w:rsid w:val="00804F36"/>
    <w:rsid w:val="00807EAF"/>
    <w:rsid w:val="00822B5C"/>
    <w:rsid w:val="00823864"/>
    <w:rsid w:val="008278FE"/>
    <w:rsid w:val="00835C10"/>
    <w:rsid w:val="008365C2"/>
    <w:rsid w:val="00837127"/>
    <w:rsid w:val="00837A4B"/>
    <w:rsid w:val="008423F7"/>
    <w:rsid w:val="008428EF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756E8"/>
    <w:rsid w:val="0088389E"/>
    <w:rsid w:val="00885989"/>
    <w:rsid w:val="00895BCD"/>
    <w:rsid w:val="00896B08"/>
    <w:rsid w:val="008A07EF"/>
    <w:rsid w:val="008A1A2D"/>
    <w:rsid w:val="008A52F8"/>
    <w:rsid w:val="008B3106"/>
    <w:rsid w:val="008B49EE"/>
    <w:rsid w:val="008B5886"/>
    <w:rsid w:val="008B6A20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2E93"/>
    <w:rsid w:val="009071BC"/>
    <w:rsid w:val="009104BB"/>
    <w:rsid w:val="009118A1"/>
    <w:rsid w:val="0091420D"/>
    <w:rsid w:val="0091472A"/>
    <w:rsid w:val="00916B40"/>
    <w:rsid w:val="009170EE"/>
    <w:rsid w:val="00925559"/>
    <w:rsid w:val="00925C9E"/>
    <w:rsid w:val="009418BB"/>
    <w:rsid w:val="00943777"/>
    <w:rsid w:val="009439A5"/>
    <w:rsid w:val="009466AA"/>
    <w:rsid w:val="009524EB"/>
    <w:rsid w:val="00952B1A"/>
    <w:rsid w:val="009536DD"/>
    <w:rsid w:val="009537C5"/>
    <w:rsid w:val="00953AE4"/>
    <w:rsid w:val="00954C44"/>
    <w:rsid w:val="0096177A"/>
    <w:rsid w:val="009651BF"/>
    <w:rsid w:val="00966E32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26F5"/>
    <w:rsid w:val="009A655A"/>
    <w:rsid w:val="009A781E"/>
    <w:rsid w:val="009B1F2D"/>
    <w:rsid w:val="009B414D"/>
    <w:rsid w:val="009B43E3"/>
    <w:rsid w:val="009C579B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758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5739D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B71D4"/>
    <w:rsid w:val="00AD5010"/>
    <w:rsid w:val="00AD734A"/>
    <w:rsid w:val="00AE2064"/>
    <w:rsid w:val="00AE301D"/>
    <w:rsid w:val="00AE52E8"/>
    <w:rsid w:val="00AF03FF"/>
    <w:rsid w:val="00AF0579"/>
    <w:rsid w:val="00AF427A"/>
    <w:rsid w:val="00AF7060"/>
    <w:rsid w:val="00AF73D9"/>
    <w:rsid w:val="00B02CE3"/>
    <w:rsid w:val="00B07247"/>
    <w:rsid w:val="00B100FC"/>
    <w:rsid w:val="00B23751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56660"/>
    <w:rsid w:val="00B62C3F"/>
    <w:rsid w:val="00B665DF"/>
    <w:rsid w:val="00B66D73"/>
    <w:rsid w:val="00B70720"/>
    <w:rsid w:val="00B70E5E"/>
    <w:rsid w:val="00B75EAE"/>
    <w:rsid w:val="00B76B4C"/>
    <w:rsid w:val="00B86EC8"/>
    <w:rsid w:val="00B91141"/>
    <w:rsid w:val="00B911A1"/>
    <w:rsid w:val="00B93572"/>
    <w:rsid w:val="00B938F1"/>
    <w:rsid w:val="00B939A1"/>
    <w:rsid w:val="00B942CB"/>
    <w:rsid w:val="00B94C06"/>
    <w:rsid w:val="00B97461"/>
    <w:rsid w:val="00B9777B"/>
    <w:rsid w:val="00BA51D2"/>
    <w:rsid w:val="00BA5B0C"/>
    <w:rsid w:val="00BB22F1"/>
    <w:rsid w:val="00BB6B19"/>
    <w:rsid w:val="00BC1134"/>
    <w:rsid w:val="00BC2602"/>
    <w:rsid w:val="00BD4284"/>
    <w:rsid w:val="00BD4DE2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171E5"/>
    <w:rsid w:val="00C2160A"/>
    <w:rsid w:val="00C22DD6"/>
    <w:rsid w:val="00C23961"/>
    <w:rsid w:val="00C23ACB"/>
    <w:rsid w:val="00C23BF7"/>
    <w:rsid w:val="00C244ED"/>
    <w:rsid w:val="00C27142"/>
    <w:rsid w:val="00C27C38"/>
    <w:rsid w:val="00C310C3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1939"/>
    <w:rsid w:val="00C52441"/>
    <w:rsid w:val="00C5300D"/>
    <w:rsid w:val="00C536B4"/>
    <w:rsid w:val="00C570BC"/>
    <w:rsid w:val="00C60CF0"/>
    <w:rsid w:val="00C624D2"/>
    <w:rsid w:val="00C64F16"/>
    <w:rsid w:val="00C676FF"/>
    <w:rsid w:val="00C700C3"/>
    <w:rsid w:val="00C723E7"/>
    <w:rsid w:val="00C8381A"/>
    <w:rsid w:val="00C875A5"/>
    <w:rsid w:val="00C951F6"/>
    <w:rsid w:val="00C97D19"/>
    <w:rsid w:val="00CA0357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5E38"/>
    <w:rsid w:val="00D06ED1"/>
    <w:rsid w:val="00D07D77"/>
    <w:rsid w:val="00D07F48"/>
    <w:rsid w:val="00D10CD8"/>
    <w:rsid w:val="00D10D2A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18AA"/>
    <w:rsid w:val="00D43241"/>
    <w:rsid w:val="00D55B9B"/>
    <w:rsid w:val="00D56BC3"/>
    <w:rsid w:val="00D57AE9"/>
    <w:rsid w:val="00D57BE1"/>
    <w:rsid w:val="00D57C16"/>
    <w:rsid w:val="00D62C5A"/>
    <w:rsid w:val="00D64171"/>
    <w:rsid w:val="00D71802"/>
    <w:rsid w:val="00D71E5C"/>
    <w:rsid w:val="00D76550"/>
    <w:rsid w:val="00D767E9"/>
    <w:rsid w:val="00D772B6"/>
    <w:rsid w:val="00D8022A"/>
    <w:rsid w:val="00D815E2"/>
    <w:rsid w:val="00D85802"/>
    <w:rsid w:val="00D867F5"/>
    <w:rsid w:val="00D92596"/>
    <w:rsid w:val="00D9486F"/>
    <w:rsid w:val="00DA2478"/>
    <w:rsid w:val="00DB008B"/>
    <w:rsid w:val="00DB4665"/>
    <w:rsid w:val="00DB6B49"/>
    <w:rsid w:val="00DC16F7"/>
    <w:rsid w:val="00DC3F34"/>
    <w:rsid w:val="00DC591C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E6EC6"/>
    <w:rsid w:val="00DE773D"/>
    <w:rsid w:val="00DE7E71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57588"/>
    <w:rsid w:val="00E60C44"/>
    <w:rsid w:val="00E6186E"/>
    <w:rsid w:val="00E65E07"/>
    <w:rsid w:val="00E67A74"/>
    <w:rsid w:val="00E7053E"/>
    <w:rsid w:val="00E72C00"/>
    <w:rsid w:val="00E748AF"/>
    <w:rsid w:val="00E75DB7"/>
    <w:rsid w:val="00E7675C"/>
    <w:rsid w:val="00E828AD"/>
    <w:rsid w:val="00E84CFD"/>
    <w:rsid w:val="00E90C6A"/>
    <w:rsid w:val="00E91D84"/>
    <w:rsid w:val="00E9402B"/>
    <w:rsid w:val="00E95DF3"/>
    <w:rsid w:val="00E969DD"/>
    <w:rsid w:val="00E97634"/>
    <w:rsid w:val="00EA0F5D"/>
    <w:rsid w:val="00EA6A36"/>
    <w:rsid w:val="00EC0992"/>
    <w:rsid w:val="00EC2C2D"/>
    <w:rsid w:val="00EC5D04"/>
    <w:rsid w:val="00ED0B8C"/>
    <w:rsid w:val="00ED0E71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5E6"/>
    <w:rsid w:val="00F01BD9"/>
    <w:rsid w:val="00F02086"/>
    <w:rsid w:val="00F02F36"/>
    <w:rsid w:val="00F04EA8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11EF"/>
    <w:rsid w:val="00F27B28"/>
    <w:rsid w:val="00F303E3"/>
    <w:rsid w:val="00F30CE9"/>
    <w:rsid w:val="00F30F72"/>
    <w:rsid w:val="00F36375"/>
    <w:rsid w:val="00F37207"/>
    <w:rsid w:val="00F4055C"/>
    <w:rsid w:val="00F40F2C"/>
    <w:rsid w:val="00F4382D"/>
    <w:rsid w:val="00F43965"/>
    <w:rsid w:val="00F442F1"/>
    <w:rsid w:val="00F5050A"/>
    <w:rsid w:val="00F509E2"/>
    <w:rsid w:val="00F536A4"/>
    <w:rsid w:val="00F56F41"/>
    <w:rsid w:val="00F61BE3"/>
    <w:rsid w:val="00F630CE"/>
    <w:rsid w:val="00F658FA"/>
    <w:rsid w:val="00F72D23"/>
    <w:rsid w:val="00F74432"/>
    <w:rsid w:val="00F822ED"/>
    <w:rsid w:val="00F8693C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23D8"/>
    <w:rsid w:val="00FB400F"/>
    <w:rsid w:val="00FB5659"/>
    <w:rsid w:val="00FC070E"/>
    <w:rsid w:val="00FC0D07"/>
    <w:rsid w:val="00FC3513"/>
    <w:rsid w:val="00FC3EEC"/>
    <w:rsid w:val="00FD1BCB"/>
    <w:rsid w:val="00FD46B0"/>
    <w:rsid w:val="00FD5EB9"/>
    <w:rsid w:val="00FD6CB3"/>
    <w:rsid w:val="00FD720F"/>
    <w:rsid w:val="00FD7D71"/>
    <w:rsid w:val="00FE005F"/>
    <w:rsid w:val="00FE3126"/>
    <w:rsid w:val="00FE4641"/>
    <w:rsid w:val="00FE4D64"/>
    <w:rsid w:val="00FE7E92"/>
    <w:rsid w:val="00FF019B"/>
    <w:rsid w:val="00FF14EF"/>
    <w:rsid w:val="00FF1643"/>
    <w:rsid w:val="00FF481E"/>
    <w:rsid w:val="00FF4F8C"/>
    <w:rsid w:val="00FF5555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ui-provider">
    <w:name w:val="ui-provider"/>
    <w:basedOn w:val="DefaultParagraphFont"/>
    <w:rsid w:val="00FE005F"/>
  </w:style>
  <w:style w:type="character" w:customStyle="1" w:styleId="ListParagraphChar">
    <w:name w:val="List Paragraph Char"/>
    <w:aliases w:val="Bullet for Sub Section Char"/>
    <w:link w:val="ListParagraph"/>
    <w:uiPriority w:val="34"/>
    <w:rsid w:val="00885989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658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25D270-F53B-4FC4-87B5-2CA03C6C1248}"/>
</file>

<file path=customXml/itemProps3.xml><?xml version="1.0" encoding="utf-8"?>
<ds:datastoreItem xmlns:ds="http://schemas.openxmlformats.org/officeDocument/2006/customXml" ds:itemID="{4AA05E41-49D9-40C3-B1C1-A92B12409DEF}"/>
</file>

<file path=customXml/itemProps4.xml><?xml version="1.0" encoding="utf-8"?>
<ds:datastoreItem xmlns:ds="http://schemas.openxmlformats.org/officeDocument/2006/customXml" ds:itemID="{1BB7E52F-7C9E-46C4-8EF2-CE3806C8DC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3353</TotalTime>
  <Pages>3</Pages>
  <Words>732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Sagar Rajodiya</cp:lastModifiedBy>
  <cp:revision>35</cp:revision>
  <cp:lastPrinted>2020-04-30T17:48:00Z</cp:lastPrinted>
  <dcterms:created xsi:type="dcterms:W3CDTF">2024-05-14T13:41:00Z</dcterms:created>
  <dcterms:modified xsi:type="dcterms:W3CDTF">2025-02-26T20:47:00Z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291600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