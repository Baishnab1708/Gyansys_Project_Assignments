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317A" w14:textId="3120AC60" w:rsidR="00516AFA" w:rsidRPr="00C13BDF" w:rsidRDefault="0096709C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>SUMMARY PROFESSIONAL</w:t>
      </w:r>
      <w:r>
        <w:rPr>
          <w:b/>
          <w:i/>
          <w:smallCaps/>
        </w:rPr>
        <w:t>: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59D64E17" w14:textId="64711930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 xml:space="preserve">I have </w:t>
      </w:r>
      <w:r w:rsidR="00FC2FAA">
        <w:rPr>
          <w:color w:val="000000"/>
        </w:rPr>
        <w:t>7</w:t>
      </w:r>
      <w:r w:rsidRPr="00A629FD">
        <w:rPr>
          <w:color w:val="000000"/>
        </w:rPr>
        <w:t xml:space="preserve"> years of IT experience as an SAP Security / GRC Consultant.</w:t>
      </w:r>
    </w:p>
    <w:p w14:paraId="0D7E9D1A" w14:textId="2FFE52E4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 xml:space="preserve">Experience with the following SAP Products: ECC 6.0, GRC AC 12.0 and </w:t>
      </w:r>
      <w:r w:rsidR="00845DE4">
        <w:rPr>
          <w:color w:val="000000"/>
        </w:rPr>
        <w:t>HANA D</w:t>
      </w:r>
      <w:r w:rsidR="006652A3">
        <w:rPr>
          <w:color w:val="000000"/>
        </w:rPr>
        <w:t>B</w:t>
      </w:r>
      <w:r w:rsidR="00845DE4">
        <w:rPr>
          <w:color w:val="000000"/>
        </w:rPr>
        <w:t xml:space="preserve"> and </w:t>
      </w:r>
      <w:r w:rsidRPr="00A629FD">
        <w:rPr>
          <w:color w:val="000000"/>
        </w:rPr>
        <w:t>SAP FIORI.</w:t>
      </w:r>
    </w:p>
    <w:p w14:paraId="4D5DB2A1" w14:textId="77777777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Experience includes Authorization Issues troubleshooting, user administration, password management, authorization profiles.</w:t>
      </w:r>
    </w:p>
    <w:p w14:paraId="1E9AAF92" w14:textId="3506966F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 xml:space="preserve">Having expertise in creation of roles and </w:t>
      </w:r>
      <w:r w:rsidR="00404E28" w:rsidRPr="00A629FD">
        <w:rPr>
          <w:color w:val="000000"/>
        </w:rPr>
        <w:t>assigning</w:t>
      </w:r>
      <w:r w:rsidRPr="00A629FD">
        <w:rPr>
          <w:color w:val="000000"/>
        </w:rPr>
        <w:t xml:space="preserve"> users as per client requests (PFCG).</w:t>
      </w:r>
    </w:p>
    <w:p w14:paraId="2F4E28CA" w14:textId="77777777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Role modifications and Transporting roles as per request.</w:t>
      </w:r>
    </w:p>
    <w:p w14:paraId="647FA26D" w14:textId="77777777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Analyzing Missing Authorizations by using SU53, ST01and STAUTHTRACE.</w:t>
      </w:r>
    </w:p>
    <w:p w14:paraId="0F870FA9" w14:textId="7D033F05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 xml:space="preserve">Proficient knowledge of USR* &amp; AGR* tables. </w:t>
      </w:r>
    </w:p>
    <w:p w14:paraId="4B7074A0" w14:textId="77777777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Table Security by maintaining Authorization objects S_TABU_DIS.</w:t>
      </w:r>
    </w:p>
    <w:p w14:paraId="3436FABD" w14:textId="77777777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Good team worker, Time management and having Positive Attitude.</w:t>
      </w:r>
    </w:p>
    <w:p w14:paraId="3C3DEB9E" w14:textId="77777777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Good exposure to EAM, ARA and ARM</w:t>
      </w:r>
    </w:p>
    <w:p w14:paraId="2E84E6C3" w14:textId="04F846E2" w:rsidR="00A629FD" w:rsidRPr="00A629FD" w:rsidRDefault="00A629FD" w:rsidP="00A629FD">
      <w:pPr>
        <w:numPr>
          <w:ilvl w:val="0"/>
          <w:numId w:val="11"/>
        </w:numPr>
        <w:jc w:val="both"/>
        <w:textAlignment w:val="baseline"/>
        <w:rPr>
          <w:color w:val="000000"/>
        </w:rPr>
      </w:pPr>
      <w:r w:rsidRPr="00A629FD">
        <w:rPr>
          <w:color w:val="000000"/>
        </w:rPr>
        <w:t>Experience in creating catalogs, groups and FIORI roles.</w:t>
      </w:r>
    </w:p>
    <w:p w14:paraId="06AFE364" w14:textId="77777777" w:rsidR="002B23B9" w:rsidRPr="00A629FD" w:rsidRDefault="002B23B9" w:rsidP="00A629FD">
      <w:pPr>
        <w:tabs>
          <w:tab w:val="left" w:pos="480"/>
        </w:tabs>
        <w:ind w:left="284"/>
        <w:jc w:val="both"/>
        <w:rPr>
          <w:b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39999782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414108">
        <w:rPr>
          <w:i w:val="0"/>
          <w:iCs/>
        </w:rPr>
        <w:t>: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AD5010" w:rsidRPr="00871FF2" w14:paraId="49AAA4EF" w14:textId="77777777" w:rsidTr="004850AB">
        <w:tc>
          <w:tcPr>
            <w:tcW w:w="5382" w:type="dxa"/>
          </w:tcPr>
          <w:p w14:paraId="016570AF" w14:textId="77777777" w:rsidR="00AD5010" w:rsidRPr="00414108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</w:rPr>
            </w:pPr>
            <w:r w:rsidRPr="00414108">
              <w:rPr>
                <w:rFonts w:ascii="Times New Roman" w:hAnsi="Times New Roman"/>
                <w:b/>
                <w:bCs w:val="0"/>
                <w:spacing w:val="0"/>
              </w:rPr>
              <w:t>Client</w:t>
            </w:r>
          </w:p>
        </w:tc>
        <w:tc>
          <w:tcPr>
            <w:tcW w:w="3968" w:type="dxa"/>
          </w:tcPr>
          <w:p w14:paraId="2BA08F6A" w14:textId="77777777" w:rsidR="00AD5010" w:rsidRPr="00414108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</w:rPr>
            </w:pPr>
            <w:r w:rsidRPr="00414108">
              <w:rPr>
                <w:rFonts w:ascii="Times New Roman" w:hAnsi="Times New Roman"/>
                <w:b/>
                <w:bCs w:val="0"/>
                <w:spacing w:val="0"/>
              </w:rPr>
              <w:t>Duration</w:t>
            </w:r>
          </w:p>
        </w:tc>
      </w:tr>
      <w:tr w:rsidR="00FC2FAA" w:rsidRPr="00871FF2" w14:paraId="26A5924F" w14:textId="77777777" w:rsidTr="004850AB">
        <w:tc>
          <w:tcPr>
            <w:tcW w:w="5382" w:type="dxa"/>
          </w:tcPr>
          <w:p w14:paraId="3286387C" w14:textId="4B9CABC5" w:rsidR="00FC2FAA" w:rsidRPr="000A1F48" w:rsidRDefault="00414108" w:rsidP="00FC2FA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spacing w:val="0"/>
                <w:sz w:val="22"/>
                <w:szCs w:val="22"/>
              </w:rPr>
              <w:t>RECKITT</w:t>
            </w:r>
          </w:p>
        </w:tc>
        <w:tc>
          <w:tcPr>
            <w:tcW w:w="3968" w:type="dxa"/>
          </w:tcPr>
          <w:p w14:paraId="6231AC22" w14:textId="731959D3" w:rsidR="00FC2FAA" w:rsidRPr="000A1F48" w:rsidRDefault="00414108" w:rsidP="000A1F48">
            <w:pPr>
              <w:pStyle w:val="Topics"/>
              <w:tabs>
                <w:tab w:val="clear" w:pos="2700"/>
                <w:tab w:val="left" w:pos="1230"/>
              </w:tabs>
              <w:spacing w:before="0" w:after="0"/>
              <w:ind w:right="0" w:hanging="137"/>
              <w:jc w:val="both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z w:val="22"/>
                <w:szCs w:val="22"/>
              </w:rPr>
              <w:t xml:space="preserve"> FEB 2024 – TILL DATE</w:t>
            </w:r>
          </w:p>
        </w:tc>
      </w:tr>
      <w:tr w:rsidR="00FC2FAA" w:rsidRPr="00871FF2" w14:paraId="2990AC4B" w14:textId="77777777" w:rsidTr="004850AB">
        <w:tc>
          <w:tcPr>
            <w:tcW w:w="5382" w:type="dxa"/>
          </w:tcPr>
          <w:p w14:paraId="38EAA123" w14:textId="16C6467C" w:rsidR="00FC2FAA" w:rsidRPr="000A1F48" w:rsidRDefault="00414108" w:rsidP="00FC2FA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RBC</w:t>
            </w:r>
          </w:p>
        </w:tc>
        <w:tc>
          <w:tcPr>
            <w:tcW w:w="3968" w:type="dxa"/>
          </w:tcPr>
          <w:p w14:paraId="1C349DA6" w14:textId="145AA2C7" w:rsidR="00FC2FAA" w:rsidRPr="000A1F48" w:rsidRDefault="00414108" w:rsidP="000A1F48">
            <w:pPr>
              <w:pStyle w:val="Topics"/>
              <w:spacing w:before="0" w:after="0"/>
              <w:ind w:right="0" w:hanging="137"/>
              <w:jc w:val="both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z w:val="22"/>
                <w:szCs w:val="22"/>
              </w:rPr>
              <w:t xml:space="preserve"> DEC 2022 – OCT 2023</w:t>
            </w:r>
          </w:p>
        </w:tc>
      </w:tr>
      <w:tr w:rsidR="00FC2FAA" w:rsidRPr="00871FF2" w14:paraId="6409657A" w14:textId="77777777" w:rsidTr="004850AB">
        <w:tc>
          <w:tcPr>
            <w:tcW w:w="5382" w:type="dxa"/>
          </w:tcPr>
          <w:p w14:paraId="2E2E7B8F" w14:textId="0D150F1F" w:rsidR="00FC2FAA" w:rsidRPr="000A1F48" w:rsidRDefault="00414108" w:rsidP="00FC2FA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NORDSON</w:t>
            </w:r>
          </w:p>
        </w:tc>
        <w:tc>
          <w:tcPr>
            <w:tcW w:w="3968" w:type="dxa"/>
          </w:tcPr>
          <w:p w14:paraId="4846ED46" w14:textId="0CFA8057" w:rsidR="00FC2FAA" w:rsidRPr="000A1F48" w:rsidRDefault="00414108" w:rsidP="000A1F48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z w:val="22"/>
                <w:szCs w:val="22"/>
              </w:rPr>
              <w:t>JUNE 2020 – NOV 2022</w:t>
            </w:r>
          </w:p>
        </w:tc>
      </w:tr>
      <w:tr w:rsidR="00FC2FAA" w:rsidRPr="00871FF2" w14:paraId="140437C1" w14:textId="77777777" w:rsidTr="004850AB">
        <w:tc>
          <w:tcPr>
            <w:tcW w:w="5382" w:type="dxa"/>
          </w:tcPr>
          <w:p w14:paraId="5786EB5C" w14:textId="66A3406E" w:rsidR="00FC2FAA" w:rsidRPr="000A1F48" w:rsidRDefault="00414108" w:rsidP="00FC2FA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MERCK &amp; CO</w:t>
            </w:r>
          </w:p>
        </w:tc>
        <w:tc>
          <w:tcPr>
            <w:tcW w:w="3968" w:type="dxa"/>
          </w:tcPr>
          <w:p w14:paraId="6E0013CB" w14:textId="29975FE4" w:rsidR="00FC2FAA" w:rsidRPr="000A1F48" w:rsidRDefault="00414108" w:rsidP="000A1F48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0A1F48">
              <w:rPr>
                <w:rFonts w:ascii="Times New Roman" w:hAnsi="Times New Roman"/>
                <w:bCs w:val="0"/>
                <w:sz w:val="22"/>
                <w:szCs w:val="22"/>
              </w:rPr>
              <w:t>OCT 2017 – MAY 2020</w:t>
            </w:r>
          </w:p>
        </w:tc>
      </w:tr>
    </w:tbl>
    <w:p w14:paraId="22241772" w14:textId="77777777" w:rsidR="00EA0F5D" w:rsidRDefault="00EA0F5D" w:rsidP="003802F4">
      <w:pPr>
        <w:jc w:val="both"/>
        <w:rPr>
          <w:b/>
          <w:i/>
        </w:rPr>
      </w:pPr>
    </w:p>
    <w:p w14:paraId="11D416AD" w14:textId="12FFF007" w:rsidR="0091472A" w:rsidRPr="00661A7A" w:rsidRDefault="004848D9" w:rsidP="00661A7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661A7A">
        <w:rPr>
          <w:b/>
          <w:i/>
        </w:rPr>
        <w:t>:</w:t>
      </w:r>
      <w:r w:rsidR="00C13BDF">
        <w:rPr>
          <w:b/>
          <w:i/>
        </w:rPr>
        <w:t xml:space="preserve"> </w:t>
      </w:r>
    </w:p>
    <w:p w14:paraId="1779E076" w14:textId="77777777" w:rsidR="008A52F8" w:rsidRDefault="008A52F8" w:rsidP="00EA0F5D">
      <w:pPr>
        <w:rPr>
          <w:b/>
          <w:bCs/>
          <w:sz w:val="22"/>
          <w:szCs w:val="22"/>
        </w:rPr>
      </w:pPr>
    </w:p>
    <w:p w14:paraId="63087B7C" w14:textId="116C051F" w:rsidR="00454DA1" w:rsidRPr="00661A7A" w:rsidRDefault="00454DA1" w:rsidP="00454DA1">
      <w:pPr>
        <w:rPr>
          <w:b/>
        </w:rPr>
      </w:pPr>
      <w:r w:rsidRPr="00661A7A">
        <w:rPr>
          <w:b/>
        </w:rPr>
        <w:t xml:space="preserve">Client: </w:t>
      </w:r>
      <w:r w:rsidRPr="007B0808">
        <w:rPr>
          <w:bCs/>
        </w:rPr>
        <w:t>Reckitt</w:t>
      </w:r>
      <w:r w:rsidRPr="00661A7A">
        <w:rPr>
          <w:b/>
        </w:rPr>
        <w:t xml:space="preserve">                                                                                               </w:t>
      </w:r>
      <w:r w:rsidRPr="00661A7A">
        <w:rPr>
          <w:bCs/>
        </w:rPr>
        <w:t>Feb 2024 – Till Date</w:t>
      </w:r>
    </w:p>
    <w:p w14:paraId="57761E2F" w14:textId="45B646EC" w:rsidR="00454DA1" w:rsidRPr="00661A7A" w:rsidRDefault="00454DA1" w:rsidP="00454DA1">
      <w:pPr>
        <w:rPr>
          <w:b/>
        </w:rPr>
      </w:pPr>
      <w:r w:rsidRPr="00661A7A">
        <w:rPr>
          <w:b/>
        </w:rPr>
        <w:t xml:space="preserve">Role: </w:t>
      </w:r>
      <w:r w:rsidRPr="007B0808">
        <w:rPr>
          <w:bCs/>
        </w:rPr>
        <w:t xml:space="preserve">SAP </w:t>
      </w:r>
      <w:r w:rsidR="007B0808">
        <w:rPr>
          <w:bCs/>
        </w:rPr>
        <w:t>S</w:t>
      </w:r>
      <w:r w:rsidRPr="007B0808">
        <w:rPr>
          <w:bCs/>
        </w:rPr>
        <w:t>ecurity</w:t>
      </w:r>
      <w:r w:rsidR="000834C2" w:rsidRPr="007B0808">
        <w:rPr>
          <w:bCs/>
        </w:rPr>
        <w:t xml:space="preserve"> &amp; GRC</w:t>
      </w:r>
      <w:r w:rsidRPr="007B0808">
        <w:rPr>
          <w:bCs/>
        </w:rPr>
        <w:t xml:space="preserve"> Consultant</w:t>
      </w:r>
      <w:r w:rsidRPr="00661A7A">
        <w:rPr>
          <w:b/>
        </w:rPr>
        <w:t xml:space="preserve">                                                                                            </w:t>
      </w:r>
    </w:p>
    <w:p w14:paraId="4A1750E5" w14:textId="7B873C9A" w:rsidR="00454DA1" w:rsidRPr="00661A7A" w:rsidRDefault="00454DA1" w:rsidP="00454DA1">
      <w:pPr>
        <w:rPr>
          <w:b/>
        </w:rPr>
      </w:pPr>
      <w:r w:rsidRPr="00661A7A">
        <w:rPr>
          <w:b/>
        </w:rPr>
        <w:t>Responsibilities:</w:t>
      </w:r>
    </w:p>
    <w:p w14:paraId="2A1942AB" w14:textId="29930525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Worked on user termination activities like Daily, weekly and monthly in SAP And HANA systems.</w:t>
      </w:r>
    </w:p>
    <w:p w14:paraId="62564217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Worked on daily firefighter workflow generation verification and validity delimitation activity</w:t>
      </w:r>
    </w:p>
    <w:p w14:paraId="586804F5" w14:textId="54A970FB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Worked on user administration in HANA DB and extracting reports.</w:t>
      </w:r>
    </w:p>
    <w:p w14:paraId="60F78E5E" w14:textId="2D1509BA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User maintenance like single user creation, lock/unlock as per business requirement.</w:t>
      </w:r>
    </w:p>
    <w:p w14:paraId="261F69D9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b/>
          <w:color w:val="000000"/>
        </w:rPr>
      </w:pPr>
      <w:r w:rsidRPr="00661A7A">
        <w:rPr>
          <w:color w:val="000000"/>
        </w:rPr>
        <w:t>Perform mass user maintenance</w:t>
      </w:r>
      <w:r w:rsidRPr="00661A7A">
        <w:rPr>
          <w:b/>
          <w:color w:val="000000"/>
        </w:rPr>
        <w:t xml:space="preserve">. </w:t>
      </w:r>
    </w:p>
    <w:p w14:paraId="1E2C6780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Worked with profile generator </w:t>
      </w:r>
      <w:r w:rsidRPr="00661A7A">
        <w:rPr>
          <w:b/>
          <w:color w:val="000000"/>
        </w:rPr>
        <w:t>(</w:t>
      </w:r>
      <w:r w:rsidRPr="00661A7A">
        <w:rPr>
          <w:color w:val="000000"/>
        </w:rPr>
        <w:t>PFCG</w:t>
      </w:r>
      <w:r w:rsidRPr="00661A7A">
        <w:rPr>
          <w:b/>
          <w:color w:val="000000"/>
        </w:rPr>
        <w:t xml:space="preserve">) </w:t>
      </w:r>
      <w:r w:rsidRPr="00661A7A">
        <w:rPr>
          <w:color w:val="000000"/>
        </w:rPr>
        <w:t>in creating roles, profiles, composite roles &amp; derived roles</w:t>
      </w:r>
    </w:p>
    <w:p w14:paraId="05E66409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Transportation of newly created roles/ modified roles.</w:t>
      </w:r>
    </w:p>
    <w:p w14:paraId="729861B7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Assigning Roles to Users and Performing User Comparison as business requirement.</w:t>
      </w:r>
    </w:p>
    <w:p w14:paraId="5AE9AF60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Locking and changing the validity date for the expired users. </w:t>
      </w:r>
    </w:p>
    <w:p w14:paraId="51F9E67E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Analyzing missing authorizations based on screen shot sent by the user using SU53</w:t>
      </w:r>
      <w:r w:rsidRPr="00661A7A">
        <w:rPr>
          <w:b/>
          <w:color w:val="000000"/>
        </w:rPr>
        <w:t>.</w:t>
      </w:r>
    </w:p>
    <w:p w14:paraId="7B0C49D5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lastRenderedPageBreak/>
        <w:t>Generating reports using SUIM.</w:t>
      </w:r>
    </w:p>
    <w:p w14:paraId="21797D52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single transport and mass transport roles.</w:t>
      </w:r>
    </w:p>
    <w:p w14:paraId="4CC97FE4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Solving authorization issues and adding the missing authorization objects.                     </w:t>
      </w:r>
    </w:p>
    <w:p w14:paraId="7E45E068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Troubleshoot authorization related problems using SU53, ST01, STAUTHTRACE and SUIM.</w:t>
      </w:r>
    </w:p>
    <w:p w14:paraId="59BEF3F6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Experience in creating and assigning FF ID’s and extracting Fire Fighter logs.  </w:t>
      </w:r>
    </w:p>
    <w:p w14:paraId="0DA1F9B7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Running the risk analysis on Role Level &amp; User level</w:t>
      </w:r>
    </w:p>
    <w:p w14:paraId="64BCCE78" w14:textId="77777777" w:rsidR="00454DA1" w:rsidRPr="00661A7A" w:rsidRDefault="00454DA1" w:rsidP="00454DA1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Delegation of approvers.</w:t>
      </w:r>
    </w:p>
    <w:p w14:paraId="3592C7D0" w14:textId="77777777" w:rsidR="00661A7A" w:rsidRDefault="00661A7A" w:rsidP="00414108">
      <w:pPr>
        <w:rPr>
          <w:b/>
        </w:rPr>
      </w:pPr>
    </w:p>
    <w:p w14:paraId="56DDDFB7" w14:textId="20DA1AA6" w:rsidR="00414108" w:rsidRPr="00661A7A" w:rsidRDefault="00414108" w:rsidP="00414108">
      <w:pPr>
        <w:rPr>
          <w:b/>
        </w:rPr>
      </w:pPr>
      <w:r w:rsidRPr="00661A7A">
        <w:rPr>
          <w:b/>
        </w:rPr>
        <w:t xml:space="preserve">Client: </w:t>
      </w:r>
      <w:r w:rsidRPr="007B0808">
        <w:rPr>
          <w:bCs/>
        </w:rPr>
        <w:t>RBC</w:t>
      </w:r>
      <w:r w:rsidRPr="00661A7A">
        <w:rPr>
          <w:b/>
        </w:rPr>
        <w:t xml:space="preserve">                                                                                                </w:t>
      </w:r>
      <w:r w:rsidRPr="00661A7A">
        <w:rPr>
          <w:bCs/>
        </w:rPr>
        <w:t>Dec 2022 – OCT 2023</w:t>
      </w:r>
    </w:p>
    <w:p w14:paraId="4F068D7E" w14:textId="2A42D998" w:rsidR="00414108" w:rsidRPr="00661A7A" w:rsidRDefault="00414108" w:rsidP="00D0349E">
      <w:pPr>
        <w:rPr>
          <w:b/>
        </w:rPr>
      </w:pPr>
      <w:r w:rsidRPr="00661A7A">
        <w:rPr>
          <w:b/>
        </w:rPr>
        <w:t xml:space="preserve">Role: </w:t>
      </w:r>
      <w:r w:rsidRPr="007B0808">
        <w:rPr>
          <w:bCs/>
        </w:rPr>
        <w:t xml:space="preserve">SAP </w:t>
      </w:r>
      <w:r w:rsidR="007B0808">
        <w:rPr>
          <w:bCs/>
        </w:rPr>
        <w:t>S</w:t>
      </w:r>
      <w:r w:rsidRPr="007B0808">
        <w:rPr>
          <w:bCs/>
        </w:rPr>
        <w:t>ecurity Consultant</w:t>
      </w:r>
      <w:r w:rsidRPr="00661A7A">
        <w:rPr>
          <w:b/>
        </w:rPr>
        <w:t xml:space="preserve">                                                                                            </w:t>
      </w:r>
    </w:p>
    <w:p w14:paraId="3F520C3A" w14:textId="77777777" w:rsidR="00414108" w:rsidRPr="00661A7A" w:rsidRDefault="00414108" w:rsidP="00414108">
      <w:pPr>
        <w:rPr>
          <w:b/>
        </w:rPr>
      </w:pPr>
      <w:r w:rsidRPr="00661A7A">
        <w:rPr>
          <w:b/>
        </w:rPr>
        <w:t>Responsibilities:</w:t>
      </w:r>
    </w:p>
    <w:p w14:paraId="49ABE243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User maintenance like single user creation, lock/unlock as per business requirement.</w:t>
      </w:r>
    </w:p>
    <w:p w14:paraId="62141255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b/>
          <w:color w:val="000000"/>
        </w:rPr>
      </w:pPr>
      <w:r w:rsidRPr="00661A7A">
        <w:rPr>
          <w:color w:val="000000"/>
        </w:rPr>
        <w:t>Perform mass user maintenance</w:t>
      </w:r>
      <w:r w:rsidRPr="00661A7A">
        <w:rPr>
          <w:b/>
          <w:color w:val="000000"/>
        </w:rPr>
        <w:t xml:space="preserve">. </w:t>
      </w:r>
    </w:p>
    <w:p w14:paraId="37103998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Worked with profile generator </w:t>
      </w:r>
      <w:r w:rsidRPr="00661A7A">
        <w:rPr>
          <w:b/>
          <w:color w:val="000000"/>
        </w:rPr>
        <w:t>(</w:t>
      </w:r>
      <w:r w:rsidRPr="00661A7A">
        <w:rPr>
          <w:color w:val="000000"/>
        </w:rPr>
        <w:t>PFCG</w:t>
      </w:r>
      <w:r w:rsidRPr="00661A7A">
        <w:rPr>
          <w:b/>
          <w:color w:val="000000"/>
        </w:rPr>
        <w:t xml:space="preserve">) </w:t>
      </w:r>
      <w:r w:rsidRPr="00661A7A">
        <w:rPr>
          <w:color w:val="000000"/>
        </w:rPr>
        <w:t>in creating roles, profiles, composite roles &amp; derived roles</w:t>
      </w:r>
    </w:p>
    <w:p w14:paraId="047E5995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Created Base Roles and Company Specific Roles based upon request.</w:t>
      </w:r>
    </w:p>
    <w:p w14:paraId="7E3F690A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Transportation of newly created roles/ modified roles.</w:t>
      </w:r>
    </w:p>
    <w:p w14:paraId="61ADA283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Assigning Roles to Users and Performing User Comparison as business requirement.</w:t>
      </w:r>
    </w:p>
    <w:p w14:paraId="5D405B6C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Locking and changing the validity date for the expired users. </w:t>
      </w:r>
    </w:p>
    <w:p w14:paraId="0900244A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Analyzing missing authorizations based on screen shot sent by the user using SU53</w:t>
      </w:r>
      <w:r w:rsidRPr="00661A7A">
        <w:rPr>
          <w:b/>
          <w:color w:val="000000"/>
        </w:rPr>
        <w:t>.</w:t>
      </w:r>
    </w:p>
    <w:p w14:paraId="657CED7E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Generating reports using SUIM.</w:t>
      </w:r>
    </w:p>
    <w:p w14:paraId="04AFE6F9" w14:textId="294E37E3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Performed single transport and mass </w:t>
      </w:r>
      <w:r w:rsidR="00D0349E" w:rsidRPr="00661A7A">
        <w:rPr>
          <w:color w:val="000000"/>
        </w:rPr>
        <w:t>transport</w:t>
      </w:r>
      <w:r w:rsidRPr="00661A7A">
        <w:rPr>
          <w:color w:val="000000"/>
        </w:rPr>
        <w:t xml:space="preserve"> roles.</w:t>
      </w:r>
    </w:p>
    <w:p w14:paraId="6B3C9D05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Solving authorization issues and adding the missing authorization objects.                     </w:t>
      </w:r>
    </w:p>
    <w:p w14:paraId="0D26CC7F" w14:textId="7D06FCC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Generating USMM and UAR reports for audit </w:t>
      </w:r>
      <w:r w:rsidR="00D0349E" w:rsidRPr="00661A7A">
        <w:rPr>
          <w:color w:val="000000"/>
        </w:rPr>
        <w:t>purposes</w:t>
      </w:r>
      <w:r w:rsidRPr="00661A7A">
        <w:rPr>
          <w:color w:val="000000"/>
        </w:rPr>
        <w:t xml:space="preserve">. </w:t>
      </w:r>
    </w:p>
    <w:p w14:paraId="247FEB05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Risk analysis before assigning access to user.</w:t>
      </w:r>
    </w:p>
    <w:p w14:paraId="5A67F236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Troubleshoot authorization related problems using SU53, ST01, STAUTHTRACE and SUIM.</w:t>
      </w:r>
    </w:p>
    <w:p w14:paraId="60C3E1D3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Experience in creating and assigning FF ID’s and extracting Fire Fighter logs.  </w:t>
      </w:r>
    </w:p>
    <w:p w14:paraId="33398E1F" w14:textId="3CF285F9" w:rsidR="00414108" w:rsidRPr="000834C2" w:rsidRDefault="00414108" w:rsidP="000834C2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Running the risk analysis on Role Level &amp; User level</w:t>
      </w:r>
    </w:p>
    <w:p w14:paraId="420E0E95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Delegation of approvers.</w:t>
      </w:r>
    </w:p>
    <w:p w14:paraId="4DBF9F88" w14:textId="77777777" w:rsidR="00D0349E" w:rsidRPr="00661A7A" w:rsidRDefault="00D0349E" w:rsidP="00414108">
      <w:pPr>
        <w:rPr>
          <w:b/>
        </w:rPr>
      </w:pPr>
    </w:p>
    <w:p w14:paraId="1E6EB378" w14:textId="459D6083" w:rsidR="00414108" w:rsidRPr="00661A7A" w:rsidRDefault="00414108" w:rsidP="00414108">
      <w:pPr>
        <w:rPr>
          <w:b/>
        </w:rPr>
      </w:pPr>
      <w:r w:rsidRPr="00661A7A">
        <w:rPr>
          <w:b/>
        </w:rPr>
        <w:t xml:space="preserve">Client: </w:t>
      </w:r>
      <w:r w:rsidRPr="00661A7A">
        <w:rPr>
          <w:spacing w:val="4"/>
          <w:lang w:val="en-IN"/>
        </w:rPr>
        <w:t>NORDSON</w:t>
      </w:r>
      <w:r w:rsidRPr="00661A7A">
        <w:rPr>
          <w:b/>
        </w:rPr>
        <w:t xml:space="preserve">                                                                                       </w:t>
      </w:r>
      <w:r w:rsidRPr="00661A7A">
        <w:rPr>
          <w:lang w:val="en-IN"/>
        </w:rPr>
        <w:t>Jun 2020 -   Nov 2022</w:t>
      </w:r>
    </w:p>
    <w:p w14:paraId="6ACCEA58" w14:textId="2FEB76E2" w:rsidR="00414108" w:rsidRPr="00661A7A" w:rsidRDefault="00414108" w:rsidP="00414108">
      <w:pPr>
        <w:rPr>
          <w:b/>
        </w:rPr>
      </w:pPr>
      <w:r w:rsidRPr="00661A7A">
        <w:rPr>
          <w:b/>
        </w:rPr>
        <w:t xml:space="preserve">Role: </w:t>
      </w:r>
      <w:r w:rsidRPr="007B0808">
        <w:rPr>
          <w:bCs/>
        </w:rPr>
        <w:t xml:space="preserve">SAP </w:t>
      </w:r>
      <w:r w:rsidR="007B0808">
        <w:rPr>
          <w:bCs/>
        </w:rPr>
        <w:t>S</w:t>
      </w:r>
      <w:r w:rsidRPr="007B0808">
        <w:rPr>
          <w:bCs/>
        </w:rPr>
        <w:t>ecurity Consultant</w:t>
      </w:r>
      <w:r w:rsidRPr="00661A7A">
        <w:rPr>
          <w:b/>
        </w:rPr>
        <w:t xml:space="preserve">                                                                                            </w:t>
      </w:r>
    </w:p>
    <w:p w14:paraId="31D71BB6" w14:textId="07CDDE44" w:rsidR="00414108" w:rsidRPr="00661A7A" w:rsidRDefault="00414108" w:rsidP="00414108">
      <w:pPr>
        <w:rPr>
          <w:rStyle w:val="NormalArialChar1"/>
          <w:rFonts w:ascii="Times New Roman" w:hAnsi="Times New Roman" w:cs="Times New Roman"/>
          <w:b/>
          <w:color w:val="auto"/>
        </w:rPr>
      </w:pPr>
      <w:r w:rsidRPr="00661A7A">
        <w:rPr>
          <w:b/>
        </w:rPr>
        <w:t>Responsibilities:</w:t>
      </w:r>
    </w:p>
    <w:p w14:paraId="244EDB07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</w:pPr>
      <w:r w:rsidRPr="00661A7A">
        <w:rPr>
          <w:color w:val="000000"/>
        </w:rPr>
        <w:t xml:space="preserve">Assigning additional roles to the existing users. </w:t>
      </w:r>
    </w:p>
    <w:p w14:paraId="390AF874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Transportation of newly created roles/ modified roles.</w:t>
      </w:r>
    </w:p>
    <w:p w14:paraId="74EA3DF3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Worked with security related tables such as AGR_TCODES, AGR_USER, and AGR_DEFINE etc.</w:t>
      </w:r>
    </w:p>
    <w:p w14:paraId="59577BE0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Day to day technical support and resolution of Security issues.</w:t>
      </w:r>
    </w:p>
    <w:p w14:paraId="0C383019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Troubleshooting authorization related problems using SU53, ST01, STAUTHTRACE and SUIM.</w:t>
      </w:r>
    </w:p>
    <w:p w14:paraId="6299DBE3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lastRenderedPageBreak/>
        <w:t>Addition, Removal of Transaction Codes, authorizations, authorization objects by modifying existing roles based upon change request.</w:t>
      </w:r>
    </w:p>
    <w:p w14:paraId="43958522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Analyzing missing authorizations based on screen shot sent by the user.</w:t>
      </w:r>
    </w:p>
    <w:p w14:paraId="5A2131E2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Optimizing the authorization checks by utilizing the SU53 and system traces (ST01)</w:t>
      </w:r>
    </w:p>
    <w:p w14:paraId="46837E59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Restriction of Org and Non-org authorization values in Master and Derived roles</w:t>
      </w:r>
    </w:p>
    <w:p w14:paraId="3D92EE9B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Restriction of critical authorization object at activities level in various designations</w:t>
      </w:r>
    </w:p>
    <w:p w14:paraId="48D874B8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Maintained authorization groups for all the required tables in the table TDDAT. </w:t>
      </w:r>
    </w:p>
    <w:p w14:paraId="33028A77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Experience in creating and assigning FF ID’s and extracting Fire Fighter logs.  </w:t>
      </w:r>
    </w:p>
    <w:p w14:paraId="64660459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Knowledge of ARA for risk analysis and generating reports.</w:t>
      </w:r>
    </w:p>
    <w:p w14:paraId="38C1C630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Running the risk analysis on Role Level &amp; User level.</w:t>
      </w:r>
    </w:p>
    <w:p w14:paraId="7CDD02F0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Mitigating the risk to avoid SOD violations.</w:t>
      </w:r>
    </w:p>
    <w:p w14:paraId="45C6B9C8" w14:textId="77777777" w:rsidR="00414108" w:rsidRPr="00661A7A" w:rsidRDefault="00414108" w:rsidP="00414108">
      <w:pPr>
        <w:pStyle w:val="NormalArial"/>
        <w:numPr>
          <w:ilvl w:val="0"/>
          <w:numId w:val="0"/>
        </w:numPr>
        <w:tabs>
          <w:tab w:val="num" w:pos="900"/>
        </w:tabs>
        <w:ind w:left="900"/>
        <w:rPr>
          <w:rFonts w:ascii="Times New Roman" w:eastAsia="MS Mincho" w:hAnsi="Times New Roman" w:cs="Times New Roman"/>
          <w:bCs/>
        </w:rPr>
      </w:pPr>
    </w:p>
    <w:p w14:paraId="6D628F9F" w14:textId="03426F50" w:rsidR="00414108" w:rsidRPr="00661A7A" w:rsidRDefault="00414108" w:rsidP="00414108">
      <w:pPr>
        <w:rPr>
          <w:b/>
        </w:rPr>
      </w:pPr>
      <w:r w:rsidRPr="00661A7A">
        <w:rPr>
          <w:b/>
        </w:rPr>
        <w:t xml:space="preserve">Client: </w:t>
      </w:r>
      <w:r w:rsidRPr="007B0808">
        <w:t>Merck &amp; Co</w:t>
      </w:r>
      <w:r w:rsidRPr="00661A7A">
        <w:rPr>
          <w:b/>
        </w:rPr>
        <w:t xml:space="preserve">                                                                             </w:t>
      </w:r>
      <w:r w:rsidRPr="00661A7A">
        <w:rPr>
          <w:lang w:val="en-IN"/>
        </w:rPr>
        <w:t>Oct 2017 - May 2020</w:t>
      </w:r>
    </w:p>
    <w:p w14:paraId="792CACE3" w14:textId="670F75BA" w:rsidR="00414108" w:rsidRPr="00661A7A" w:rsidRDefault="00414108" w:rsidP="00414108">
      <w:pPr>
        <w:rPr>
          <w:b/>
        </w:rPr>
      </w:pPr>
      <w:r w:rsidRPr="00661A7A">
        <w:rPr>
          <w:b/>
        </w:rPr>
        <w:t xml:space="preserve">Role: </w:t>
      </w:r>
      <w:r w:rsidRPr="007B0808">
        <w:rPr>
          <w:bCs/>
        </w:rPr>
        <w:t xml:space="preserve">SAP </w:t>
      </w:r>
      <w:r w:rsidR="007B0808">
        <w:rPr>
          <w:bCs/>
        </w:rPr>
        <w:t>S</w:t>
      </w:r>
      <w:r w:rsidRPr="007B0808">
        <w:rPr>
          <w:bCs/>
        </w:rPr>
        <w:t>ecurity Consultant</w:t>
      </w:r>
      <w:r w:rsidRPr="00661A7A">
        <w:rPr>
          <w:b/>
        </w:rPr>
        <w:t xml:space="preserve">                                                                                            </w:t>
      </w:r>
    </w:p>
    <w:p w14:paraId="033E150A" w14:textId="780D393F" w:rsidR="00414108" w:rsidRPr="00661A7A" w:rsidRDefault="00414108" w:rsidP="00414108">
      <w:pPr>
        <w:rPr>
          <w:rStyle w:val="NormalArialChar1"/>
          <w:rFonts w:ascii="Times New Roman" w:hAnsi="Times New Roman" w:cs="Times New Roman"/>
          <w:b/>
          <w:color w:val="auto"/>
        </w:rPr>
      </w:pPr>
      <w:r w:rsidRPr="00661A7A">
        <w:rPr>
          <w:b/>
        </w:rPr>
        <w:t>Responsibilities:</w:t>
      </w:r>
    </w:p>
    <w:p w14:paraId="7FB9BFCD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</w:pPr>
      <w:r w:rsidRPr="00661A7A">
        <w:rPr>
          <w:color w:val="000000"/>
        </w:rPr>
        <w:t xml:space="preserve">User administration like single user creation, lock/unlock. </w:t>
      </w:r>
    </w:p>
    <w:p w14:paraId="14000AE5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Assigning additional roles to the existing users. </w:t>
      </w:r>
    </w:p>
    <w:p w14:paraId="60AEC17D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Locking and changing the validity date for the expired users. </w:t>
      </w:r>
    </w:p>
    <w:p w14:paraId="2B41D17F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Analyzing missing authorizations based on screen shot sent by the user using SU53.</w:t>
      </w:r>
    </w:p>
    <w:p w14:paraId="170EBCFF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Generating reports using SUIM and security tables.</w:t>
      </w:r>
    </w:p>
    <w:p w14:paraId="2B753D88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Transportation of newly created roles/ modified roles.</w:t>
      </w:r>
    </w:p>
    <w:p w14:paraId="4BC65B67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Day to day technical support and resolution of Security issues.</w:t>
      </w:r>
    </w:p>
    <w:p w14:paraId="13AD65D2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Troubleshoot security/authorization related problems using SU53, ST01, STAUTHTRACE and SUIM.</w:t>
      </w:r>
    </w:p>
    <w:p w14:paraId="7E27F63D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Addition, Removal of Transaction Codes, authorizations, authorization objects by modifying existing roles based upon change request.</w:t>
      </w:r>
    </w:p>
    <w:p w14:paraId="5E1E70E7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Analyzing missing authorizations based on screen shot sent by the user.</w:t>
      </w:r>
    </w:p>
    <w:p w14:paraId="50DE39BD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Optimizing the authorization checks by utilizing the SU53 and system traces (ST01)</w:t>
      </w:r>
    </w:p>
    <w:p w14:paraId="7859F01B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Restriction of Org and Non-org authorization values in Master and Derived roles</w:t>
      </w:r>
    </w:p>
    <w:p w14:paraId="2D5D43F4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Restriction of critical authorization object at activities level in various designations</w:t>
      </w:r>
    </w:p>
    <w:p w14:paraId="6E04C320" w14:textId="77777777" w:rsidR="00414108" w:rsidRPr="00661A7A" w:rsidRDefault="00414108" w:rsidP="00414108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 xml:space="preserve">Experience in creating and assigning FF ID’s and extracting Fire Fighter logs.  </w:t>
      </w:r>
    </w:p>
    <w:p w14:paraId="763A5F0A" w14:textId="6DA8776E" w:rsidR="00414108" w:rsidRPr="00661A7A" w:rsidRDefault="00414108" w:rsidP="00661A7A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Running the risk analysis on Role Level &amp; User level.</w:t>
      </w:r>
    </w:p>
    <w:p w14:paraId="1A8F04DA" w14:textId="1E87089F" w:rsidR="000631A0" w:rsidRDefault="00414108" w:rsidP="00661A7A">
      <w:pPr>
        <w:numPr>
          <w:ilvl w:val="0"/>
          <w:numId w:val="43"/>
        </w:numPr>
        <w:jc w:val="both"/>
        <w:textAlignment w:val="baseline"/>
        <w:rPr>
          <w:color w:val="000000"/>
        </w:rPr>
      </w:pPr>
      <w:r w:rsidRPr="00661A7A">
        <w:rPr>
          <w:color w:val="000000"/>
        </w:rPr>
        <w:t>Performed Risk analysis before assigning access to user.</w:t>
      </w:r>
    </w:p>
    <w:p w14:paraId="560B29D5" w14:textId="77777777" w:rsidR="00661A7A" w:rsidRPr="00661A7A" w:rsidRDefault="00661A7A" w:rsidP="00661A7A">
      <w:pPr>
        <w:ind w:left="720"/>
        <w:jc w:val="both"/>
        <w:textAlignment w:val="baseline"/>
        <w:rPr>
          <w:color w:val="000000"/>
        </w:rPr>
      </w:pPr>
    </w:p>
    <w:p w14:paraId="049DCCC9" w14:textId="649047FB" w:rsidR="00414108" w:rsidRDefault="0078679B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5979E149" w14:textId="77777777" w:rsidR="00661A7A" w:rsidRDefault="00661A7A" w:rsidP="009537C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</w:p>
    <w:p w14:paraId="7EBE0937" w14:textId="77777777" w:rsidR="00414108" w:rsidRPr="00414108" w:rsidRDefault="00414108" w:rsidP="00414108">
      <w:pPr>
        <w:pStyle w:val="NormalArial"/>
        <w:numPr>
          <w:ilvl w:val="0"/>
          <w:numId w:val="50"/>
        </w:numPr>
        <w:tabs>
          <w:tab w:val="left" w:pos="720"/>
        </w:tabs>
        <w:rPr>
          <w:rFonts w:ascii="Times New Roman" w:hAnsi="Times New Roman" w:cs="Times New Roman"/>
          <w:color w:val="auto"/>
        </w:rPr>
      </w:pPr>
      <w:r w:rsidRPr="00414108">
        <w:rPr>
          <w:rFonts w:ascii="Times New Roman" w:hAnsi="Times New Roman" w:cs="Times New Roman"/>
          <w:color w:val="auto"/>
        </w:rPr>
        <w:t xml:space="preserve">B. TECH, Electronics and communication Engineering in the year 2014 from </w:t>
      </w:r>
      <w:r w:rsidRPr="00414108">
        <w:rPr>
          <w:rFonts w:ascii="Times New Roman" w:hAnsi="Times New Roman" w:cs="Times New Roman"/>
          <w:b/>
          <w:color w:val="auto"/>
        </w:rPr>
        <w:t>JNTU University</w:t>
      </w:r>
      <w:r w:rsidRPr="00414108">
        <w:rPr>
          <w:rFonts w:ascii="Times New Roman" w:hAnsi="Times New Roman" w:cs="Times New Roman"/>
          <w:color w:val="auto"/>
        </w:rPr>
        <w:t>, Anantapur, India.</w:t>
      </w:r>
    </w:p>
    <w:p w14:paraId="29750323" w14:textId="77777777" w:rsidR="00414108" w:rsidRPr="00983E09" w:rsidRDefault="00414108" w:rsidP="00414108">
      <w:pPr>
        <w:pStyle w:val="paragraph"/>
        <w:spacing w:before="0" w:beforeAutospacing="0" w:after="0" w:afterAutospacing="0"/>
        <w:ind w:left="720"/>
        <w:jc w:val="both"/>
        <w:textAlignment w:val="baseline"/>
      </w:pP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0AA2D7EC" w:rsidR="0078679B" w:rsidRPr="00983E09" w:rsidRDefault="0078679B" w:rsidP="00414108">
      <w:pPr>
        <w:pStyle w:val="ListParagraph"/>
        <w:ind w:left="284"/>
        <w:jc w:val="both"/>
        <w:rPr>
          <w:color w:val="000000"/>
        </w:rPr>
      </w:pPr>
    </w:p>
    <w:sectPr w:rsidR="0078679B" w:rsidRPr="00983E09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85E65" w14:textId="77777777" w:rsidR="00EC4FA3" w:rsidRDefault="00EC4FA3" w:rsidP="00443F13">
      <w:r>
        <w:separator/>
      </w:r>
    </w:p>
  </w:endnote>
  <w:endnote w:type="continuationSeparator" w:id="0">
    <w:p w14:paraId="0AB64044" w14:textId="77777777" w:rsidR="00EC4FA3" w:rsidRDefault="00EC4FA3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23086" w14:textId="77777777" w:rsidR="00EC4FA3" w:rsidRDefault="00EC4FA3" w:rsidP="00443F13">
      <w:r>
        <w:separator/>
      </w:r>
    </w:p>
  </w:footnote>
  <w:footnote w:type="continuationSeparator" w:id="0">
    <w:p w14:paraId="1BA1C1B9" w14:textId="77777777" w:rsidR="00EC4FA3" w:rsidRDefault="00EC4FA3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62F30" w14:textId="2DEAE16D" w:rsidR="001F7FA8" w:rsidRPr="00A535FA" w:rsidRDefault="007F7031" w:rsidP="00F147E8">
    <w:pPr>
      <w:shd w:val="clear" w:color="auto" w:fill="FFFFFF"/>
      <w:ind w:left="6480" w:firstLine="720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5D28D7" w14:textId="7CF0BA12" w:rsidR="001F7FA8" w:rsidRPr="000D0EBE" w:rsidRDefault="001F7FA8" w:rsidP="0096709C">
    <w:pPr>
      <w:shd w:val="clear" w:color="auto" w:fill="FFFFFF"/>
      <w:ind w:left="5771"/>
      <w:textAlignment w:val="baseline"/>
      <w:rPr>
        <w:color w:val="424242"/>
        <w:sz w:val="23"/>
        <w:szCs w:val="23"/>
      </w:rPr>
    </w:pPr>
    <w:r w:rsidRPr="000D0EBE">
      <w:rPr>
        <w:color w:val="424242"/>
        <w:sz w:val="23"/>
        <w:szCs w:val="23"/>
      </w:rPr>
      <w:t xml:space="preserve"> </w:t>
    </w:r>
    <w:r w:rsidR="0096709C" w:rsidRPr="0096709C">
      <w:rPr>
        <w:rFonts w:ascii="Garamond" w:hAnsi="Garamond"/>
        <w:b/>
        <w:bCs/>
        <w:color w:val="424242"/>
        <w:sz w:val="36"/>
        <w:szCs w:val="36"/>
      </w:rPr>
      <w:t>K</w:t>
    </w:r>
    <w:r w:rsidR="0096709C">
      <w:rPr>
        <w:rFonts w:ascii="Garamond" w:hAnsi="Garamond"/>
        <w:b/>
        <w:bCs/>
        <w:color w:val="424242"/>
        <w:sz w:val="36"/>
        <w:szCs w:val="36"/>
      </w:rPr>
      <w:t xml:space="preserve"> </w:t>
    </w:r>
    <w:r w:rsidR="0096709C" w:rsidRPr="0096709C">
      <w:rPr>
        <w:rFonts w:ascii="Garamond" w:hAnsi="Garamond"/>
        <w:b/>
        <w:bCs/>
        <w:color w:val="424242"/>
        <w:sz w:val="36"/>
        <w:szCs w:val="36"/>
      </w:rPr>
      <w:t>RAVICHANDRA</w:t>
    </w:r>
    <w:r w:rsidR="0096709C">
      <w:rPr>
        <w:color w:val="424242"/>
        <w:sz w:val="23"/>
        <w:szCs w:val="23"/>
      </w:rPr>
      <w:t xml:space="preserve"> </w:t>
    </w:r>
  </w:p>
  <w:p w14:paraId="2E1A4FCD" w14:textId="18A1B8C5" w:rsidR="0096709C" w:rsidRPr="0096709C" w:rsidRDefault="0096709C" w:rsidP="0096709C">
    <w:pPr>
      <w:rPr>
        <w:b/>
        <w:bCs/>
        <w:color w:val="000000"/>
        <w:sz w:val="28"/>
        <w:szCs w:val="28"/>
      </w:rPr>
    </w:pPr>
    <w:r>
      <w:rPr>
        <w:b/>
        <w:bCs/>
        <w:caps/>
        <w:spacing w:val="80"/>
        <w:sz w:val="22"/>
        <w:szCs w:val="22"/>
      </w:rPr>
      <w:t xml:space="preserve">                                       </w:t>
    </w:r>
    <w:r w:rsidRPr="0096709C">
      <w:rPr>
        <w:rFonts w:asciiTheme="minorHAnsi" w:eastAsia="MS Mincho" w:hAnsiTheme="minorHAnsi" w:cstheme="minorHAnsi"/>
        <w:sz w:val="28"/>
        <w:szCs w:val="22"/>
        <w:lang w:eastAsia="ja-JP"/>
      </w:rPr>
      <w:t xml:space="preserve"> </w:t>
    </w:r>
    <w:r w:rsidRPr="0096709C">
      <w:rPr>
        <w:b/>
        <w:bCs/>
        <w:color w:val="000000"/>
        <w:sz w:val="28"/>
        <w:szCs w:val="28"/>
      </w:rPr>
      <w:t xml:space="preserve">Sap </w:t>
    </w:r>
    <w:r>
      <w:rPr>
        <w:b/>
        <w:bCs/>
        <w:color w:val="000000"/>
        <w:sz w:val="28"/>
        <w:szCs w:val="28"/>
      </w:rPr>
      <w:t>S</w:t>
    </w:r>
    <w:r w:rsidRPr="0096709C">
      <w:rPr>
        <w:b/>
        <w:bCs/>
        <w:color w:val="000000"/>
        <w:sz w:val="28"/>
        <w:szCs w:val="28"/>
      </w:rPr>
      <w:t>ecurity &amp; G</w:t>
    </w:r>
    <w:r>
      <w:rPr>
        <w:b/>
        <w:bCs/>
        <w:color w:val="000000"/>
        <w:sz w:val="28"/>
        <w:szCs w:val="28"/>
      </w:rPr>
      <w:t>RC</w:t>
    </w:r>
    <w:r w:rsidRPr="0096709C">
      <w:rPr>
        <w:b/>
        <w:bCs/>
        <w:color w:val="000000"/>
        <w:sz w:val="28"/>
        <w:szCs w:val="28"/>
      </w:rPr>
      <w:t xml:space="preserve"> </w:t>
    </w:r>
    <w:r>
      <w:rPr>
        <w:b/>
        <w:bCs/>
        <w:color w:val="000000"/>
        <w:sz w:val="28"/>
        <w:szCs w:val="28"/>
      </w:rPr>
      <w:t>C</w:t>
    </w:r>
    <w:r w:rsidRPr="0096709C">
      <w:rPr>
        <w:b/>
        <w:bCs/>
        <w:color w:val="000000"/>
        <w:sz w:val="28"/>
        <w:szCs w:val="28"/>
      </w:rPr>
      <w:t>onsultant</w:t>
    </w:r>
  </w:p>
  <w:p w14:paraId="6C146E3B" w14:textId="77777777" w:rsidR="00B91141" w:rsidRPr="00B91141" w:rsidRDefault="00B91141" w:rsidP="0096709C">
    <w:pPr>
      <w:tabs>
        <w:tab w:val="left" w:pos="3510"/>
      </w:tabs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F0A6C"/>
    <w:multiLevelType w:val="hybridMultilevel"/>
    <w:tmpl w:val="EA7669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106EF9"/>
    <w:multiLevelType w:val="multilevel"/>
    <w:tmpl w:val="C2A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3B2BB3"/>
    <w:multiLevelType w:val="hybridMultilevel"/>
    <w:tmpl w:val="52C837D2"/>
    <w:lvl w:ilvl="0" w:tplc="FFFFFFFF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4275E76"/>
    <w:multiLevelType w:val="multilevel"/>
    <w:tmpl w:val="52E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8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F540FD"/>
    <w:multiLevelType w:val="hybridMultilevel"/>
    <w:tmpl w:val="BFF82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5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1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7"/>
  </w:num>
  <w:num w:numId="5" w16cid:durableId="1260333708">
    <w:abstractNumId w:val="44"/>
  </w:num>
  <w:num w:numId="6" w16cid:durableId="560139201">
    <w:abstractNumId w:val="36"/>
  </w:num>
  <w:num w:numId="7" w16cid:durableId="369454521">
    <w:abstractNumId w:val="49"/>
  </w:num>
  <w:num w:numId="8" w16cid:durableId="2132287045">
    <w:abstractNumId w:val="38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3"/>
  </w:num>
  <w:num w:numId="13" w16cid:durableId="1166554649">
    <w:abstractNumId w:val="12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2"/>
  </w:num>
  <w:num w:numId="19" w16cid:durableId="1343122166">
    <w:abstractNumId w:val="8"/>
  </w:num>
  <w:num w:numId="20" w16cid:durableId="209264401">
    <w:abstractNumId w:val="46"/>
  </w:num>
  <w:num w:numId="21" w16cid:durableId="1438450254">
    <w:abstractNumId w:val="48"/>
  </w:num>
  <w:num w:numId="22" w16cid:durableId="1661276429">
    <w:abstractNumId w:val="40"/>
  </w:num>
  <w:num w:numId="23" w16cid:durableId="676732967">
    <w:abstractNumId w:val="29"/>
  </w:num>
  <w:num w:numId="24" w16cid:durableId="1302153873">
    <w:abstractNumId w:val="35"/>
  </w:num>
  <w:num w:numId="25" w16cid:durableId="620649738">
    <w:abstractNumId w:val="47"/>
  </w:num>
  <w:num w:numId="26" w16cid:durableId="1176849948">
    <w:abstractNumId w:val="23"/>
  </w:num>
  <w:num w:numId="27" w16cid:durableId="1667510421">
    <w:abstractNumId w:val="34"/>
  </w:num>
  <w:num w:numId="28" w16cid:durableId="937518647">
    <w:abstractNumId w:val="9"/>
  </w:num>
  <w:num w:numId="29" w16cid:durableId="1945962186">
    <w:abstractNumId w:val="10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5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9"/>
  </w:num>
  <w:num w:numId="38" w16cid:durableId="900289534">
    <w:abstractNumId w:val="50"/>
  </w:num>
  <w:num w:numId="39" w16cid:durableId="1294213805">
    <w:abstractNumId w:val="22"/>
  </w:num>
  <w:num w:numId="40" w16cid:durableId="272129161">
    <w:abstractNumId w:val="11"/>
  </w:num>
  <w:num w:numId="41" w16cid:durableId="1996299883">
    <w:abstractNumId w:val="18"/>
  </w:num>
  <w:num w:numId="42" w16cid:durableId="861820745">
    <w:abstractNumId w:val="30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263848505">
    <w:abstractNumId w:val="28"/>
  </w:num>
  <w:num w:numId="47" w16cid:durableId="416827848">
    <w:abstractNumId w:val="31"/>
  </w:num>
  <w:num w:numId="48" w16cid:durableId="152717963">
    <w:abstractNumId w:val="32"/>
  </w:num>
  <w:num w:numId="49" w16cid:durableId="1653605801">
    <w:abstractNumId w:val="7"/>
  </w:num>
  <w:num w:numId="50" w16cid:durableId="754397819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834C2"/>
    <w:rsid w:val="000941FA"/>
    <w:rsid w:val="000A1F48"/>
    <w:rsid w:val="000A3E64"/>
    <w:rsid w:val="000B11F4"/>
    <w:rsid w:val="000B7079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1B7D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07FE0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6B57"/>
    <w:rsid w:val="003F3CC2"/>
    <w:rsid w:val="003F5F39"/>
    <w:rsid w:val="00401F57"/>
    <w:rsid w:val="00402E7B"/>
    <w:rsid w:val="00403B23"/>
    <w:rsid w:val="00404E28"/>
    <w:rsid w:val="004115E4"/>
    <w:rsid w:val="00414108"/>
    <w:rsid w:val="00422115"/>
    <w:rsid w:val="00436C23"/>
    <w:rsid w:val="004426D0"/>
    <w:rsid w:val="00443ABC"/>
    <w:rsid w:val="00443F13"/>
    <w:rsid w:val="004463E8"/>
    <w:rsid w:val="00447973"/>
    <w:rsid w:val="004504C4"/>
    <w:rsid w:val="00454DA1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11B6"/>
    <w:rsid w:val="005C22E0"/>
    <w:rsid w:val="005C726F"/>
    <w:rsid w:val="005D092E"/>
    <w:rsid w:val="005D4212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61A7A"/>
    <w:rsid w:val="006652A3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0808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45DE4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856C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26C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6709C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29FD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2E8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8B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4C1E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1F0D"/>
    <w:rsid w:val="00CB4F19"/>
    <w:rsid w:val="00CB5676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349E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4FA3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2FAA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paragraph" w:customStyle="1" w:styleId="NormalArial">
    <w:name w:val="Normal + Arial"/>
    <w:basedOn w:val="Normal"/>
    <w:rsid w:val="00414108"/>
    <w:pPr>
      <w:numPr>
        <w:numId w:val="47"/>
      </w:numPr>
      <w:autoSpaceDE w:val="0"/>
      <w:autoSpaceDN w:val="0"/>
      <w:spacing w:line="240" w:lineRule="atLeast"/>
      <w:jc w:val="both"/>
    </w:pPr>
    <w:rPr>
      <w:rFonts w:ascii="Arial" w:hAnsi="Arial" w:cs="Arial"/>
      <w:color w:val="000000"/>
    </w:rPr>
  </w:style>
  <w:style w:type="character" w:customStyle="1" w:styleId="NormalArialChar1">
    <w:name w:val="Normal + Arial Char1"/>
    <w:basedOn w:val="DefaultParagraphFont"/>
    <w:rsid w:val="00414108"/>
    <w:rPr>
      <w:rFonts w:ascii="Arial" w:hAnsi="Arial" w:cs="Arial" w:hint="default"/>
      <w:noProof w:val="0"/>
      <w:color w:val="000000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FA9BE7-510A-48BC-8320-15AED08AD2B0}"/>
</file>

<file path=customXml/itemProps3.xml><?xml version="1.0" encoding="utf-8"?>
<ds:datastoreItem xmlns:ds="http://schemas.openxmlformats.org/officeDocument/2006/customXml" ds:itemID="{261AB299-7F22-4546-BAC4-BE69E256F2D9}"/>
</file>

<file path=customXml/itemProps4.xml><?xml version="1.0" encoding="utf-8"?>
<ds:datastoreItem xmlns:ds="http://schemas.openxmlformats.org/officeDocument/2006/customXml" ds:itemID="{48F023BD-2FD5-45B9-8B59-19B705A076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Ravichandra Kantlam</cp:lastModifiedBy>
  <cp:revision>17</cp:revision>
  <cp:lastPrinted>2020-04-30T17:48:00Z</cp:lastPrinted>
  <dcterms:created xsi:type="dcterms:W3CDTF">2024-12-10T11:52:00Z</dcterms:created>
  <dcterms:modified xsi:type="dcterms:W3CDTF">2024-12-31T09:23:00Z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292500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