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C408" w14:textId="5775892F" w:rsidR="00FF4F8C" w:rsidRDefault="00D62C5A" w:rsidP="00952738">
      <w:pPr>
        <w:tabs>
          <w:tab w:val="left" w:pos="8640"/>
        </w:tabs>
        <w:ind w:firstLine="720"/>
        <w:rPr>
          <w:b/>
          <w:i/>
          <w:smallCaps/>
        </w:rPr>
      </w:pPr>
      <w:r w:rsidRPr="00547191">
        <w:rPr>
          <w:b/>
          <w:i/>
          <w:smallCaps/>
        </w:rPr>
        <w:t xml:space="preserve">PROFESSIONAL </w:t>
      </w:r>
      <w:r w:rsidR="00B91141" w:rsidRPr="00547191">
        <w:rPr>
          <w:b/>
          <w:i/>
          <w:smallCaps/>
        </w:rPr>
        <w:t>SUMMARY</w:t>
      </w:r>
      <w:r w:rsidR="00532E85">
        <w:rPr>
          <w:b/>
          <w:i/>
          <w:smallCaps/>
        </w:rPr>
        <w:t xml:space="preserve"> </w:t>
      </w:r>
    </w:p>
    <w:p w14:paraId="5DECC5F9" w14:textId="77777777" w:rsidR="00952738" w:rsidRPr="00952738" w:rsidRDefault="00952738" w:rsidP="00952738">
      <w:pPr>
        <w:numPr>
          <w:ilvl w:val="0"/>
          <w:numId w:val="46"/>
        </w:numPr>
        <w:tabs>
          <w:tab w:val="left" w:pos="8640"/>
        </w:tabs>
        <w:rPr>
          <w:bCs/>
          <w:lang w:val="en-IN"/>
        </w:rPr>
      </w:pPr>
      <w:r w:rsidRPr="00952738">
        <w:rPr>
          <w:bCs/>
          <w:lang w:val="en-IN"/>
        </w:rPr>
        <w:t>Good knowledge and understanding of organizational structure. </w:t>
      </w:r>
    </w:p>
    <w:p w14:paraId="5F73D7EB" w14:textId="519D1B9A" w:rsidR="00952738" w:rsidRPr="00952738" w:rsidRDefault="00952738" w:rsidP="00952738">
      <w:pPr>
        <w:numPr>
          <w:ilvl w:val="0"/>
          <w:numId w:val="46"/>
        </w:numPr>
        <w:tabs>
          <w:tab w:val="left" w:pos="8640"/>
        </w:tabs>
        <w:rPr>
          <w:bCs/>
          <w:lang w:val="en-IN"/>
        </w:rPr>
      </w:pPr>
      <w:r w:rsidRPr="00952738">
        <w:rPr>
          <w:bCs/>
          <w:lang w:val="en-IN"/>
        </w:rPr>
        <w:t>Hands-on Sales Processes and knowledge of SD Sales, Shipping, Billing, Pricing. </w:t>
      </w:r>
    </w:p>
    <w:p w14:paraId="7A2F32E0" w14:textId="77777777" w:rsidR="00952738" w:rsidRPr="00952738" w:rsidRDefault="00952738" w:rsidP="00952738">
      <w:pPr>
        <w:numPr>
          <w:ilvl w:val="0"/>
          <w:numId w:val="46"/>
        </w:numPr>
        <w:tabs>
          <w:tab w:val="left" w:pos="8640"/>
        </w:tabs>
        <w:rPr>
          <w:bCs/>
          <w:lang w:val="en-IN"/>
        </w:rPr>
      </w:pPr>
      <w:r w:rsidRPr="00952738">
        <w:rPr>
          <w:bCs/>
          <w:lang w:val="en-IN"/>
        </w:rPr>
        <w:t>Definition and assignment of enterprise structure for SD module. </w:t>
      </w:r>
    </w:p>
    <w:p w14:paraId="7FBFB9C7" w14:textId="77777777" w:rsidR="00952738" w:rsidRPr="00952738" w:rsidRDefault="00952738" w:rsidP="00952738">
      <w:pPr>
        <w:numPr>
          <w:ilvl w:val="0"/>
          <w:numId w:val="46"/>
        </w:numPr>
        <w:tabs>
          <w:tab w:val="left" w:pos="8640"/>
        </w:tabs>
        <w:rPr>
          <w:bCs/>
          <w:lang w:val="en-IN"/>
        </w:rPr>
      </w:pPr>
      <w:r w:rsidRPr="00952738">
        <w:rPr>
          <w:bCs/>
          <w:lang w:val="en-IN"/>
        </w:rPr>
        <w:t>Master Data- Customer Master Data, Customer material info record, Material Master Data. Configuration in Order to Cash business process, Order to Cash, Rush Order and Cash Sale, Return Process etc., Third party sales, Consignment Process. </w:t>
      </w:r>
    </w:p>
    <w:p w14:paraId="7946F19D" w14:textId="77777777" w:rsidR="00952738" w:rsidRPr="00952738" w:rsidRDefault="00952738" w:rsidP="00952738">
      <w:pPr>
        <w:numPr>
          <w:ilvl w:val="0"/>
          <w:numId w:val="46"/>
        </w:numPr>
        <w:tabs>
          <w:tab w:val="left" w:pos="8640"/>
        </w:tabs>
        <w:rPr>
          <w:bCs/>
          <w:lang w:val="en-IN"/>
        </w:rPr>
      </w:pPr>
      <w:r w:rsidRPr="00952738">
        <w:rPr>
          <w:bCs/>
          <w:lang w:val="en-IN"/>
        </w:rPr>
        <w:t>Knowledge of Sales document types, Delivery document types and Billing document types. </w:t>
      </w:r>
    </w:p>
    <w:p w14:paraId="31B00AA6" w14:textId="77777777" w:rsidR="00952738" w:rsidRPr="00952738" w:rsidRDefault="00952738" w:rsidP="00952738">
      <w:pPr>
        <w:numPr>
          <w:ilvl w:val="0"/>
          <w:numId w:val="46"/>
        </w:numPr>
        <w:tabs>
          <w:tab w:val="left" w:pos="8640"/>
        </w:tabs>
        <w:rPr>
          <w:bCs/>
          <w:lang w:val="en-IN"/>
        </w:rPr>
      </w:pPr>
      <w:r w:rsidRPr="00952738">
        <w:rPr>
          <w:bCs/>
          <w:lang w:val="en-IN"/>
        </w:rPr>
        <w:t>Knowledge of item Categories and schedule line categories. </w:t>
      </w:r>
    </w:p>
    <w:p w14:paraId="49954A76" w14:textId="77777777" w:rsidR="00952738" w:rsidRPr="00952738" w:rsidRDefault="00952738" w:rsidP="00952738">
      <w:pPr>
        <w:numPr>
          <w:ilvl w:val="0"/>
          <w:numId w:val="46"/>
        </w:numPr>
        <w:tabs>
          <w:tab w:val="left" w:pos="8640"/>
        </w:tabs>
        <w:rPr>
          <w:bCs/>
          <w:lang w:val="en-IN"/>
        </w:rPr>
      </w:pPr>
      <w:r w:rsidRPr="00952738">
        <w:rPr>
          <w:bCs/>
          <w:lang w:val="en-IN"/>
        </w:rPr>
        <w:t>Configuration of Pricing Condition Technique, Special Functionalities, Material Determination, Free goods determination. </w:t>
      </w:r>
    </w:p>
    <w:p w14:paraId="7F5667A1" w14:textId="77777777" w:rsidR="00952738" w:rsidRPr="00952738" w:rsidRDefault="00952738" w:rsidP="00952738">
      <w:pPr>
        <w:numPr>
          <w:ilvl w:val="0"/>
          <w:numId w:val="46"/>
        </w:numPr>
        <w:tabs>
          <w:tab w:val="left" w:pos="8640"/>
        </w:tabs>
        <w:rPr>
          <w:b/>
          <w:lang w:val="en-IN"/>
        </w:rPr>
      </w:pPr>
      <w:r w:rsidRPr="00952738">
        <w:rPr>
          <w:bCs/>
          <w:lang w:val="en-IN"/>
        </w:rPr>
        <w:t>Excellent customer interaction skills and leadership qualities.</w:t>
      </w:r>
      <w:r w:rsidRPr="00952738">
        <w:rPr>
          <w:b/>
          <w:lang w:val="en-IN"/>
        </w:rPr>
        <w:t> </w:t>
      </w:r>
    </w:p>
    <w:p w14:paraId="3D3DD387" w14:textId="77777777" w:rsidR="00952738" w:rsidRPr="00C13BDF" w:rsidRDefault="00952738" w:rsidP="00952738">
      <w:pPr>
        <w:tabs>
          <w:tab w:val="left" w:pos="8640"/>
        </w:tabs>
        <w:rPr>
          <w:b/>
        </w:rPr>
      </w:pPr>
    </w:p>
    <w:p w14:paraId="06AFE364" w14:textId="77777777" w:rsidR="002B23B9" w:rsidRDefault="002B23B9" w:rsidP="00F06A7F">
      <w:pPr>
        <w:tabs>
          <w:tab w:val="left" w:pos="480"/>
        </w:tabs>
        <w:jc w:val="both"/>
        <w:rPr>
          <w:sz w:val="22"/>
          <w:szCs w:val="22"/>
        </w:rPr>
      </w:pPr>
    </w:p>
    <w:p w14:paraId="2E4A1FDD" w14:textId="77777777" w:rsidR="00C34693" w:rsidRPr="00871FF2" w:rsidRDefault="00C34693" w:rsidP="00C34693">
      <w:pPr>
        <w:pStyle w:val="Skills"/>
        <w:numPr>
          <w:ilvl w:val="0"/>
          <w:numId w:val="0"/>
        </w:numPr>
        <w:ind w:right="0"/>
        <w:jc w:val="both"/>
        <w:rPr>
          <w:rFonts w:ascii="Times New Roman" w:hAnsi="Times New Roman"/>
          <w:sz w:val="22"/>
          <w:szCs w:val="22"/>
        </w:rPr>
      </w:pPr>
    </w:p>
    <w:p w14:paraId="309DBA4F" w14:textId="00217BA7" w:rsidR="001E376A" w:rsidRPr="00C12B40" w:rsidRDefault="001E376A" w:rsidP="0086562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865624">
      <w:pPr>
        <w:pStyle w:val="SAP-TableHeader"/>
        <w:rPr>
          <w:b w:val="0"/>
          <w:i w:val="0"/>
          <w:sz w:val="22"/>
          <w:szCs w:val="22"/>
        </w:rPr>
      </w:pPr>
    </w:p>
    <w:tbl>
      <w:tblPr>
        <w:tblStyle w:val="TableGrid"/>
        <w:tblW w:w="0" w:type="auto"/>
        <w:tblLook w:val="04A0" w:firstRow="1" w:lastRow="0" w:firstColumn="1" w:lastColumn="0" w:noHBand="0" w:noVBand="1"/>
      </w:tblPr>
      <w:tblGrid>
        <w:gridCol w:w="6265"/>
        <w:gridCol w:w="3085"/>
      </w:tblGrid>
      <w:tr w:rsidR="0003210E" w:rsidRPr="00871FF2" w14:paraId="3396A028" w14:textId="77777777" w:rsidTr="00E363B9">
        <w:tc>
          <w:tcPr>
            <w:tcW w:w="6265" w:type="dxa"/>
          </w:tcPr>
          <w:p w14:paraId="523525DD" w14:textId="36905E1B" w:rsidR="0003210E" w:rsidRPr="00305482" w:rsidRDefault="00305482" w:rsidP="00F144D9">
            <w:pPr>
              <w:pStyle w:val="Topics"/>
              <w:spacing w:before="0" w:after="0"/>
              <w:ind w:right="0"/>
              <w:jc w:val="left"/>
              <w:rPr>
                <w:rFonts w:ascii="Times New Roman" w:hAnsi="Times New Roman"/>
                <w:b/>
                <w:spacing w:val="0"/>
                <w:sz w:val="22"/>
                <w:szCs w:val="22"/>
              </w:rPr>
            </w:pPr>
            <w:r w:rsidRPr="00305482">
              <w:rPr>
                <w:rFonts w:ascii="Times New Roman" w:hAnsi="Times New Roman"/>
                <w:b/>
                <w:spacing w:val="0"/>
                <w:sz w:val="22"/>
                <w:szCs w:val="22"/>
              </w:rPr>
              <w:t>Client</w:t>
            </w:r>
          </w:p>
        </w:tc>
        <w:tc>
          <w:tcPr>
            <w:tcW w:w="3085" w:type="dxa"/>
          </w:tcPr>
          <w:p w14:paraId="5BFA7CE7" w14:textId="28FD3E97" w:rsidR="0003210E" w:rsidRPr="00305482" w:rsidRDefault="00305482" w:rsidP="005E5B2D">
            <w:pPr>
              <w:pStyle w:val="Topics"/>
              <w:spacing w:before="0" w:after="0"/>
              <w:ind w:right="0"/>
              <w:rPr>
                <w:rFonts w:ascii="Times New Roman" w:hAnsi="Times New Roman"/>
                <w:b/>
                <w:spacing w:val="0"/>
                <w:sz w:val="22"/>
                <w:szCs w:val="22"/>
              </w:rPr>
            </w:pPr>
            <w:r w:rsidRPr="00305482">
              <w:rPr>
                <w:rFonts w:ascii="Times New Roman" w:hAnsi="Times New Roman"/>
                <w:b/>
                <w:spacing w:val="0"/>
                <w:sz w:val="22"/>
                <w:szCs w:val="22"/>
              </w:rPr>
              <w:t>Duration</w:t>
            </w:r>
          </w:p>
        </w:tc>
      </w:tr>
      <w:tr w:rsidR="009848AC" w:rsidRPr="00871FF2" w14:paraId="45DC43DB" w14:textId="77777777" w:rsidTr="00E363B9">
        <w:tc>
          <w:tcPr>
            <w:tcW w:w="6265" w:type="dxa"/>
          </w:tcPr>
          <w:p w14:paraId="3D19D958" w14:textId="6A0B115A" w:rsidR="009848AC" w:rsidRDefault="009848AC" w:rsidP="009848AC">
            <w:pPr>
              <w:pStyle w:val="Topics"/>
              <w:spacing w:before="0" w:after="0"/>
              <w:ind w:right="0"/>
              <w:jc w:val="left"/>
              <w:rPr>
                <w:rFonts w:ascii="Times New Roman" w:hAnsi="Times New Roman"/>
                <w:bCs w:val="0"/>
                <w:spacing w:val="0"/>
                <w:sz w:val="22"/>
                <w:szCs w:val="22"/>
              </w:rPr>
            </w:pPr>
            <w:r>
              <w:rPr>
                <w:rFonts w:ascii="Times New Roman" w:hAnsi="Times New Roman"/>
                <w:bCs w:val="0"/>
                <w:spacing w:val="0"/>
                <w:sz w:val="22"/>
                <w:szCs w:val="22"/>
              </w:rPr>
              <w:t>Sun Pharma</w:t>
            </w:r>
          </w:p>
        </w:tc>
        <w:tc>
          <w:tcPr>
            <w:tcW w:w="3085" w:type="dxa"/>
          </w:tcPr>
          <w:p w14:paraId="23B3DAC4" w14:textId="45A58FF9" w:rsidR="009848AC" w:rsidRDefault="009848AC" w:rsidP="009848AC">
            <w:pPr>
              <w:pStyle w:val="Topics"/>
              <w:spacing w:before="0" w:after="0"/>
              <w:ind w:right="0"/>
              <w:rPr>
                <w:rFonts w:ascii="Times New Roman" w:hAnsi="Times New Roman"/>
                <w:bCs w:val="0"/>
                <w:spacing w:val="0"/>
                <w:sz w:val="22"/>
                <w:szCs w:val="22"/>
              </w:rPr>
            </w:pPr>
            <w:r>
              <w:rPr>
                <w:rFonts w:ascii="Times New Roman" w:hAnsi="Times New Roman"/>
                <w:bCs w:val="0"/>
                <w:spacing w:val="0"/>
                <w:sz w:val="22"/>
                <w:szCs w:val="22"/>
              </w:rPr>
              <w:t>Jul 2022 to July 2023</w:t>
            </w:r>
          </w:p>
        </w:tc>
      </w:tr>
    </w:tbl>
    <w:p w14:paraId="628E6634" w14:textId="77777777" w:rsidR="000D43C0" w:rsidRPr="00871FF2" w:rsidRDefault="000D43C0" w:rsidP="00865624">
      <w:pPr>
        <w:jc w:val="both"/>
        <w:rPr>
          <w:b/>
          <w:i/>
        </w:rPr>
      </w:pPr>
    </w:p>
    <w:p w14:paraId="22241772" w14:textId="77777777" w:rsidR="00EA0F5D" w:rsidRDefault="00EA0F5D" w:rsidP="003802F4">
      <w:pPr>
        <w:jc w:val="both"/>
        <w:rPr>
          <w:b/>
          <w:i/>
        </w:rPr>
      </w:pPr>
    </w:p>
    <w:p w14:paraId="0C9FB518" w14:textId="5A699F38" w:rsidR="00DF3B94" w:rsidRDefault="004848D9" w:rsidP="00A46ECA">
      <w:pPr>
        <w:jc w:val="both"/>
        <w:rPr>
          <w:color w:val="424242"/>
          <w:sz w:val="23"/>
          <w:szCs w:val="23"/>
          <w:shd w:val="clear" w:color="auto" w:fill="FFFFFF"/>
        </w:rPr>
      </w:pPr>
      <w:r w:rsidRPr="00871FF2">
        <w:rPr>
          <w:b/>
          <w:i/>
        </w:rPr>
        <w:t>PROFESSIONAL EXPERIENCE</w:t>
      </w:r>
      <w:r w:rsidR="00C13BDF">
        <w:rPr>
          <w:b/>
          <w:i/>
        </w:rPr>
        <w:t xml:space="preserve"> </w:t>
      </w:r>
    </w:p>
    <w:p w14:paraId="11D416AD" w14:textId="77777777" w:rsidR="0091472A" w:rsidRPr="00C13BDF" w:rsidRDefault="0091472A" w:rsidP="00EA0F5D">
      <w:pPr>
        <w:ind w:left="-142"/>
        <w:jc w:val="both"/>
        <w:rPr>
          <w:b/>
          <w:iCs/>
        </w:rPr>
      </w:pPr>
    </w:p>
    <w:p w14:paraId="1779E076" w14:textId="77777777" w:rsidR="008A52F8" w:rsidRDefault="008A52F8" w:rsidP="00EA0F5D">
      <w:pPr>
        <w:rPr>
          <w:b/>
          <w:bCs/>
          <w:sz w:val="22"/>
          <w:szCs w:val="22"/>
        </w:rPr>
      </w:pPr>
    </w:p>
    <w:p w14:paraId="67CED74A" w14:textId="295679D7" w:rsidR="00C244ED" w:rsidRPr="00EE2BC2" w:rsidRDefault="003E6B57" w:rsidP="00E01552">
      <w:pPr>
        <w:jc w:val="both"/>
        <w:rPr>
          <w:b/>
        </w:rPr>
      </w:pPr>
      <w:r w:rsidRPr="00EE2BC2">
        <w:rPr>
          <w:b/>
          <w:bCs/>
        </w:rPr>
        <w:t>Client:</w:t>
      </w:r>
      <w:r w:rsidR="00C244ED" w:rsidRPr="00EE2BC2">
        <w:rPr>
          <w:b/>
          <w:bCs/>
        </w:rPr>
        <w:t xml:space="preserve"> </w:t>
      </w:r>
      <w:r w:rsidR="00654008">
        <w:rPr>
          <w:b/>
          <w:bCs/>
        </w:rPr>
        <w:t>SUN PHARMA</w:t>
      </w:r>
      <w:r w:rsidR="00B47F52" w:rsidRPr="00EE2BC2">
        <w:rPr>
          <w:b/>
          <w:bCs/>
        </w:rPr>
        <w:tab/>
      </w:r>
      <w:r w:rsidR="00B47F52" w:rsidRPr="00EE2BC2">
        <w:rPr>
          <w:b/>
          <w:bCs/>
        </w:rPr>
        <w:tab/>
      </w:r>
      <w:r w:rsidR="00B47F52" w:rsidRPr="00EE2BC2">
        <w:rPr>
          <w:b/>
          <w:bCs/>
        </w:rPr>
        <w:tab/>
      </w:r>
      <w:r w:rsidR="00B47F52" w:rsidRPr="00EE2BC2">
        <w:rPr>
          <w:b/>
          <w:bCs/>
        </w:rPr>
        <w:tab/>
      </w:r>
      <w:r w:rsidR="005A40F5" w:rsidRPr="00EE2BC2">
        <w:rPr>
          <w:b/>
          <w:bCs/>
        </w:rPr>
        <w:tab/>
      </w:r>
      <w:r w:rsidR="005A40F5" w:rsidRPr="00EE2BC2">
        <w:rPr>
          <w:b/>
          <w:bCs/>
        </w:rPr>
        <w:tab/>
      </w:r>
      <w:r w:rsidR="00654008">
        <w:rPr>
          <w:b/>
        </w:rPr>
        <w:t>JULY2022</w:t>
      </w:r>
      <w:r w:rsidR="00B47F52" w:rsidRPr="00EE2BC2">
        <w:rPr>
          <w:b/>
        </w:rPr>
        <w:t xml:space="preserve">– </w:t>
      </w:r>
      <w:r w:rsidR="00654008">
        <w:rPr>
          <w:b/>
        </w:rPr>
        <w:t>JUL</w:t>
      </w:r>
      <w:r w:rsidR="00942404">
        <w:rPr>
          <w:b/>
        </w:rPr>
        <w:t>Y</w:t>
      </w:r>
      <w:r w:rsidR="00654008">
        <w:rPr>
          <w:b/>
        </w:rPr>
        <w:t>2023</w:t>
      </w:r>
    </w:p>
    <w:p w14:paraId="1091D930" w14:textId="4D711928" w:rsidR="002C362E" w:rsidRPr="00EE2BC2" w:rsidRDefault="003E6B57" w:rsidP="00E01552">
      <w:pPr>
        <w:jc w:val="both"/>
        <w:rPr>
          <w:b/>
          <w:i/>
        </w:rPr>
      </w:pPr>
      <w:r w:rsidRPr="00EE2BC2">
        <w:rPr>
          <w:b/>
        </w:rPr>
        <w:t>Role:</w:t>
      </w:r>
      <w:r w:rsidR="00B50412" w:rsidRPr="00EE2BC2">
        <w:rPr>
          <w:bCs/>
        </w:rPr>
        <w:t xml:space="preserve"> </w:t>
      </w:r>
      <w:r w:rsidR="00654008">
        <w:rPr>
          <w:b/>
        </w:rPr>
        <w:t>MARKETING AND SALES EXECUTIVE</w:t>
      </w:r>
    </w:p>
    <w:p w14:paraId="2B3504B3" w14:textId="38B8473E" w:rsidR="004504C4" w:rsidRPr="00EE2BC2" w:rsidRDefault="00871FF2" w:rsidP="00E01552">
      <w:pPr>
        <w:jc w:val="both"/>
        <w:rPr>
          <w:b/>
          <w:i/>
        </w:rPr>
      </w:pPr>
      <w:r w:rsidRPr="00EE2BC2">
        <w:rPr>
          <w:b/>
          <w:bCs/>
        </w:rPr>
        <w:t>Responsibilities:</w:t>
      </w:r>
    </w:p>
    <w:p w14:paraId="4B0D9828" w14:textId="77777777" w:rsidR="00654008" w:rsidRDefault="00654008" w:rsidP="00654008">
      <w:pPr>
        <w:pStyle w:val="NormalWeb"/>
        <w:numPr>
          <w:ilvl w:val="0"/>
          <w:numId w:val="43"/>
        </w:numPr>
      </w:pPr>
      <w:r>
        <w:t xml:space="preserve">Major role in promotion and marketing of the drugs. </w:t>
      </w:r>
    </w:p>
    <w:p w14:paraId="6393025B" w14:textId="77777777" w:rsidR="00654008" w:rsidRDefault="00654008" w:rsidP="00654008">
      <w:pPr>
        <w:pStyle w:val="NormalWeb"/>
        <w:numPr>
          <w:ilvl w:val="0"/>
          <w:numId w:val="43"/>
        </w:numPr>
      </w:pPr>
      <w:r>
        <w:t xml:space="preserve">Maintenance of supply chain management from manufacturer to end user. </w:t>
      </w:r>
    </w:p>
    <w:p w14:paraId="19CE565F" w14:textId="77777777" w:rsidR="00654008" w:rsidRDefault="00654008" w:rsidP="00654008">
      <w:pPr>
        <w:pStyle w:val="NormalWeb"/>
        <w:numPr>
          <w:ilvl w:val="0"/>
          <w:numId w:val="43"/>
        </w:numPr>
      </w:pPr>
      <w:r>
        <w:t xml:space="preserve">Demonstrating and presenting the pharma products with good communication including </w:t>
      </w:r>
    </w:p>
    <w:p w14:paraId="1BD430EA" w14:textId="77777777" w:rsidR="00654008" w:rsidRDefault="00654008" w:rsidP="00654008">
      <w:pPr>
        <w:pStyle w:val="NormalWeb"/>
        <w:numPr>
          <w:ilvl w:val="0"/>
          <w:numId w:val="43"/>
        </w:numPr>
      </w:pPr>
      <w:r>
        <w:t xml:space="preserve">doctors and all the healthcare professionals. </w:t>
      </w:r>
    </w:p>
    <w:p w14:paraId="36652F8A" w14:textId="32AC0A19" w:rsidR="00654008" w:rsidRDefault="00654008" w:rsidP="00654008">
      <w:pPr>
        <w:pStyle w:val="NormalWeb"/>
        <w:numPr>
          <w:ilvl w:val="0"/>
          <w:numId w:val="43"/>
        </w:numPr>
      </w:pPr>
      <w:r>
        <w:t xml:space="preserve">Financial management for the events conducted </w:t>
      </w:r>
      <w:proofErr w:type="gramStart"/>
      <w:r>
        <w:t>to</w:t>
      </w:r>
      <w:proofErr w:type="gramEnd"/>
      <w:r w:rsidR="00942404">
        <w:t xml:space="preserve"> </w:t>
      </w:r>
      <w:r>
        <w:t xml:space="preserve">the clints. </w:t>
      </w:r>
    </w:p>
    <w:p w14:paraId="62DD9341" w14:textId="77777777" w:rsidR="00654008" w:rsidRDefault="00654008" w:rsidP="00654008">
      <w:pPr>
        <w:pStyle w:val="NormalWeb"/>
        <w:numPr>
          <w:ilvl w:val="0"/>
          <w:numId w:val="43"/>
        </w:numPr>
      </w:pPr>
      <w:r>
        <w:t xml:space="preserve">Customer relationship management. </w:t>
      </w:r>
    </w:p>
    <w:p w14:paraId="69670172" w14:textId="77777777" w:rsidR="00654008" w:rsidRDefault="00654008" w:rsidP="00654008">
      <w:pPr>
        <w:pStyle w:val="NormalWeb"/>
        <w:numPr>
          <w:ilvl w:val="0"/>
          <w:numId w:val="43"/>
        </w:numPr>
      </w:pPr>
      <w:r>
        <w:t xml:space="preserve">Branding of the product </w:t>
      </w:r>
      <w:proofErr w:type="gramStart"/>
      <w:r>
        <w:t>in</w:t>
      </w:r>
      <w:proofErr w:type="gramEnd"/>
      <w:r>
        <w:t xml:space="preserve"> the market. </w:t>
      </w:r>
    </w:p>
    <w:p w14:paraId="2FAF74A4" w14:textId="77777777" w:rsidR="00654008" w:rsidRDefault="00654008" w:rsidP="00654008">
      <w:pPr>
        <w:pStyle w:val="NormalWeb"/>
        <w:numPr>
          <w:ilvl w:val="0"/>
          <w:numId w:val="43"/>
        </w:numPr>
      </w:pPr>
      <w:r>
        <w:t xml:space="preserve">Planning and negotiating with clints. </w:t>
      </w:r>
    </w:p>
    <w:p w14:paraId="791A8593" w14:textId="77777777" w:rsidR="00654008" w:rsidRDefault="00654008" w:rsidP="00654008">
      <w:pPr>
        <w:pStyle w:val="NormalWeb"/>
        <w:numPr>
          <w:ilvl w:val="0"/>
          <w:numId w:val="43"/>
        </w:numPr>
      </w:pPr>
      <w:r>
        <w:t xml:space="preserve">Major role in demand and supply chain management, generating revenue to the </w:t>
      </w:r>
    </w:p>
    <w:p w14:paraId="09835BFB" w14:textId="77777777" w:rsidR="00654008" w:rsidRDefault="00654008" w:rsidP="00654008">
      <w:pPr>
        <w:pStyle w:val="NormalWeb"/>
        <w:numPr>
          <w:ilvl w:val="0"/>
          <w:numId w:val="43"/>
        </w:numPr>
      </w:pPr>
      <w:r>
        <w:t xml:space="preserve">organization. </w:t>
      </w:r>
    </w:p>
    <w:p w14:paraId="0F6C5E2A" w14:textId="77777777" w:rsidR="00654008" w:rsidRDefault="00654008" w:rsidP="00654008">
      <w:pPr>
        <w:pStyle w:val="NormalWeb"/>
        <w:numPr>
          <w:ilvl w:val="0"/>
          <w:numId w:val="43"/>
        </w:numPr>
      </w:pPr>
      <w:r>
        <w:t xml:space="preserve">Maintaining good human relations and organizing meetings for healthcare professionals. </w:t>
      </w:r>
    </w:p>
    <w:p w14:paraId="4B652AA7" w14:textId="77777777" w:rsidR="00654008" w:rsidRDefault="00654008" w:rsidP="00654008">
      <w:pPr>
        <w:pStyle w:val="NormalWeb"/>
        <w:numPr>
          <w:ilvl w:val="0"/>
          <w:numId w:val="43"/>
        </w:numPr>
      </w:pPr>
      <w:r>
        <w:t>Monitoring sales and distribution part and generating new sales</w:t>
      </w:r>
    </w:p>
    <w:p w14:paraId="55295B30" w14:textId="0D0C3A8D" w:rsidR="00243D44" w:rsidRPr="00EE2BC2" w:rsidRDefault="00243D44" w:rsidP="00942404">
      <w:pPr>
        <w:pStyle w:val="ListParagraph"/>
        <w:widowControl w:val="0"/>
        <w:suppressAutoHyphens/>
        <w:autoSpaceDE w:val="0"/>
        <w:autoSpaceDN w:val="0"/>
        <w:adjustRightInd w:val="0"/>
        <w:spacing w:after="200"/>
        <w:ind w:left="284"/>
        <w:jc w:val="both"/>
      </w:pPr>
    </w:p>
    <w:p w14:paraId="109A2D82" w14:textId="77777777" w:rsidR="00346984" w:rsidRDefault="00346984" w:rsidP="00346984">
      <w:pPr>
        <w:pStyle w:val="ListParagraph"/>
        <w:widowControl w:val="0"/>
        <w:suppressAutoHyphens/>
        <w:autoSpaceDE w:val="0"/>
        <w:autoSpaceDN w:val="0"/>
        <w:adjustRightInd w:val="0"/>
        <w:spacing w:after="200"/>
        <w:ind w:left="284"/>
        <w:jc w:val="both"/>
      </w:pPr>
    </w:p>
    <w:p w14:paraId="1A8F04DA" w14:textId="77777777" w:rsidR="000631A0" w:rsidRPr="008365C2" w:rsidRDefault="000631A0" w:rsidP="00A47C91">
      <w:pPr>
        <w:pStyle w:val="ListParagraph"/>
        <w:widowControl w:val="0"/>
        <w:suppressAutoHyphens/>
        <w:autoSpaceDE w:val="0"/>
        <w:autoSpaceDN w:val="0"/>
        <w:adjustRightInd w:val="0"/>
        <w:spacing w:after="200"/>
        <w:ind w:firstLine="14"/>
        <w:jc w:val="both"/>
        <w:rPr>
          <w:rFonts w:asciiTheme="minorHAnsi" w:hAnsiTheme="minorHAnsi" w:cstheme="minorHAnsi"/>
          <w:b/>
          <w:bCs/>
          <w:i/>
          <w:iCs/>
          <w:color w:val="595959" w:themeColor="text1" w:themeTint="A6"/>
          <w:sz w:val="22"/>
          <w:szCs w:val="22"/>
        </w:rPr>
      </w:pPr>
    </w:p>
    <w:p w14:paraId="720EB36F" w14:textId="77777777" w:rsidR="0078679B" w:rsidRPr="00983E09" w:rsidRDefault="0078679B" w:rsidP="009537C5">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14:paraId="3906A82E" w14:textId="77777777" w:rsidR="0078679B" w:rsidRPr="00983E09" w:rsidRDefault="0078679B" w:rsidP="009537C5">
      <w:pPr>
        <w:pStyle w:val="paragraph"/>
        <w:spacing w:before="0" w:beforeAutospacing="0" w:after="0" w:afterAutospacing="0"/>
        <w:jc w:val="both"/>
        <w:textAlignment w:val="baseline"/>
      </w:pPr>
      <w:r w:rsidRPr="00983E09">
        <w:rPr>
          <w:rStyle w:val="eop"/>
          <w:rFonts w:ascii="Arial" w:hAnsi="Arial" w:cs="Arial"/>
        </w:rPr>
        <w:t> </w:t>
      </w:r>
    </w:p>
    <w:p w14:paraId="32DDCB06" w14:textId="314A409C" w:rsidR="00654008" w:rsidRDefault="00952738" w:rsidP="00952738">
      <w:pPr>
        <w:jc w:val="both"/>
        <w:rPr>
          <w:color w:val="000000"/>
        </w:rPr>
      </w:pPr>
      <w:r>
        <w:rPr>
          <w:color w:val="000000"/>
        </w:rPr>
        <w:t xml:space="preserve">BBA </w:t>
      </w:r>
      <w:r w:rsidR="00654008">
        <w:rPr>
          <w:color w:val="000000"/>
        </w:rPr>
        <w:t>Bachelor of Business Administration</w:t>
      </w:r>
      <w:r>
        <w:rPr>
          <w:color w:val="000000"/>
        </w:rPr>
        <w:t xml:space="preserve"> from maharaja </w:t>
      </w:r>
      <w:r w:rsidR="00654008">
        <w:rPr>
          <w:color w:val="000000"/>
        </w:rPr>
        <w:t xml:space="preserve">post-graduation </w:t>
      </w:r>
      <w:r>
        <w:rPr>
          <w:color w:val="000000"/>
        </w:rPr>
        <w:t>college</w:t>
      </w:r>
    </w:p>
    <w:p w14:paraId="08FE82EA" w14:textId="35545CB9" w:rsidR="0078679B" w:rsidRDefault="00952738" w:rsidP="00952738">
      <w:pPr>
        <w:jc w:val="both"/>
        <w:rPr>
          <w:color w:val="000000"/>
        </w:rPr>
      </w:pPr>
      <w:r>
        <w:rPr>
          <w:color w:val="000000"/>
        </w:rPr>
        <w:t xml:space="preserve"> (</w:t>
      </w:r>
      <w:r w:rsidR="00654008">
        <w:rPr>
          <w:color w:val="000000"/>
        </w:rPr>
        <w:t>Andhra university) 2021 7.58 CGPA</w:t>
      </w:r>
    </w:p>
    <w:p w14:paraId="47875AE5" w14:textId="77777777" w:rsidR="00654008" w:rsidRDefault="00654008" w:rsidP="00952738">
      <w:pPr>
        <w:jc w:val="both"/>
        <w:rPr>
          <w:color w:val="000000"/>
        </w:rPr>
      </w:pPr>
    </w:p>
    <w:p w14:paraId="3B01F9BF" w14:textId="77777777" w:rsidR="00654008" w:rsidRDefault="00654008" w:rsidP="00952738">
      <w:pPr>
        <w:jc w:val="both"/>
        <w:rPr>
          <w:color w:val="000000"/>
        </w:rPr>
      </w:pPr>
    </w:p>
    <w:p w14:paraId="443333B8" w14:textId="77777777" w:rsidR="00654008" w:rsidRDefault="00654008" w:rsidP="00952738">
      <w:pPr>
        <w:jc w:val="both"/>
        <w:rPr>
          <w:color w:val="000000"/>
        </w:rPr>
      </w:pPr>
    </w:p>
    <w:p w14:paraId="5C682CE3" w14:textId="77777777" w:rsidR="00654008" w:rsidRPr="00952738" w:rsidRDefault="00654008" w:rsidP="00952738">
      <w:pPr>
        <w:jc w:val="both"/>
        <w:rPr>
          <w:color w:val="000000"/>
        </w:rPr>
      </w:pPr>
    </w:p>
    <w:sectPr w:rsidR="00654008" w:rsidRPr="00952738" w:rsidSect="0038102F">
      <w:headerReference w:type="default" r:id="rId8"/>
      <w:footerReference w:type="default" r:id="rId9"/>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04D5C" w14:textId="77777777" w:rsidR="00882F89" w:rsidRDefault="00882F89" w:rsidP="00443F13">
      <w:r>
        <w:separator/>
      </w:r>
    </w:p>
  </w:endnote>
  <w:endnote w:type="continuationSeparator" w:id="0">
    <w:p w14:paraId="4D753716" w14:textId="77777777" w:rsidR="00882F89" w:rsidRDefault="00882F89"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8E76" w14:textId="77777777" w:rsidR="00882F89" w:rsidRDefault="00882F89" w:rsidP="00443F13">
      <w:r>
        <w:separator/>
      </w:r>
    </w:p>
  </w:footnote>
  <w:footnote w:type="continuationSeparator" w:id="0">
    <w:p w14:paraId="10F1CD15" w14:textId="77777777" w:rsidR="00882F89" w:rsidRDefault="00882F89"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28D7" w14:textId="04191742" w:rsidR="001F7FA8" w:rsidRPr="00952738" w:rsidRDefault="007F7031" w:rsidP="00952738">
    <w:pPr>
      <w:shd w:val="clear" w:color="auto" w:fill="FFFFFF"/>
      <w:textAlignment w:val="baseline"/>
      <w:rPr>
        <w:rFonts w:ascii="Garamond" w:hAnsi="Garamond" w:cs="Segoe UI"/>
        <w:b/>
        <w:bCs/>
        <w:color w:val="424242"/>
        <w:sz w:val="36"/>
        <w:szCs w:val="36"/>
      </w:rPr>
    </w:pPr>
    <w:r w:rsidRPr="00952738">
      <w:rPr>
        <w:rFonts w:ascii="Garamond" w:hAnsi="Garamond"/>
        <w:b/>
        <w:bCs/>
        <w:caps/>
        <w:noProof/>
        <w:spacing w:val="40"/>
        <w:sz w:val="36"/>
        <w:szCs w:val="36"/>
      </w:rPr>
      <w:drawing>
        <wp:anchor distT="0" distB="0" distL="114300" distR="114300" simplePos="0" relativeHeight="251659264" behindDoc="0" locked="0" layoutInCell="1" allowOverlap="1" wp14:anchorId="746E0C6D" wp14:editId="18136253">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2738">
      <w:rPr>
        <w:rFonts w:ascii="Garamond" w:hAnsi="Garamond" w:cs="Segoe UI"/>
        <w:b/>
        <w:bCs/>
        <w:color w:val="424242"/>
        <w:sz w:val="36"/>
        <w:szCs w:val="36"/>
      </w:rPr>
      <w:t xml:space="preserve">                                </w:t>
    </w:r>
    <w:r w:rsidR="00952738">
      <w:rPr>
        <w:rFonts w:ascii="Garamond" w:hAnsi="Garamond" w:cs="Segoe UI"/>
        <w:b/>
        <w:bCs/>
        <w:color w:val="424242"/>
        <w:sz w:val="36"/>
        <w:szCs w:val="36"/>
      </w:rPr>
      <w:tab/>
    </w:r>
    <w:r w:rsidR="00952738">
      <w:rPr>
        <w:rFonts w:ascii="Garamond" w:hAnsi="Garamond" w:cs="Segoe UI"/>
        <w:b/>
        <w:bCs/>
        <w:color w:val="424242"/>
        <w:sz w:val="36"/>
        <w:szCs w:val="36"/>
      </w:rPr>
      <w:tab/>
    </w:r>
    <w:r w:rsidR="00952738">
      <w:rPr>
        <w:rFonts w:ascii="Garamond" w:hAnsi="Garamond" w:cs="Segoe UI"/>
        <w:b/>
        <w:bCs/>
        <w:color w:val="424242"/>
        <w:sz w:val="36"/>
        <w:szCs w:val="36"/>
      </w:rPr>
      <w:tab/>
    </w:r>
    <w:r w:rsidR="00952738" w:rsidRPr="00952738">
      <w:rPr>
        <w:rFonts w:ascii="Garamond" w:hAnsi="Garamond" w:cs="Segoe UI"/>
        <w:b/>
        <w:bCs/>
        <w:color w:val="424242"/>
        <w:sz w:val="36"/>
        <w:szCs w:val="36"/>
      </w:rPr>
      <w:t>LOHITH KUMAR</w:t>
    </w:r>
    <w:r w:rsidR="00952738">
      <w:rPr>
        <w:rFonts w:ascii="Garamond" w:hAnsi="Garamond" w:cs="Segoe UI"/>
        <w:b/>
        <w:bCs/>
        <w:color w:val="424242"/>
        <w:sz w:val="36"/>
        <w:szCs w:val="36"/>
      </w:rPr>
      <w:t xml:space="preserve"> </w:t>
    </w:r>
    <w:r w:rsidR="00952738" w:rsidRPr="00952738">
      <w:rPr>
        <w:rFonts w:ascii="Garamond" w:hAnsi="Garamond" w:cs="Segoe UI"/>
        <w:b/>
        <w:bCs/>
        <w:color w:val="424242"/>
        <w:sz w:val="36"/>
        <w:szCs w:val="36"/>
      </w:rPr>
      <w:t>NAKKA</w:t>
    </w:r>
  </w:p>
  <w:p w14:paraId="1C041F06" w14:textId="77777777" w:rsidR="00EE60C1" w:rsidRPr="000D0EBE" w:rsidRDefault="00EE60C1" w:rsidP="00A535FA">
    <w:pPr>
      <w:ind w:left="5760" w:firstLine="720"/>
      <w:jc w:val="center"/>
      <w:rPr>
        <w:b/>
        <w:bCs/>
        <w:caps/>
        <w:spacing w:val="80"/>
        <w:sz w:val="22"/>
        <w:szCs w:val="22"/>
      </w:rPr>
    </w:pPr>
  </w:p>
  <w:p w14:paraId="786074C7" w14:textId="34C02369" w:rsidR="00C60CF0" w:rsidRPr="00952738" w:rsidRDefault="00952738" w:rsidP="00952738">
    <w:pPr>
      <w:ind w:left="5771"/>
      <w:rPr>
        <w:color w:val="000000"/>
        <w:sz w:val="28"/>
        <w:szCs w:val="28"/>
      </w:rPr>
    </w:pPr>
    <w:r w:rsidRPr="00952738">
      <w:rPr>
        <w:color w:val="000000"/>
        <w:sz w:val="28"/>
        <w:szCs w:val="28"/>
      </w:rPr>
      <w:t>SAP SD INTERN</w:t>
    </w:r>
  </w:p>
  <w:p w14:paraId="6C146E3B" w14:textId="77777777" w:rsidR="00B91141" w:rsidRPr="00B91141" w:rsidRDefault="00B91141" w:rsidP="00E2546E">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B5ED4"/>
    <w:multiLevelType w:val="hybridMultilevel"/>
    <w:tmpl w:val="D4EABB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008A2"/>
    <w:multiLevelType w:val="hybridMultilevel"/>
    <w:tmpl w:val="CF2672DA"/>
    <w:lvl w:ilvl="0" w:tplc="952409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AC36BE"/>
    <w:multiLevelType w:val="hybridMultilevel"/>
    <w:tmpl w:val="3FCA85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DA62A9"/>
    <w:multiLevelType w:val="hybridMultilevel"/>
    <w:tmpl w:val="1166E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EE2B72"/>
    <w:multiLevelType w:val="hybridMultilevel"/>
    <w:tmpl w:val="4F7EE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1B064A"/>
    <w:multiLevelType w:val="multilevel"/>
    <w:tmpl w:val="C80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AA0651"/>
    <w:multiLevelType w:val="hybridMultilevel"/>
    <w:tmpl w:val="F84CF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1CB21C2D"/>
    <w:multiLevelType w:val="hybridMultilevel"/>
    <w:tmpl w:val="ACE09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C31B78"/>
    <w:multiLevelType w:val="hybridMultilevel"/>
    <w:tmpl w:val="48BCEA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162E19"/>
    <w:multiLevelType w:val="hybridMultilevel"/>
    <w:tmpl w:val="69EAC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9567015"/>
    <w:multiLevelType w:val="hybridMultilevel"/>
    <w:tmpl w:val="D49AB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C311EC"/>
    <w:multiLevelType w:val="hybridMultilevel"/>
    <w:tmpl w:val="9982BA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3A24DD"/>
    <w:multiLevelType w:val="multilevel"/>
    <w:tmpl w:val="C1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D602CE"/>
    <w:multiLevelType w:val="hybridMultilevel"/>
    <w:tmpl w:val="872644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3D1062C"/>
    <w:multiLevelType w:val="hybridMultilevel"/>
    <w:tmpl w:val="E7B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472A10"/>
    <w:multiLevelType w:val="hybridMultilevel"/>
    <w:tmpl w:val="B1E41C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FA7174"/>
    <w:multiLevelType w:val="hybridMultilevel"/>
    <w:tmpl w:val="CECCF5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5F07AF"/>
    <w:multiLevelType w:val="hybridMultilevel"/>
    <w:tmpl w:val="DF148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4247D0"/>
    <w:multiLevelType w:val="hybridMultilevel"/>
    <w:tmpl w:val="833AE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E94C74"/>
    <w:multiLevelType w:val="hybridMultilevel"/>
    <w:tmpl w:val="826C0E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A2F2F3E"/>
    <w:multiLevelType w:val="hybridMultilevel"/>
    <w:tmpl w:val="144E6A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FE52EF"/>
    <w:multiLevelType w:val="hybridMultilevel"/>
    <w:tmpl w:val="03868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8476D82"/>
    <w:multiLevelType w:val="hybridMultilevel"/>
    <w:tmpl w:val="E95C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C14328C"/>
    <w:multiLevelType w:val="hybridMultilevel"/>
    <w:tmpl w:val="3B46573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9C05C9"/>
    <w:multiLevelType w:val="hybridMultilevel"/>
    <w:tmpl w:val="63926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01D0E85"/>
    <w:multiLevelType w:val="hybridMultilevel"/>
    <w:tmpl w:val="76CE5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0" w15:restartNumberingAfterBreak="0">
    <w:nsid w:val="6D731AAF"/>
    <w:multiLevelType w:val="hybridMultilevel"/>
    <w:tmpl w:val="4B3CB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0B51A9"/>
    <w:multiLevelType w:val="hybridMultilevel"/>
    <w:tmpl w:val="F110A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785835"/>
    <w:multiLevelType w:val="hybridMultilevel"/>
    <w:tmpl w:val="45B83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413526D"/>
    <w:multiLevelType w:val="hybridMultilevel"/>
    <w:tmpl w:val="589012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BC4CFE"/>
    <w:multiLevelType w:val="hybridMultilevel"/>
    <w:tmpl w:val="DD64CF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8256399"/>
    <w:multiLevelType w:val="hybridMultilevel"/>
    <w:tmpl w:val="02CEDED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297FCF"/>
    <w:multiLevelType w:val="multilevel"/>
    <w:tmpl w:val="196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362456">
    <w:abstractNumId w:val="37"/>
  </w:num>
  <w:num w:numId="2" w16cid:durableId="215437654">
    <w:abstractNumId w:val="12"/>
  </w:num>
  <w:num w:numId="3" w16cid:durableId="911737060">
    <w:abstractNumId w:val="3"/>
  </w:num>
  <w:num w:numId="4" w16cid:durableId="1480002429">
    <w:abstractNumId w:val="33"/>
  </w:num>
  <w:num w:numId="5" w16cid:durableId="1260333708">
    <w:abstractNumId w:val="39"/>
  </w:num>
  <w:num w:numId="6" w16cid:durableId="560139201">
    <w:abstractNumId w:val="32"/>
  </w:num>
  <w:num w:numId="7" w16cid:durableId="369454521">
    <w:abstractNumId w:val="44"/>
  </w:num>
  <w:num w:numId="8" w16cid:durableId="2132287045">
    <w:abstractNumId w:val="34"/>
  </w:num>
  <w:num w:numId="9" w16cid:durableId="549655762">
    <w:abstractNumId w:val="25"/>
  </w:num>
  <w:num w:numId="10" w16cid:durableId="1957635281">
    <w:abstractNumId w:val="24"/>
  </w:num>
  <w:num w:numId="11" w16cid:durableId="1430078645">
    <w:abstractNumId w:val="15"/>
  </w:num>
  <w:num w:numId="12" w16cid:durableId="749425844">
    <w:abstractNumId w:val="29"/>
  </w:num>
  <w:num w:numId="13" w16cid:durableId="1166554649">
    <w:abstractNumId w:val="11"/>
  </w:num>
  <w:num w:numId="14" w16cid:durableId="669452475">
    <w:abstractNumId w:val="26"/>
  </w:num>
  <w:num w:numId="15" w16cid:durableId="239023725">
    <w:abstractNumId w:val="4"/>
  </w:num>
  <w:num w:numId="16" w16cid:durableId="373849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38"/>
  </w:num>
  <w:num w:numId="19" w16cid:durableId="1343122166">
    <w:abstractNumId w:val="7"/>
  </w:num>
  <w:num w:numId="20" w16cid:durableId="209264401">
    <w:abstractNumId w:val="41"/>
  </w:num>
  <w:num w:numId="21" w16cid:durableId="1438450254">
    <w:abstractNumId w:val="43"/>
  </w:num>
  <w:num w:numId="22" w16cid:durableId="1661276429">
    <w:abstractNumId w:val="36"/>
  </w:num>
  <w:num w:numId="23" w16cid:durableId="676732967">
    <w:abstractNumId w:val="27"/>
  </w:num>
  <w:num w:numId="24" w16cid:durableId="1302153873">
    <w:abstractNumId w:val="31"/>
  </w:num>
  <w:num w:numId="25" w16cid:durableId="620649738">
    <w:abstractNumId w:val="42"/>
  </w:num>
  <w:num w:numId="26" w16cid:durableId="1176849948">
    <w:abstractNumId w:val="22"/>
  </w:num>
  <w:num w:numId="27" w16cid:durableId="1667510421">
    <w:abstractNumId w:val="30"/>
  </w:num>
  <w:num w:numId="28" w16cid:durableId="937518647">
    <w:abstractNumId w:val="8"/>
  </w:num>
  <w:num w:numId="29" w16cid:durableId="1945962186">
    <w:abstractNumId w:val="9"/>
  </w:num>
  <w:num w:numId="30" w16cid:durableId="586154503">
    <w:abstractNumId w:val="16"/>
  </w:num>
  <w:num w:numId="31" w16cid:durableId="781655507">
    <w:abstractNumId w:val="5"/>
  </w:num>
  <w:num w:numId="32" w16cid:durableId="614099039">
    <w:abstractNumId w:val="13"/>
  </w:num>
  <w:num w:numId="33" w16cid:durableId="1802990380">
    <w:abstractNumId w:val="40"/>
  </w:num>
  <w:num w:numId="34" w16cid:durableId="1931352105">
    <w:abstractNumId w:val="6"/>
  </w:num>
  <w:num w:numId="35" w16cid:durableId="235556666">
    <w:abstractNumId w:val="14"/>
  </w:num>
  <w:num w:numId="36" w16cid:durableId="846481464">
    <w:abstractNumId w:val="18"/>
  </w:num>
  <w:num w:numId="37" w16cid:durableId="1953172781">
    <w:abstractNumId w:val="35"/>
  </w:num>
  <w:num w:numId="38" w16cid:durableId="900289534">
    <w:abstractNumId w:val="45"/>
  </w:num>
  <w:num w:numId="39" w16cid:durableId="1294213805">
    <w:abstractNumId w:val="21"/>
  </w:num>
  <w:num w:numId="40" w16cid:durableId="272129161">
    <w:abstractNumId w:val="10"/>
  </w:num>
  <w:num w:numId="41" w16cid:durableId="1996299883">
    <w:abstractNumId w:val="17"/>
  </w:num>
  <w:num w:numId="42" w16cid:durableId="861820745">
    <w:abstractNumId w:val="28"/>
  </w:num>
  <w:num w:numId="43" w16cid:durableId="93593662">
    <w:abstractNumId w:val="19"/>
  </w:num>
  <w:num w:numId="44" w16cid:durableId="1526285464">
    <w:abstractNumId w:val="23"/>
  </w:num>
  <w:num w:numId="45" w16cid:durableId="235481054">
    <w:abstractNumId w:val="20"/>
  </w:num>
  <w:num w:numId="46" w16cid:durableId="1822311102">
    <w:abstractNumId w:val="4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941FA"/>
    <w:rsid w:val="000A3E64"/>
    <w:rsid w:val="000B11F4"/>
    <w:rsid w:val="000B7177"/>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0E1F"/>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6E98"/>
    <w:rsid w:val="00223EC6"/>
    <w:rsid w:val="0022459D"/>
    <w:rsid w:val="002279D8"/>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32F"/>
    <w:rsid w:val="002D2396"/>
    <w:rsid w:val="002D56A1"/>
    <w:rsid w:val="002D6B94"/>
    <w:rsid w:val="002D6EC7"/>
    <w:rsid w:val="002D7201"/>
    <w:rsid w:val="002E0750"/>
    <w:rsid w:val="002E410D"/>
    <w:rsid w:val="002E74DB"/>
    <w:rsid w:val="002E76D0"/>
    <w:rsid w:val="002E7785"/>
    <w:rsid w:val="002F605B"/>
    <w:rsid w:val="002F6DB4"/>
    <w:rsid w:val="002F6FB8"/>
    <w:rsid w:val="00300F07"/>
    <w:rsid w:val="0030160E"/>
    <w:rsid w:val="00305482"/>
    <w:rsid w:val="00306003"/>
    <w:rsid w:val="00312082"/>
    <w:rsid w:val="003215BD"/>
    <w:rsid w:val="00322281"/>
    <w:rsid w:val="003267A3"/>
    <w:rsid w:val="00327E63"/>
    <w:rsid w:val="00332519"/>
    <w:rsid w:val="003406AF"/>
    <w:rsid w:val="00346984"/>
    <w:rsid w:val="003541CA"/>
    <w:rsid w:val="00354F8C"/>
    <w:rsid w:val="00356489"/>
    <w:rsid w:val="00362C6E"/>
    <w:rsid w:val="0036703E"/>
    <w:rsid w:val="00370202"/>
    <w:rsid w:val="00371D55"/>
    <w:rsid w:val="003758B2"/>
    <w:rsid w:val="00377899"/>
    <w:rsid w:val="003802F4"/>
    <w:rsid w:val="0038102F"/>
    <w:rsid w:val="00381965"/>
    <w:rsid w:val="00390522"/>
    <w:rsid w:val="00390680"/>
    <w:rsid w:val="00392342"/>
    <w:rsid w:val="00393114"/>
    <w:rsid w:val="00393EDE"/>
    <w:rsid w:val="00395948"/>
    <w:rsid w:val="003A12EE"/>
    <w:rsid w:val="003A40E4"/>
    <w:rsid w:val="003A53DB"/>
    <w:rsid w:val="003A66E4"/>
    <w:rsid w:val="003C07C3"/>
    <w:rsid w:val="003C6636"/>
    <w:rsid w:val="003D6EA5"/>
    <w:rsid w:val="003E5F06"/>
    <w:rsid w:val="003E6B57"/>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CAF"/>
    <w:rsid w:val="00486B6A"/>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726F"/>
    <w:rsid w:val="005D092E"/>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008"/>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39D"/>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5C10"/>
    <w:rsid w:val="008365C2"/>
    <w:rsid w:val="00837127"/>
    <w:rsid w:val="00837A4B"/>
    <w:rsid w:val="00841806"/>
    <w:rsid w:val="008448DD"/>
    <w:rsid w:val="00851A1C"/>
    <w:rsid w:val="00852572"/>
    <w:rsid w:val="0085745E"/>
    <w:rsid w:val="00857D99"/>
    <w:rsid w:val="008616AB"/>
    <w:rsid w:val="00865624"/>
    <w:rsid w:val="008701ED"/>
    <w:rsid w:val="00871FF2"/>
    <w:rsid w:val="008748CF"/>
    <w:rsid w:val="00874E4D"/>
    <w:rsid w:val="00882F89"/>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506B"/>
    <w:rsid w:val="008F714B"/>
    <w:rsid w:val="008F7D28"/>
    <w:rsid w:val="009004B8"/>
    <w:rsid w:val="009071BC"/>
    <w:rsid w:val="009118A1"/>
    <w:rsid w:val="0091420D"/>
    <w:rsid w:val="0091472A"/>
    <w:rsid w:val="00916B40"/>
    <w:rsid w:val="009170EE"/>
    <w:rsid w:val="00925C9E"/>
    <w:rsid w:val="00942404"/>
    <w:rsid w:val="00943777"/>
    <w:rsid w:val="009466AA"/>
    <w:rsid w:val="00952738"/>
    <w:rsid w:val="00952B1A"/>
    <w:rsid w:val="009536DD"/>
    <w:rsid w:val="009537C5"/>
    <w:rsid w:val="00953AE4"/>
    <w:rsid w:val="00954C44"/>
    <w:rsid w:val="0096177A"/>
    <w:rsid w:val="009651BF"/>
    <w:rsid w:val="00973168"/>
    <w:rsid w:val="00974D12"/>
    <w:rsid w:val="00976943"/>
    <w:rsid w:val="00983E09"/>
    <w:rsid w:val="009848AC"/>
    <w:rsid w:val="009851DA"/>
    <w:rsid w:val="00991E04"/>
    <w:rsid w:val="00995748"/>
    <w:rsid w:val="00997470"/>
    <w:rsid w:val="00997B89"/>
    <w:rsid w:val="00997D3E"/>
    <w:rsid w:val="009A19C9"/>
    <w:rsid w:val="009A26EF"/>
    <w:rsid w:val="009A655A"/>
    <w:rsid w:val="009A781E"/>
    <w:rsid w:val="009B1F2D"/>
    <w:rsid w:val="009B414D"/>
    <w:rsid w:val="009B43E3"/>
    <w:rsid w:val="009D6DD0"/>
    <w:rsid w:val="009E699A"/>
    <w:rsid w:val="00A24F42"/>
    <w:rsid w:val="00A266CB"/>
    <w:rsid w:val="00A3046D"/>
    <w:rsid w:val="00A33C35"/>
    <w:rsid w:val="00A3626B"/>
    <w:rsid w:val="00A365A6"/>
    <w:rsid w:val="00A3755A"/>
    <w:rsid w:val="00A37E14"/>
    <w:rsid w:val="00A40743"/>
    <w:rsid w:val="00A4597C"/>
    <w:rsid w:val="00A4617F"/>
    <w:rsid w:val="00A46ECA"/>
    <w:rsid w:val="00A47C91"/>
    <w:rsid w:val="00A505D0"/>
    <w:rsid w:val="00A51EA1"/>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4FF0"/>
    <w:rsid w:val="00B07247"/>
    <w:rsid w:val="00B100FC"/>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D4284"/>
    <w:rsid w:val="00BD57B5"/>
    <w:rsid w:val="00BD6F38"/>
    <w:rsid w:val="00BE2006"/>
    <w:rsid w:val="00BF54B9"/>
    <w:rsid w:val="00BF6CAF"/>
    <w:rsid w:val="00C07D63"/>
    <w:rsid w:val="00C12B40"/>
    <w:rsid w:val="00C13BDF"/>
    <w:rsid w:val="00C157D8"/>
    <w:rsid w:val="00C2020E"/>
    <w:rsid w:val="00C20FAB"/>
    <w:rsid w:val="00C22DD6"/>
    <w:rsid w:val="00C23961"/>
    <w:rsid w:val="00C23ACB"/>
    <w:rsid w:val="00C244ED"/>
    <w:rsid w:val="00C27142"/>
    <w:rsid w:val="00C27C38"/>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basedOn w:val="Normal"/>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533">
      <w:bodyDiv w:val="1"/>
      <w:marLeft w:val="0"/>
      <w:marRight w:val="0"/>
      <w:marTop w:val="0"/>
      <w:marBottom w:val="0"/>
      <w:divBdr>
        <w:top w:val="none" w:sz="0" w:space="0" w:color="auto"/>
        <w:left w:val="none" w:sz="0" w:space="0" w:color="auto"/>
        <w:bottom w:val="none" w:sz="0" w:space="0" w:color="auto"/>
        <w:right w:val="none" w:sz="0" w:space="0" w:color="auto"/>
      </w:divBdr>
    </w:div>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594174671">
      <w:bodyDiv w:val="1"/>
      <w:marLeft w:val="0"/>
      <w:marRight w:val="0"/>
      <w:marTop w:val="0"/>
      <w:marBottom w:val="0"/>
      <w:divBdr>
        <w:top w:val="none" w:sz="0" w:space="0" w:color="auto"/>
        <w:left w:val="none" w:sz="0" w:space="0" w:color="auto"/>
        <w:bottom w:val="none" w:sz="0" w:space="0" w:color="auto"/>
        <w:right w:val="none" w:sz="0" w:space="0" w:color="auto"/>
      </w:divBdr>
    </w:div>
    <w:div w:id="988677009">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EF2EFE8A-4CD0-4DF6-8DFA-F00643EB0368}"/>
</file>

<file path=customXml/itemProps3.xml><?xml version="1.0" encoding="utf-8"?>
<ds:datastoreItem xmlns:ds="http://schemas.openxmlformats.org/officeDocument/2006/customXml" ds:itemID="{37B09BBD-9958-4A9A-AE40-7237B50A0734}"/>
</file>

<file path=customXml/itemProps4.xml><?xml version="1.0" encoding="utf-8"?>
<ds:datastoreItem xmlns:ds="http://schemas.openxmlformats.org/officeDocument/2006/customXml" ds:itemID="{A617AB9F-297F-4FAC-A9D1-F5556B0A67AB}"/>
</file>

<file path=docProps/app.xml><?xml version="1.0" encoding="utf-8"?>
<Properties xmlns="http://schemas.openxmlformats.org/officeDocument/2006/extended-properties" xmlns:vt="http://schemas.openxmlformats.org/officeDocument/2006/docPropsVTypes">
  <Template>Normal.dotm</Template>
  <TotalTime>49</TotalTime>
  <Pages>2</Pages>
  <Words>234</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Nandini Panda</cp:lastModifiedBy>
  <cp:revision>30</cp:revision>
  <cp:lastPrinted>2025-04-10T08:55:00Z</cp:lastPrinted>
  <dcterms:created xsi:type="dcterms:W3CDTF">2023-03-24T05:51:00Z</dcterms:created>
  <dcterms:modified xsi:type="dcterms:W3CDTF">2025-04-10T11:02:00Z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16000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