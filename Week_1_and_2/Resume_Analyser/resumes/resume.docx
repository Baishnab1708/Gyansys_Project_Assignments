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5535F24" w:rsidP="04D2C1D0" w:rsidRDefault="55535F24" w14:paraId="41961B2A" w14:textId="2C8470A1">
      <w:pPr>
        <w:pStyle w:val="Normal"/>
        <w:suppressLineNumbers w:val="0"/>
        <w:tabs>
          <w:tab w:val="left" w:leader="none" w:pos="8640"/>
        </w:tabs>
        <w:bidi w:val="0"/>
        <w:spacing w:before="0" w:beforeAutospacing="off" w:after="0" w:afterAutospacing="off" w:line="259" w:lineRule="auto"/>
        <w:ind w:left="0" w:right="0"/>
        <w:jc w:val="left"/>
      </w:pPr>
      <w:r w:rsidRPr="04D2C1D0" w:rsidR="55535F24">
        <w:rPr>
          <w:b w:val="1"/>
          <w:bCs w:val="1"/>
          <w:i w:val="1"/>
          <w:iCs w:val="1"/>
          <w:color w:val="424242"/>
        </w:rPr>
        <w:t>PROFESSIONAL SUMMARY</w:t>
      </w:r>
    </w:p>
    <w:p w:rsidRPr="00A40743" w:rsidR="00A40743" w:rsidP="00A40743" w:rsidRDefault="00A40743" w14:paraId="62266467" w14:textId="77777777">
      <w:pPr>
        <w:tabs>
          <w:tab w:val="left" w:pos="480"/>
        </w:tabs>
        <w:ind w:left="284"/>
        <w:jc w:val="both"/>
        <w:rPr>
          <w:b/>
          <w:sz w:val="22"/>
          <w:szCs w:val="22"/>
        </w:rPr>
      </w:pPr>
    </w:p>
    <w:p w:rsidR="56C5C772" w:rsidP="3C71DB22" w:rsidRDefault="56C5C772" w14:paraId="2DC71CCA" w14:textId="7C9A3D07">
      <w:pPr>
        <w:numPr>
          <w:ilvl w:val="0"/>
          <w:numId w:val="11"/>
        </w:numPr>
        <w:tabs>
          <w:tab w:val="left" w:leader="none" w:pos="480"/>
        </w:tabs>
        <w:ind w:left="284" w:hanging="284"/>
        <w:jc w:val="both"/>
        <w:rPr>
          <w:rFonts w:ascii="Times New Roman" w:hAnsi="Times New Roman" w:eastAsia="Times New Roman" w:cs="Times New Roman"/>
          <w:noProof w:val="0"/>
          <w:color w:val="000000" w:themeColor="text1" w:themeTint="FF" w:themeShade="FF"/>
          <w:sz w:val="24"/>
          <w:szCs w:val="24"/>
          <w:lang w:val="en-US"/>
        </w:rPr>
      </w:pPr>
      <w:r w:rsidRPr="3C71DB22" w:rsidR="56C5C772">
        <w:rPr>
          <w:rFonts w:ascii="Times New Roman" w:hAnsi="Times New Roman" w:eastAsia="Times New Roman" w:cs="Times New Roman"/>
          <w:noProof w:val="0"/>
          <w:color w:val="000000" w:themeColor="text1" w:themeTint="FF" w:themeShade="FF"/>
          <w:sz w:val="24"/>
          <w:szCs w:val="24"/>
          <w:lang w:val="en-US"/>
        </w:rPr>
        <w:t>Certified SAP SD Consultant having 3 years of Experience.</w:t>
      </w:r>
    </w:p>
    <w:p w:rsidRPr="009048CD" w:rsidR="00223A89" w:rsidP="04D2C1D0" w:rsidRDefault="00223A89" w14:paraId="4857183F" w14:textId="3F1DA20D">
      <w:pPr>
        <w:numPr>
          <w:ilvl w:val="0"/>
          <w:numId w:val="11"/>
        </w:numPr>
        <w:tabs>
          <w:tab w:val="left" w:pos="480"/>
        </w:tabs>
        <w:ind w:left="284" w:hanging="284"/>
        <w:jc w:val="both"/>
        <w:rPr>
          <w:rFonts w:ascii="Times New Roman" w:hAnsi="Times New Roman" w:eastAsia="Times New Roman" w:cs="Times New Roman"/>
          <w:noProof w:val="0"/>
          <w:sz w:val="24"/>
          <w:szCs w:val="24"/>
          <w:lang w:val="en-US"/>
        </w:rPr>
      </w:pPr>
      <w:r w:rsidRPr="04D2C1D0" w:rsidR="5553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Completed one end to end Rollout Project for India Specific Business and Support Project on client location.</w:t>
      </w:r>
    </w:p>
    <w:p w:rsidRPr="009048CD" w:rsidR="00223A89" w:rsidP="04D2C1D0" w:rsidRDefault="00223A89" w14:paraId="29A85BB9" w14:textId="5FBCE396">
      <w:pPr>
        <w:numPr>
          <w:ilvl w:val="0"/>
          <w:numId w:val="11"/>
        </w:numPr>
        <w:tabs>
          <w:tab w:val="left" w:pos="480"/>
        </w:tabs>
        <w:ind w:left="284" w:hanging="284"/>
        <w:jc w:val="both"/>
        <w:rPr>
          <w:rFonts w:ascii="Times New Roman" w:hAnsi="Times New Roman" w:eastAsia="Times New Roman" w:cs="Times New Roman"/>
          <w:noProof w:val="0"/>
          <w:sz w:val="24"/>
          <w:szCs w:val="24"/>
          <w:lang w:val="en-US"/>
        </w:rPr>
      </w:pPr>
      <w:r w:rsidRPr="04D2C1D0" w:rsidR="5553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Good knowledge and understanding of organizational structure.</w:t>
      </w:r>
    </w:p>
    <w:p w:rsidRPr="009048CD" w:rsidR="00223A89" w:rsidP="04D2C1D0" w:rsidRDefault="00223A89" w14:paraId="1ECD1A5B" w14:textId="61379A71">
      <w:pPr>
        <w:numPr>
          <w:ilvl w:val="0"/>
          <w:numId w:val="11"/>
        </w:numPr>
        <w:tabs>
          <w:tab w:val="left" w:pos="480"/>
        </w:tabs>
        <w:ind w:left="284" w:hanging="284"/>
        <w:jc w:val="both"/>
        <w:rPr>
          <w:rFonts w:ascii="Times New Roman" w:hAnsi="Times New Roman" w:eastAsia="Times New Roman" w:cs="Times New Roman"/>
          <w:noProof w:val="0"/>
          <w:sz w:val="24"/>
          <w:szCs w:val="24"/>
          <w:lang w:val="en-US"/>
        </w:rPr>
      </w:pPr>
      <w:r w:rsidRPr="04D2C1D0" w:rsidR="5553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Definition and assignment of Enterprise structure for SD module.</w:t>
      </w:r>
    </w:p>
    <w:p w:rsidRPr="009048CD" w:rsidR="00223A89" w:rsidP="04D2C1D0" w:rsidRDefault="00223A89" w14:paraId="323CB851" w14:textId="2FAB7C9A">
      <w:pPr>
        <w:numPr>
          <w:ilvl w:val="0"/>
          <w:numId w:val="11"/>
        </w:numPr>
        <w:tabs>
          <w:tab w:val="left" w:pos="480"/>
        </w:tabs>
        <w:ind w:left="284" w:hanging="284"/>
        <w:jc w:val="both"/>
        <w:rPr>
          <w:rFonts w:ascii="Times New Roman" w:hAnsi="Times New Roman" w:eastAsia="Times New Roman" w:cs="Times New Roman"/>
          <w:noProof w:val="0"/>
          <w:sz w:val="24"/>
          <w:szCs w:val="24"/>
          <w:lang w:val="en-US"/>
        </w:rPr>
      </w:pPr>
      <w:r w:rsidRPr="04D2C1D0" w:rsidR="5553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Master Data- Customer Master Data, Customer material info record, Material Master Data, and Condition master data, Configuration in Order to Cash business process, Rush Order and Cash Sale, Return Process etc. Third party sales, Consignment Process.</w:t>
      </w:r>
    </w:p>
    <w:p w:rsidRPr="009048CD" w:rsidR="00223A89" w:rsidP="00F06A7F" w:rsidRDefault="00223A89" w14:paraId="0BFA56C9" w14:textId="324AC93A">
      <w:pPr>
        <w:numPr>
          <w:ilvl w:val="0"/>
          <w:numId w:val="11"/>
        </w:numPr>
        <w:tabs>
          <w:tab w:val="left" w:pos="480"/>
        </w:tabs>
        <w:ind w:left="284" w:hanging="284"/>
        <w:jc w:val="both"/>
        <w:rPr/>
      </w:pPr>
      <w:r w:rsidRPr="04D2C1D0" w:rsidR="5553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Knowledge of various determinations in Sales and Distribution module, Output Determination.  Shipping point Determination, Item category, Pricing determination, Plant determination.</w:t>
      </w:r>
    </w:p>
    <w:p w:rsidRPr="009048CD" w:rsidR="00223A89" w:rsidP="00F06A7F" w:rsidRDefault="00223A89" w14:paraId="5A243BFF" w14:textId="24A56997">
      <w:pPr>
        <w:numPr>
          <w:ilvl w:val="0"/>
          <w:numId w:val="11"/>
        </w:numPr>
        <w:tabs>
          <w:tab w:val="left" w:pos="480"/>
        </w:tabs>
        <w:ind w:left="284" w:hanging="284"/>
        <w:jc w:val="both"/>
        <w:rPr/>
      </w:pPr>
      <w:r w:rsidR="00223A89">
        <w:rPr/>
        <w:t>SAP SD Module Expertise</w:t>
      </w:r>
      <w:r w:rsidR="00223A89">
        <w:rPr/>
        <w:t xml:space="preserve"> - </w:t>
      </w:r>
      <w:r w:rsidR="009048CD">
        <w:rPr/>
        <w:t>S</w:t>
      </w:r>
      <w:r w:rsidR="00223A89">
        <w:rPr/>
        <w:t xml:space="preserve">ales order processing, </w:t>
      </w:r>
      <w:r w:rsidR="009048CD">
        <w:rPr/>
        <w:t>P</w:t>
      </w:r>
      <w:r w:rsidR="00223A89">
        <w:rPr/>
        <w:t xml:space="preserve">ricing, </w:t>
      </w:r>
      <w:r w:rsidR="009048CD">
        <w:rPr/>
        <w:t>B</w:t>
      </w:r>
      <w:r w:rsidR="00223A89">
        <w:rPr/>
        <w:t xml:space="preserve">illing, and </w:t>
      </w:r>
      <w:r w:rsidR="009048CD">
        <w:rPr/>
        <w:t>D</w:t>
      </w:r>
      <w:r w:rsidR="00223A89">
        <w:rPr/>
        <w:t>elivery</w:t>
      </w:r>
    </w:p>
    <w:p w:rsidRPr="009048CD" w:rsidR="00223A89" w:rsidP="00F06A7F" w:rsidRDefault="00223A89" w14:paraId="6F840974" w14:textId="6FBBAC53">
      <w:pPr>
        <w:numPr>
          <w:ilvl w:val="0"/>
          <w:numId w:val="11"/>
        </w:numPr>
        <w:tabs>
          <w:tab w:val="left" w:pos="480"/>
        </w:tabs>
        <w:ind w:left="284" w:hanging="284"/>
        <w:jc w:val="both"/>
        <w:rPr/>
      </w:pPr>
      <w:r w:rsidR="00223A89">
        <w:rPr/>
        <w:t>Integration with Other SAP Modules</w:t>
      </w:r>
    </w:p>
    <w:p w:rsidRPr="009048CD" w:rsidR="00223A89" w:rsidP="00F06A7F" w:rsidRDefault="00223A89" w14:paraId="2398C29D" w14:textId="36D5213A">
      <w:pPr>
        <w:numPr>
          <w:ilvl w:val="0"/>
          <w:numId w:val="11"/>
        </w:numPr>
        <w:tabs>
          <w:tab w:val="left" w:pos="480"/>
        </w:tabs>
        <w:ind w:left="284" w:hanging="284"/>
        <w:jc w:val="both"/>
      </w:pPr>
      <w:r w:rsidRPr="009048CD">
        <w:t>Master Data Management</w:t>
      </w:r>
    </w:p>
    <w:p w:rsidRPr="009048CD" w:rsidR="00223A89" w:rsidP="00F06A7F" w:rsidRDefault="00223A89" w14:paraId="0CF59EE8" w14:textId="646A60AC">
      <w:pPr>
        <w:numPr>
          <w:ilvl w:val="0"/>
          <w:numId w:val="11"/>
        </w:numPr>
        <w:tabs>
          <w:tab w:val="left" w:pos="480"/>
        </w:tabs>
        <w:ind w:left="284" w:hanging="284"/>
        <w:jc w:val="both"/>
      </w:pPr>
      <w:r w:rsidRPr="009048CD">
        <w:t>Pricing and Billing Configuration</w:t>
      </w:r>
    </w:p>
    <w:p w:rsidRPr="009048CD" w:rsidR="00223A89" w:rsidP="00F06A7F" w:rsidRDefault="00223A89" w14:paraId="5CC54859" w14:textId="2E71E540">
      <w:pPr>
        <w:numPr>
          <w:ilvl w:val="0"/>
          <w:numId w:val="11"/>
        </w:numPr>
        <w:tabs>
          <w:tab w:val="left" w:pos="480"/>
        </w:tabs>
        <w:ind w:left="284" w:hanging="284"/>
        <w:jc w:val="both"/>
        <w:rPr/>
      </w:pPr>
      <w:r w:rsidR="00223A89">
        <w:rPr/>
        <w:t>API/Webservices Integration with CPI</w:t>
      </w:r>
    </w:p>
    <w:p w:rsidRPr="009048CD" w:rsidR="00223A89" w:rsidP="00F06A7F" w:rsidRDefault="00223A89" w14:paraId="72173606" w14:textId="00054BEE">
      <w:pPr>
        <w:numPr>
          <w:ilvl w:val="0"/>
          <w:numId w:val="11"/>
        </w:numPr>
        <w:tabs>
          <w:tab w:val="left" w:pos="480"/>
        </w:tabs>
        <w:ind w:left="284" w:hanging="284"/>
        <w:jc w:val="both"/>
        <w:rPr/>
      </w:pPr>
      <w:r w:rsidR="00223A89">
        <w:rPr/>
        <w:t>Credit Management</w:t>
      </w:r>
      <w:r w:rsidR="475917A7">
        <w:rPr/>
        <w:t xml:space="preserve"> scenario as per head office and branch related config.</w:t>
      </w:r>
    </w:p>
    <w:p w:rsidRPr="009048CD" w:rsidR="00223A89" w:rsidP="00F06A7F" w:rsidRDefault="00223A89" w14:paraId="78B77264" w14:textId="06CAC7A4">
      <w:pPr>
        <w:numPr>
          <w:ilvl w:val="0"/>
          <w:numId w:val="11"/>
        </w:numPr>
        <w:tabs>
          <w:tab w:val="left" w:pos="480"/>
        </w:tabs>
        <w:ind w:left="284" w:hanging="284"/>
        <w:jc w:val="both"/>
      </w:pPr>
      <w:r w:rsidRPr="009048CD">
        <w:t>Output Determination</w:t>
      </w:r>
    </w:p>
    <w:p w:rsidRPr="009048CD" w:rsidR="00223A89" w:rsidP="00F06A7F" w:rsidRDefault="00223A89" w14:paraId="0BEB1AB4" w14:textId="38CF7679">
      <w:pPr>
        <w:numPr>
          <w:ilvl w:val="0"/>
          <w:numId w:val="11"/>
        </w:numPr>
        <w:tabs>
          <w:tab w:val="left" w:pos="480"/>
        </w:tabs>
        <w:ind w:left="284" w:hanging="284"/>
        <w:jc w:val="both"/>
      </w:pPr>
      <w:r w:rsidRPr="009048CD">
        <w:t>Reporting and Analytics</w:t>
      </w:r>
      <w:r w:rsidRPr="009048CD">
        <w:t xml:space="preserve"> – Create and Manage</w:t>
      </w:r>
    </w:p>
    <w:p w:rsidRPr="009048CD" w:rsidR="00223A89" w:rsidP="00F06A7F" w:rsidRDefault="00223A89" w14:paraId="5A3800BE" w14:textId="51EA3A48">
      <w:pPr>
        <w:numPr>
          <w:ilvl w:val="0"/>
          <w:numId w:val="11"/>
        </w:numPr>
        <w:tabs>
          <w:tab w:val="left" w:pos="480"/>
        </w:tabs>
        <w:ind w:left="284" w:hanging="284"/>
        <w:jc w:val="both"/>
      </w:pPr>
      <w:r w:rsidRPr="009048CD">
        <w:t>User Exits and Enhancements</w:t>
      </w:r>
    </w:p>
    <w:p w:rsidRPr="009048CD" w:rsidR="00223A89" w:rsidP="00F06A7F" w:rsidRDefault="00223A89" w14:paraId="31A79857" w14:textId="4F3DC1E7">
      <w:pPr>
        <w:numPr>
          <w:ilvl w:val="0"/>
          <w:numId w:val="11"/>
        </w:numPr>
        <w:tabs>
          <w:tab w:val="left" w:pos="480"/>
        </w:tabs>
        <w:ind w:left="284" w:hanging="284"/>
        <w:jc w:val="both"/>
      </w:pPr>
      <w:r w:rsidRPr="009048CD">
        <w:t>Data Migration</w:t>
      </w:r>
      <w:r w:rsidRPr="009048CD">
        <w:t xml:space="preserve"> – LSMW</w:t>
      </w:r>
    </w:p>
    <w:p w:rsidRPr="009048CD" w:rsidR="00223A89" w:rsidP="00F06A7F" w:rsidRDefault="00223A89" w14:paraId="666E1504" w14:textId="50839AA3">
      <w:pPr>
        <w:numPr>
          <w:ilvl w:val="0"/>
          <w:numId w:val="11"/>
        </w:numPr>
        <w:tabs>
          <w:tab w:val="left" w:pos="480"/>
        </w:tabs>
        <w:ind w:left="284" w:hanging="284"/>
        <w:jc w:val="both"/>
      </w:pPr>
      <w:r w:rsidRPr="009048CD">
        <w:t>Status Profiles</w:t>
      </w:r>
    </w:p>
    <w:p w:rsidRPr="009048CD" w:rsidR="009048CD" w:rsidP="00F06A7F" w:rsidRDefault="009048CD" w14:paraId="07D593C8" w14:textId="21C1F014">
      <w:pPr>
        <w:numPr>
          <w:ilvl w:val="0"/>
          <w:numId w:val="11"/>
        </w:numPr>
        <w:tabs>
          <w:tab w:val="left" w:pos="480"/>
        </w:tabs>
        <w:ind w:left="284" w:hanging="284"/>
        <w:jc w:val="both"/>
      </w:pPr>
      <w:r w:rsidRPr="009048CD">
        <w:t>Availability Check (ATP)</w:t>
      </w:r>
    </w:p>
    <w:p w:rsidRPr="009048CD" w:rsidR="009048CD" w:rsidP="00F06A7F" w:rsidRDefault="009048CD" w14:paraId="7F76EDAB" w14:textId="4F6587E2">
      <w:pPr>
        <w:numPr>
          <w:ilvl w:val="0"/>
          <w:numId w:val="11"/>
        </w:numPr>
        <w:tabs>
          <w:tab w:val="left" w:pos="480"/>
        </w:tabs>
        <w:ind w:left="284" w:hanging="284"/>
        <w:jc w:val="both"/>
      </w:pPr>
      <w:r w:rsidRPr="009048CD">
        <w:t>Third-Party Order Processing</w:t>
      </w:r>
    </w:p>
    <w:p w:rsidRPr="009048CD" w:rsidR="009048CD" w:rsidP="00F06A7F" w:rsidRDefault="009048CD" w14:paraId="1C8B09EB" w14:textId="3DC5AA64">
      <w:pPr>
        <w:numPr>
          <w:ilvl w:val="0"/>
          <w:numId w:val="11"/>
        </w:numPr>
        <w:tabs>
          <w:tab w:val="left" w:pos="480"/>
        </w:tabs>
        <w:ind w:left="284" w:hanging="284"/>
        <w:jc w:val="both"/>
      </w:pPr>
      <w:r w:rsidRPr="009048CD">
        <w:t>SAP SD-FI Integration</w:t>
      </w:r>
    </w:p>
    <w:p w:rsidRPr="009048CD" w:rsidR="009048CD" w:rsidP="00F06A7F" w:rsidRDefault="009048CD" w14:paraId="206E47D2" w14:textId="1A7D35EE">
      <w:pPr>
        <w:numPr>
          <w:ilvl w:val="0"/>
          <w:numId w:val="11"/>
        </w:numPr>
        <w:tabs>
          <w:tab w:val="left" w:pos="480"/>
        </w:tabs>
        <w:ind w:left="284" w:hanging="284"/>
        <w:jc w:val="both"/>
      </w:pPr>
      <w:r w:rsidRPr="009048CD">
        <w:t>SD-MM Integration</w:t>
      </w:r>
    </w:p>
    <w:p w:rsidRPr="009048CD" w:rsidR="009048CD" w:rsidP="00F06A7F" w:rsidRDefault="009048CD" w14:paraId="156AA264" w14:textId="3C81CA93">
      <w:pPr>
        <w:numPr>
          <w:ilvl w:val="0"/>
          <w:numId w:val="11"/>
        </w:numPr>
        <w:tabs>
          <w:tab w:val="left" w:pos="480"/>
        </w:tabs>
        <w:ind w:left="284" w:hanging="284"/>
        <w:jc w:val="both"/>
      </w:pPr>
      <w:r w:rsidRPr="009048CD">
        <w:t>SD-</w:t>
      </w:r>
      <w:r w:rsidRPr="009048CD">
        <w:t>T</w:t>
      </w:r>
      <w:r w:rsidRPr="009048CD">
        <w:t>M Integration</w:t>
      </w:r>
    </w:p>
    <w:p w:rsidRPr="009048CD" w:rsidR="009048CD" w:rsidP="00F06A7F" w:rsidRDefault="009048CD" w14:paraId="2DE0F6D1" w14:textId="661D260A">
      <w:pPr>
        <w:numPr>
          <w:ilvl w:val="0"/>
          <w:numId w:val="11"/>
        </w:numPr>
        <w:tabs>
          <w:tab w:val="left" w:pos="480"/>
        </w:tabs>
        <w:ind w:left="284" w:hanging="284"/>
        <w:jc w:val="both"/>
      </w:pPr>
      <w:r w:rsidRPr="009048CD">
        <w:t>SD-</w:t>
      </w:r>
      <w:r w:rsidRPr="009048CD">
        <w:t>EW</w:t>
      </w:r>
      <w:r w:rsidRPr="009048CD">
        <w:t>M Integration</w:t>
      </w:r>
    </w:p>
    <w:p w:rsidR="002B23B9" w:rsidP="00F06A7F" w:rsidRDefault="002B23B9" w14:paraId="06AFE364" w14:textId="77777777">
      <w:pPr>
        <w:tabs>
          <w:tab w:val="left" w:pos="480"/>
        </w:tabs>
        <w:jc w:val="both"/>
        <w:rPr>
          <w:sz w:val="22"/>
          <w:szCs w:val="22"/>
        </w:rPr>
      </w:pPr>
    </w:p>
    <w:p w:rsidRPr="00871FF2" w:rsidR="00C34693" w:rsidP="00C34693" w:rsidRDefault="00C34693" w14:paraId="2E4A1FDD" w14:textId="77777777">
      <w:pPr>
        <w:pStyle w:val="Skills"/>
        <w:numPr>
          <w:ilvl w:val="0"/>
          <w:numId w:val="0"/>
        </w:numPr>
        <w:ind w:right="0"/>
        <w:jc w:val="both"/>
        <w:rPr>
          <w:rFonts w:ascii="Times New Roman" w:hAnsi="Times New Roman"/>
          <w:sz w:val="22"/>
          <w:szCs w:val="22"/>
        </w:rPr>
      </w:pPr>
    </w:p>
    <w:p w:rsidRPr="00C12B40" w:rsidR="001E376A" w:rsidP="00865624" w:rsidRDefault="001E376A" w14:paraId="309DBA4F" w14:textId="6F13D826">
      <w:pPr>
        <w:pStyle w:val="SAP-TableHeader"/>
        <w:rPr>
          <w:i w:val="0"/>
          <w:iCs/>
        </w:rPr>
      </w:pPr>
      <w:r w:rsidRPr="00871FF2">
        <w:t>WORK HISTORY</w:t>
      </w:r>
      <w:r w:rsidR="0003210E">
        <w:t xml:space="preserve"> </w:t>
      </w:r>
      <w:r w:rsidR="00A40743">
        <w:rPr>
          <w:i w:val="0"/>
          <w:iCs/>
        </w:rPr>
        <w:t xml:space="preserve"> </w:t>
      </w:r>
    </w:p>
    <w:p w:rsidRPr="00871FF2" w:rsidR="001E376A" w:rsidP="00865624" w:rsidRDefault="001E376A" w14:paraId="2E01429E" w14:textId="77777777">
      <w:pPr>
        <w:pStyle w:val="SAP-TableHeader"/>
        <w:rPr>
          <w:b w:val="0"/>
          <w:i w:val="0"/>
          <w:sz w:val="22"/>
          <w:szCs w:val="22"/>
        </w:rPr>
      </w:pPr>
    </w:p>
    <w:tbl>
      <w:tblPr>
        <w:tblStyle w:val="TableGrid"/>
        <w:tblW w:w="0" w:type="auto"/>
        <w:tblLook w:val="04A0" w:firstRow="1" w:lastRow="0" w:firstColumn="1" w:lastColumn="0" w:noHBand="0" w:noVBand="1"/>
      </w:tblPr>
      <w:tblGrid>
        <w:gridCol w:w="4675"/>
        <w:gridCol w:w="4675"/>
      </w:tblGrid>
      <w:tr w:rsidR="009048CD" w:rsidTr="009048CD" w14:paraId="5838480F" w14:textId="77777777">
        <w:tc>
          <w:tcPr>
            <w:tcW w:w="4675" w:type="dxa"/>
          </w:tcPr>
          <w:p w:rsidRPr="009048CD" w:rsidR="009048CD" w:rsidP="00865624" w:rsidRDefault="009048CD" w14:paraId="769655B1" w14:textId="574215AD">
            <w:pPr>
              <w:jc w:val="both"/>
              <w:rPr>
                <w:b/>
                <w:iCs/>
              </w:rPr>
            </w:pPr>
            <w:r w:rsidRPr="009048CD">
              <w:rPr>
                <w:b/>
                <w:iCs/>
              </w:rPr>
              <w:t xml:space="preserve">Client </w:t>
            </w:r>
          </w:p>
        </w:tc>
        <w:tc>
          <w:tcPr>
            <w:tcW w:w="4675" w:type="dxa"/>
          </w:tcPr>
          <w:p w:rsidRPr="009048CD" w:rsidR="009048CD" w:rsidP="00865624" w:rsidRDefault="009048CD" w14:paraId="00625A8B" w14:textId="6A19BBC5">
            <w:pPr>
              <w:jc w:val="both"/>
              <w:rPr>
                <w:b/>
                <w:iCs/>
              </w:rPr>
            </w:pPr>
            <w:r w:rsidRPr="009048CD">
              <w:rPr>
                <w:b/>
                <w:iCs/>
              </w:rPr>
              <w:t>Duration</w:t>
            </w:r>
          </w:p>
        </w:tc>
      </w:tr>
      <w:tr w:rsidR="009048CD" w:rsidTr="009048CD" w14:paraId="5EFEB2C1" w14:textId="77777777">
        <w:tc>
          <w:tcPr>
            <w:tcW w:w="4675" w:type="dxa"/>
          </w:tcPr>
          <w:p w:rsidR="009048CD" w:rsidP="00865624" w:rsidRDefault="009048CD" w14:paraId="02313ED2" w14:textId="7804EBBC">
            <w:pPr>
              <w:jc w:val="both"/>
              <w:rPr>
                <w:b/>
                <w:i/>
              </w:rPr>
            </w:pPr>
            <w:r>
              <w:rPr>
                <w:b/>
                <w:i/>
              </w:rPr>
              <w:t>BOAT</w:t>
            </w:r>
          </w:p>
        </w:tc>
        <w:tc>
          <w:tcPr>
            <w:tcW w:w="4675" w:type="dxa"/>
          </w:tcPr>
          <w:p w:rsidR="009048CD" w:rsidP="00865624" w:rsidRDefault="009048CD" w14:paraId="3643B836" w14:textId="6C9D7163">
            <w:pPr>
              <w:jc w:val="both"/>
              <w:rPr>
                <w:b/>
                <w:i/>
              </w:rPr>
            </w:pPr>
            <w:r>
              <w:rPr>
                <w:b/>
                <w:i/>
              </w:rPr>
              <w:t>3 years</w:t>
            </w:r>
          </w:p>
        </w:tc>
      </w:tr>
    </w:tbl>
    <w:p w:rsidRPr="00871FF2" w:rsidR="000D43C0" w:rsidP="00865624" w:rsidRDefault="000D43C0" w14:paraId="628E6634" w14:textId="77777777">
      <w:pPr>
        <w:jc w:val="both"/>
        <w:rPr>
          <w:b/>
          <w:i/>
        </w:rPr>
      </w:pPr>
    </w:p>
    <w:p w:rsidR="00EA0F5D" w:rsidP="003802F4" w:rsidRDefault="00EA0F5D" w14:paraId="22241772" w14:textId="77777777">
      <w:pPr>
        <w:jc w:val="both"/>
        <w:rPr>
          <w:b/>
          <w:i/>
        </w:rPr>
      </w:pPr>
    </w:p>
    <w:p w:rsidR="00DF3B94" w:rsidP="04D2C1D0" w:rsidRDefault="004848D9" w14:paraId="66746E87" w14:textId="6CBE0D83">
      <w:pPr>
        <w:jc w:val="both"/>
        <w:rPr>
          <w:b w:val="1"/>
          <w:bCs w:val="1"/>
          <w:i w:val="1"/>
          <w:iCs w:val="1"/>
        </w:rPr>
      </w:pPr>
    </w:p>
    <w:p w:rsidR="00DF3B94" w:rsidP="04D2C1D0" w:rsidRDefault="004848D9" w14:paraId="0C9FB518" w14:textId="5D6530F1">
      <w:pPr>
        <w:pStyle w:val="Normal"/>
        <w:jc w:val="both"/>
        <w:rPr>
          <w:color w:val="424242"/>
          <w:sz w:val="23"/>
          <w:szCs w:val="23"/>
          <w:shd w:val="clear" w:color="auto" w:fill="FFFFFF"/>
        </w:rPr>
      </w:pPr>
      <w:r w:rsidRPr="04D2C1D0" w:rsidR="004848D9">
        <w:rPr>
          <w:b w:val="1"/>
          <w:bCs w:val="1"/>
          <w:i w:val="1"/>
          <w:iCs w:val="1"/>
        </w:rPr>
        <w:t>PROFESSIONAL EXPERIENCE</w:t>
      </w:r>
      <w:r w:rsidRPr="04D2C1D0" w:rsidR="00C13BDF">
        <w:rPr>
          <w:b w:val="1"/>
          <w:bCs w:val="1"/>
          <w:i w:val="1"/>
          <w:iCs w:val="1"/>
        </w:rPr>
        <w:t xml:space="preserve"> </w:t>
      </w:r>
    </w:p>
    <w:p w:rsidR="008A52F8" w:rsidP="04D2C1D0" w:rsidRDefault="008A52F8" w14:paraId="1779E076" w14:noSpellErr="1" w14:textId="03B59DB7">
      <w:pPr>
        <w:pStyle w:val="Normal"/>
        <w:ind w:left="-142"/>
        <w:jc w:val="both"/>
        <w:rPr>
          <w:b w:val="1"/>
          <w:bCs w:val="1"/>
        </w:rPr>
      </w:pPr>
    </w:p>
    <w:p w:rsidRPr="00EE2BC2" w:rsidR="00C244ED" w:rsidP="00E01552" w:rsidRDefault="003E6B57" w14:paraId="67CED74A" w14:textId="793961B7">
      <w:pPr>
        <w:jc w:val="both"/>
        <w:rPr>
          <w:b/>
        </w:rPr>
      </w:pPr>
      <w:r w:rsidRPr="00EE2BC2">
        <w:rPr>
          <w:b/>
          <w:bCs/>
        </w:rPr>
        <w:t>Client:</w:t>
      </w:r>
      <w:r w:rsidR="009048CD">
        <w:rPr>
          <w:b/>
          <w:bCs/>
        </w:rPr>
        <w:t xml:space="preserve"> BOAT</w:t>
      </w:r>
      <w:r w:rsidR="009048CD">
        <w:rPr>
          <w:b/>
          <w:bCs/>
        </w:rPr>
        <w:tab/>
      </w:r>
      <w:r w:rsidR="009048CD">
        <w:rPr>
          <w:b/>
          <w:bCs/>
        </w:rPr>
        <w:tab/>
      </w:r>
      <w:r w:rsidRPr="00EE2BC2" w:rsidR="00B47F52">
        <w:rPr>
          <w:b/>
          <w:bCs/>
        </w:rPr>
        <w:tab/>
      </w:r>
      <w:r w:rsidRPr="00EE2BC2" w:rsidR="00B47F52">
        <w:rPr>
          <w:b/>
          <w:bCs/>
        </w:rPr>
        <w:tab/>
      </w:r>
      <w:r w:rsidRPr="00EE2BC2" w:rsidR="00B47F52">
        <w:rPr>
          <w:b/>
          <w:bCs/>
        </w:rPr>
        <w:tab/>
      </w:r>
      <w:r w:rsidRPr="00EE2BC2" w:rsidR="005A40F5">
        <w:rPr>
          <w:b/>
          <w:bCs/>
        </w:rPr>
        <w:tab/>
      </w:r>
      <w:r w:rsidRPr="00EE2BC2" w:rsidR="005A40F5">
        <w:rPr>
          <w:b/>
          <w:bCs/>
        </w:rPr>
        <w:tab/>
      </w:r>
      <w:r w:rsidR="009048CD">
        <w:rPr>
          <w:b/>
          <w:bCs/>
        </w:rPr>
        <w:t xml:space="preserve">           </w:t>
      </w:r>
      <w:r w:rsidR="009048CD">
        <w:rPr>
          <w:b/>
        </w:rPr>
        <w:t>Mar</w:t>
      </w:r>
      <w:r w:rsidRPr="00EE2BC2" w:rsidR="00B47F52">
        <w:rPr>
          <w:b/>
        </w:rPr>
        <w:t xml:space="preserve"> </w:t>
      </w:r>
      <w:r w:rsidR="009048CD">
        <w:rPr>
          <w:b/>
        </w:rPr>
        <w:t>2022</w:t>
      </w:r>
      <w:r w:rsidRPr="00EE2BC2" w:rsidR="00B47F52">
        <w:rPr>
          <w:b/>
        </w:rPr>
        <w:t xml:space="preserve"> – </w:t>
      </w:r>
      <w:r w:rsidR="009048CD">
        <w:rPr>
          <w:b/>
        </w:rPr>
        <w:t>Mar</w:t>
      </w:r>
      <w:r w:rsidRPr="00EE2BC2" w:rsidR="00C244ED">
        <w:rPr>
          <w:b/>
        </w:rPr>
        <w:t xml:space="preserve"> </w:t>
      </w:r>
      <w:r w:rsidR="009048CD">
        <w:rPr>
          <w:b/>
        </w:rPr>
        <w:t>2025</w:t>
      </w:r>
      <w:r w:rsidRPr="00EE2BC2" w:rsidR="002C362E">
        <w:rPr>
          <w:b/>
        </w:rPr>
        <w:t xml:space="preserve"> </w:t>
      </w:r>
    </w:p>
    <w:p w:rsidRPr="00EE2BC2" w:rsidR="002C362E" w:rsidP="00E01552" w:rsidRDefault="003E6B57" w14:paraId="1091D930" w14:textId="4DBB02DD">
      <w:pPr>
        <w:jc w:val="both"/>
        <w:rPr>
          <w:b/>
          <w:i/>
        </w:rPr>
      </w:pPr>
      <w:r w:rsidRPr="00EE2BC2">
        <w:rPr>
          <w:b/>
        </w:rPr>
        <w:t>Role:</w:t>
      </w:r>
      <w:r w:rsidRPr="00EE2BC2" w:rsidR="00B50412">
        <w:rPr>
          <w:bCs/>
        </w:rPr>
        <w:t xml:space="preserve"> </w:t>
      </w:r>
      <w:r w:rsidR="009048CD">
        <w:rPr>
          <w:b/>
        </w:rPr>
        <w:t>SD Consultant</w:t>
      </w:r>
    </w:p>
    <w:p w:rsidRPr="00EE2BC2" w:rsidR="004504C4" w:rsidP="00E01552" w:rsidRDefault="00871FF2" w14:paraId="2B3504B3" w14:textId="38B8473E">
      <w:pPr>
        <w:jc w:val="both"/>
        <w:rPr>
          <w:b/>
          <w:i/>
        </w:rPr>
      </w:pPr>
      <w:r w:rsidRPr="00EE2BC2">
        <w:rPr>
          <w:b/>
          <w:bCs/>
        </w:rPr>
        <w:t>Responsibilities:</w:t>
      </w:r>
    </w:p>
    <w:p w:rsidRPr="00EE2BC2" w:rsidR="00243D44" w:rsidP="00E01552" w:rsidRDefault="002E09D3" w14:paraId="55295B30" w14:textId="138DBE5F">
      <w:pPr>
        <w:pStyle w:val="ListParagraph"/>
        <w:widowControl w:val="0"/>
        <w:numPr>
          <w:ilvl w:val="0"/>
          <w:numId w:val="43"/>
        </w:numPr>
        <w:suppressAutoHyphens/>
        <w:autoSpaceDE w:val="0"/>
        <w:autoSpaceDN w:val="0"/>
        <w:adjustRightInd w:val="0"/>
        <w:spacing w:after="200"/>
        <w:ind w:left="284" w:hanging="284"/>
        <w:jc w:val="both"/>
      </w:pPr>
      <w:r>
        <w:t>Worked on-site in Mumbai, Delhi and Bangalore locations in support and consulting roles.</w:t>
      </w:r>
    </w:p>
    <w:p w:rsidRPr="00EE2BC2" w:rsidR="00243D44" w:rsidP="00E01552" w:rsidRDefault="002E09D3" w14:paraId="42C1609F" w14:textId="6AB369E1">
      <w:pPr>
        <w:pStyle w:val="ListParagraph"/>
        <w:widowControl w:val="0"/>
        <w:numPr>
          <w:ilvl w:val="0"/>
          <w:numId w:val="43"/>
        </w:numPr>
        <w:suppressAutoHyphens/>
        <w:autoSpaceDE w:val="0"/>
        <w:autoSpaceDN w:val="0"/>
        <w:adjustRightInd w:val="0"/>
        <w:spacing w:after="200"/>
        <w:ind w:left="284" w:hanging="284"/>
        <w:jc w:val="both"/>
      </w:pPr>
      <w:r>
        <w:rPr>
          <w:bCs/>
        </w:rPr>
        <w:t>Been a part of several new project initiatives as an SAP SD SPOC in SAP EWM, SAP TM, Distributor Management System and SAP BTP integration projects in gathering business requirements and creating business flow.</w:t>
      </w:r>
    </w:p>
    <w:p w:rsidR="00EE2BC2" w:rsidP="00E01552" w:rsidRDefault="002E09D3" w14:paraId="562EB9E8" w14:textId="3D830ADC">
      <w:pPr>
        <w:pStyle w:val="ListParagraph"/>
        <w:widowControl w:val="0"/>
        <w:numPr>
          <w:ilvl w:val="0"/>
          <w:numId w:val="43"/>
        </w:numPr>
        <w:suppressAutoHyphens/>
        <w:autoSpaceDE w:val="0"/>
        <w:autoSpaceDN w:val="0"/>
        <w:adjustRightInd w:val="0"/>
        <w:spacing w:after="200"/>
        <w:ind w:left="284" w:hanging="284"/>
        <w:jc w:val="both"/>
      </w:pPr>
      <w:r>
        <w:rPr>
          <w:bCs/>
        </w:rPr>
        <w:t xml:space="preserve">SAP SD Configurations - </w:t>
      </w:r>
      <w:r w:rsidRPr="009048CD">
        <w:t>Sales order processing, Pricing, Billing, and Delivery</w:t>
      </w:r>
    </w:p>
    <w:p w:rsidRPr="00EE2BC2" w:rsidR="002E09D3" w:rsidP="00E01552" w:rsidRDefault="002E09D3" w14:paraId="498CA0D4" w14:textId="0025CC1F">
      <w:pPr>
        <w:pStyle w:val="ListParagraph"/>
        <w:widowControl w:val="0"/>
        <w:numPr>
          <w:ilvl w:val="0"/>
          <w:numId w:val="43"/>
        </w:numPr>
        <w:suppressAutoHyphens/>
        <w:autoSpaceDE w:val="0"/>
        <w:autoSpaceDN w:val="0"/>
        <w:adjustRightInd w:val="0"/>
        <w:spacing w:after="200"/>
        <w:ind w:left="284" w:hanging="284"/>
        <w:jc w:val="both"/>
      </w:pPr>
      <w:r>
        <w:lastRenderedPageBreak/>
        <w:t>Setup credit management configuration.</w:t>
      </w:r>
    </w:p>
    <w:p w:rsidRPr="00EE2BC2" w:rsidR="00EE2BC2" w:rsidP="00E01552" w:rsidRDefault="002E09D3" w14:paraId="0B0C380F" w14:textId="1081F71D">
      <w:pPr>
        <w:pStyle w:val="ListParagraph"/>
        <w:widowControl w:val="0"/>
        <w:numPr>
          <w:ilvl w:val="0"/>
          <w:numId w:val="43"/>
        </w:numPr>
        <w:suppressAutoHyphens/>
        <w:autoSpaceDE w:val="0"/>
        <w:autoSpaceDN w:val="0"/>
        <w:adjustRightInd w:val="0"/>
        <w:spacing w:after="200"/>
        <w:ind w:left="284" w:hanging="284"/>
        <w:jc w:val="both"/>
      </w:pPr>
      <w:r>
        <w:rPr>
          <w:bCs/>
        </w:rPr>
        <w:t>Several Integration projects involving API, Webservices and CPI.</w:t>
      </w:r>
    </w:p>
    <w:p w:rsidRPr="002E09D3" w:rsidR="002E09D3" w:rsidP="002E09D3" w:rsidRDefault="002E09D3" w14:paraId="43A4F1F9" w14:textId="0FA8D41E">
      <w:pPr>
        <w:pStyle w:val="ListParagraph"/>
        <w:widowControl w:val="0"/>
        <w:numPr>
          <w:ilvl w:val="0"/>
          <w:numId w:val="43"/>
        </w:numPr>
        <w:suppressAutoHyphens/>
        <w:autoSpaceDE w:val="0"/>
        <w:autoSpaceDN w:val="0"/>
        <w:adjustRightInd w:val="0"/>
        <w:spacing w:after="200"/>
        <w:ind w:left="284" w:hanging="284"/>
        <w:jc w:val="both"/>
      </w:pPr>
      <w:r>
        <w:rPr>
          <w:bCs/>
        </w:rPr>
        <w:t>Returns Automation</w:t>
      </w:r>
    </w:p>
    <w:p w:rsidRPr="009A798C" w:rsidR="002E09D3" w:rsidP="009A798C" w:rsidRDefault="009A798C" w14:paraId="36365719" w14:textId="202F252B">
      <w:pPr>
        <w:pStyle w:val="ListParagraph"/>
        <w:widowControl w:val="0"/>
        <w:numPr>
          <w:ilvl w:val="0"/>
          <w:numId w:val="43"/>
        </w:numPr>
        <w:suppressAutoHyphens/>
        <w:autoSpaceDE w:val="0"/>
        <w:autoSpaceDN w:val="0"/>
        <w:adjustRightInd w:val="0"/>
        <w:spacing w:after="200"/>
        <w:ind w:left="284" w:hanging="284"/>
        <w:jc w:val="both"/>
      </w:pPr>
      <w:r>
        <w:rPr>
          <w:bCs/>
        </w:rPr>
        <w:t>Third party sales.</w:t>
      </w:r>
    </w:p>
    <w:p w:rsidRPr="002E09D3" w:rsidR="009A798C" w:rsidP="009A798C" w:rsidRDefault="009A798C" w14:paraId="76FD6D12" w14:textId="018634E4">
      <w:pPr>
        <w:pStyle w:val="ListParagraph"/>
        <w:widowControl w:val="0"/>
        <w:numPr>
          <w:ilvl w:val="0"/>
          <w:numId w:val="43"/>
        </w:numPr>
        <w:suppressAutoHyphens/>
        <w:autoSpaceDE w:val="0"/>
        <w:autoSpaceDN w:val="0"/>
        <w:adjustRightInd w:val="0"/>
        <w:spacing w:after="200"/>
        <w:ind w:left="284" w:hanging="284"/>
        <w:jc w:val="both"/>
      </w:pPr>
      <w:r>
        <w:rPr>
          <w:bCs/>
        </w:rPr>
        <w:t>Developed multiple reports, Uploaders, Background jobs, Auto mailers &amp; Interface Monitoring programs.</w:t>
      </w:r>
    </w:p>
    <w:p w:rsidRPr="002E09D3" w:rsidR="002E09D3" w:rsidP="002E09D3" w:rsidRDefault="009A798C" w14:paraId="76A93B2C" w14:textId="46F635F9">
      <w:pPr>
        <w:pStyle w:val="ListParagraph"/>
        <w:widowControl w:val="0"/>
        <w:numPr>
          <w:ilvl w:val="0"/>
          <w:numId w:val="43"/>
        </w:numPr>
        <w:suppressAutoHyphens/>
        <w:autoSpaceDE w:val="0"/>
        <w:autoSpaceDN w:val="0"/>
        <w:adjustRightInd w:val="0"/>
        <w:spacing w:after="200"/>
        <w:ind w:left="284" w:hanging="284"/>
        <w:jc w:val="both"/>
      </w:pPr>
      <w:r>
        <w:rPr>
          <w:bCs/>
        </w:rPr>
        <w:t>Led SAP-IRPA Automation for SO &amp; OBD.</w:t>
      </w:r>
    </w:p>
    <w:p w:rsidRPr="002E09D3" w:rsidR="002E09D3" w:rsidP="002E09D3" w:rsidRDefault="009A798C" w14:paraId="551B4E56" w14:textId="70A6729E">
      <w:pPr>
        <w:pStyle w:val="ListParagraph"/>
        <w:widowControl w:val="0"/>
        <w:numPr>
          <w:ilvl w:val="0"/>
          <w:numId w:val="43"/>
        </w:numPr>
        <w:suppressAutoHyphens/>
        <w:autoSpaceDE w:val="0"/>
        <w:autoSpaceDN w:val="0"/>
        <w:adjustRightInd w:val="0"/>
        <w:spacing w:after="200"/>
        <w:ind w:left="284" w:hanging="284"/>
        <w:jc w:val="both"/>
      </w:pPr>
      <w:r>
        <w:rPr>
          <w:bCs/>
        </w:rPr>
        <w:t>Led SAP-DMS Integration for SD OTC Cycle.</w:t>
      </w:r>
    </w:p>
    <w:p w:rsidR="002E09D3" w:rsidP="002E09D3" w:rsidRDefault="009A798C" w14:paraId="4F75BBEC" w14:textId="5DC51DF3">
      <w:pPr>
        <w:pStyle w:val="ListParagraph"/>
        <w:widowControl w:val="0"/>
        <w:numPr>
          <w:ilvl w:val="0"/>
          <w:numId w:val="43"/>
        </w:numPr>
        <w:suppressAutoHyphens/>
        <w:autoSpaceDE w:val="0"/>
        <w:autoSpaceDN w:val="0"/>
        <w:adjustRightInd w:val="0"/>
        <w:spacing w:after="200"/>
        <w:ind w:left="284" w:hanging="284"/>
        <w:jc w:val="both"/>
      </w:pPr>
      <w:r>
        <w:t>Led SAP-Amazon Portal Integration for SO and Invoice posting</w:t>
      </w:r>
    </w:p>
    <w:p w:rsidR="009A798C" w:rsidP="002E09D3" w:rsidRDefault="009A798C" w14:paraId="16BFD81D" w14:textId="1EA1C079">
      <w:pPr>
        <w:pStyle w:val="ListParagraph"/>
        <w:widowControl w:val="0"/>
        <w:numPr>
          <w:ilvl w:val="0"/>
          <w:numId w:val="43"/>
        </w:numPr>
        <w:suppressAutoHyphens/>
        <w:autoSpaceDE w:val="0"/>
        <w:autoSpaceDN w:val="0"/>
        <w:adjustRightInd w:val="0"/>
        <w:spacing w:after="200"/>
        <w:ind w:left="284" w:hanging="284"/>
        <w:jc w:val="both"/>
      </w:pPr>
      <w:r>
        <w:t>Led SAP-HMD Integration project for SD OTC Cycle.</w:t>
      </w:r>
    </w:p>
    <w:p w:rsidR="009A798C" w:rsidP="002E09D3" w:rsidRDefault="009A798C" w14:paraId="2001C442" w14:textId="79379B6A">
      <w:pPr>
        <w:pStyle w:val="ListParagraph"/>
        <w:widowControl w:val="0"/>
        <w:numPr>
          <w:ilvl w:val="0"/>
          <w:numId w:val="43"/>
        </w:numPr>
        <w:suppressAutoHyphens/>
        <w:autoSpaceDE w:val="0"/>
        <w:autoSpaceDN w:val="0"/>
        <w:adjustRightInd w:val="0"/>
        <w:spacing w:after="200"/>
        <w:ind w:left="284" w:hanging="284"/>
        <w:jc w:val="both"/>
      </w:pPr>
      <w:r>
        <w:t>Involved in SAP-Vistex deals integration by making changes to existing pricing procedures.</w:t>
      </w:r>
    </w:p>
    <w:p w:rsidR="009A798C" w:rsidP="002E09D3" w:rsidRDefault="009A798C" w14:paraId="1EED91FC" w14:textId="61A12C84">
      <w:pPr>
        <w:pStyle w:val="ListParagraph"/>
        <w:widowControl w:val="0"/>
        <w:numPr>
          <w:ilvl w:val="0"/>
          <w:numId w:val="43"/>
        </w:numPr>
        <w:suppressAutoHyphens/>
        <w:autoSpaceDE w:val="0"/>
        <w:autoSpaceDN w:val="0"/>
        <w:adjustRightInd w:val="0"/>
        <w:spacing w:after="200"/>
        <w:ind w:left="284" w:hanging="284"/>
        <w:jc w:val="both"/>
      </w:pPr>
      <w:r>
        <w:t>Setup Status profiles for multiple sales doc types.</w:t>
      </w:r>
    </w:p>
    <w:p w:rsidRPr="00346984" w:rsidR="009A798C" w:rsidP="002E09D3" w:rsidRDefault="009A798C" w14:paraId="44E1A4A1" w14:textId="4B7D5E77">
      <w:pPr>
        <w:pStyle w:val="ListParagraph"/>
        <w:widowControl w:val="0"/>
        <w:numPr>
          <w:ilvl w:val="0"/>
          <w:numId w:val="43"/>
        </w:numPr>
        <w:suppressAutoHyphens/>
        <w:autoSpaceDE w:val="0"/>
        <w:autoSpaceDN w:val="0"/>
        <w:adjustRightInd w:val="0"/>
        <w:spacing w:after="200"/>
        <w:ind w:left="284" w:hanging="284"/>
        <w:jc w:val="both"/>
      </w:pPr>
      <w:r>
        <w:t>Documentation – Functional specifications and SOP documentation.</w:t>
      </w:r>
    </w:p>
    <w:p w:rsidRPr="008365C2" w:rsidR="000631A0" w:rsidP="00A47C91" w:rsidRDefault="000631A0" w14:paraId="1A8F04DA" w14:textId="77777777">
      <w:pPr>
        <w:pStyle w:val="ListParagraph"/>
        <w:widowControl w:val="0"/>
        <w:suppressAutoHyphens/>
        <w:autoSpaceDE w:val="0"/>
        <w:autoSpaceDN w:val="0"/>
        <w:adjustRightInd w:val="0"/>
        <w:spacing w:after="200"/>
        <w:ind w:firstLine="14"/>
        <w:jc w:val="both"/>
        <w:rPr>
          <w:rFonts w:asciiTheme="minorHAnsi" w:hAnsiTheme="minorHAnsi" w:cstheme="minorHAnsi"/>
          <w:b/>
          <w:bCs/>
          <w:i/>
          <w:iCs/>
          <w:color w:val="595959" w:themeColor="text1" w:themeTint="A6"/>
          <w:sz w:val="22"/>
          <w:szCs w:val="22"/>
        </w:rPr>
      </w:pPr>
    </w:p>
    <w:p w:rsidRPr="00983E09" w:rsidR="0078679B" w:rsidP="009537C5" w:rsidRDefault="0078679B" w14:paraId="720EB36F" w14:textId="77777777">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rsidRPr="00983E09" w:rsidR="0078679B" w:rsidP="009537C5" w:rsidRDefault="0078679B" w14:paraId="3906A82E" w14:textId="77777777">
      <w:pPr>
        <w:pStyle w:val="paragraph"/>
        <w:spacing w:before="0" w:beforeAutospacing="0" w:after="0" w:afterAutospacing="0"/>
        <w:jc w:val="both"/>
        <w:textAlignment w:val="baseline"/>
      </w:pPr>
      <w:r w:rsidRPr="00983E09">
        <w:rPr>
          <w:rStyle w:val="eop"/>
          <w:rFonts w:ascii="Arial" w:hAnsi="Arial" w:cs="Arial"/>
        </w:rPr>
        <w:t> </w:t>
      </w:r>
    </w:p>
    <w:p w:rsidR="0078679B" w:rsidP="002E09D3" w:rsidRDefault="002E09D3" w14:paraId="08FE82EA" w14:textId="28BFD4D0">
      <w:pPr>
        <w:pStyle w:val="ListParagraph"/>
        <w:numPr>
          <w:ilvl w:val="0"/>
          <w:numId w:val="41"/>
        </w:numPr>
        <w:ind w:left="284" w:hanging="284"/>
        <w:jc w:val="both"/>
        <w:rPr>
          <w:color w:val="000000"/>
        </w:rPr>
      </w:pPr>
      <w:r>
        <w:rPr>
          <w:color w:val="000000"/>
        </w:rPr>
        <w:t>Pre-University in St.Joseph’s PU College (2014-2016)</w:t>
      </w:r>
    </w:p>
    <w:p w:rsidRPr="002E09D3" w:rsidR="002E09D3" w:rsidP="002E09D3" w:rsidRDefault="002E09D3" w14:paraId="1F3E4B4A" w14:textId="39BD4907">
      <w:pPr>
        <w:pStyle w:val="ListParagraph"/>
        <w:numPr>
          <w:ilvl w:val="0"/>
          <w:numId w:val="41"/>
        </w:numPr>
        <w:ind w:left="284" w:hanging="284"/>
        <w:jc w:val="both"/>
        <w:rPr>
          <w:color w:val="000000"/>
        </w:rPr>
      </w:pPr>
      <w:r>
        <w:rPr>
          <w:color w:val="000000"/>
        </w:rPr>
        <w:t>B.Tech from Presidency University in Computer Science Engineering (2016-2020)</w:t>
      </w:r>
    </w:p>
    <w:sectPr w:rsidRPr="002E09D3" w:rsidR="002E09D3" w:rsidSect="0038102F">
      <w:headerReference w:type="default" r:id="rId8"/>
      <w:footerReference w:type="default" r:id="rId9"/>
      <w:pgSz w:w="12240" w:h="15840" w:orient="portrait"/>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1C2C" w:rsidP="00443F13" w:rsidRDefault="003F1C2C" w14:paraId="011FCA99" w14:textId="77777777">
      <w:r>
        <w:separator/>
      </w:r>
    </w:p>
  </w:endnote>
  <w:endnote w:type="continuationSeparator" w:id="0">
    <w:p w:rsidR="003F1C2C" w:rsidP="00443F13" w:rsidRDefault="003F1C2C" w14:paraId="52E112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91141" w:rsidR="008B49EE" w:rsidP="008B49EE" w:rsidRDefault="008B49EE" w14:paraId="0CEAE9B6" w14:textId="77777777">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rsidRPr="00473E5D" w:rsidR="008B49EE" w:rsidP="008B49EE" w:rsidRDefault="008B49EE" w14:paraId="2B14A6D6" w14:textId="0BF1CE0E">
    <w:pPr>
      <w:tabs>
        <w:tab w:val="center" w:pos="4320"/>
        <w:tab w:val="right" w:pos="8640"/>
      </w:tabs>
      <w:jc w:val="center"/>
      <w:rPr>
        <w:szCs w:val="20"/>
      </w:rPr>
    </w:pPr>
    <w:hyperlink w:history="1" r:id="rId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rsidRPr="008B49EE" w:rsidR="0038102F" w:rsidP="008B49EE" w:rsidRDefault="0038102F" w14:paraId="525130A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1C2C" w:rsidP="00443F13" w:rsidRDefault="003F1C2C" w14:paraId="0606F1FF" w14:textId="77777777">
      <w:r>
        <w:separator/>
      </w:r>
    </w:p>
  </w:footnote>
  <w:footnote w:type="continuationSeparator" w:id="0">
    <w:p w:rsidR="003F1C2C" w:rsidP="00443F13" w:rsidRDefault="003F1C2C" w14:paraId="34FA2D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23A89" w:rsidR="00143F83" w:rsidP="02F7B84A" w:rsidRDefault="007F7031" w14:paraId="6C434755" w14:textId="503E8F81">
    <w:pPr>
      <w:shd w:val="clear" w:color="auto" w:fill="FFFFFF" w:themeFill="background1"/>
      <w:ind w:left="5040" w:firstLine="720"/>
      <w:textAlignment w:val="baseline"/>
      <w:rPr>
        <w:rFonts w:ascii="Garamond" w:hAnsi="Garamond"/>
        <w:color w:val="424242"/>
        <w:sz w:val="36"/>
        <w:szCs w:val="36"/>
      </w:rPr>
    </w:pPr>
    <w:r w:rsidRPr="00CC28D7">
      <w:rPr>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1370" w:rsidR="3C71DB22">
      <w:rPr>
        <w:rFonts w:ascii="Garamond" w:hAnsi="Garamond"/>
        <w:color w:val="424242"/>
        <w:sz w:val="36"/>
        <w:szCs w:val="36"/>
      </w:rPr>
      <w:t>MANISH KANNAN</w:t>
    </w:r>
  </w:p>
  <w:p w:rsidRPr="00C31370" w:rsidR="00C60CF0" w:rsidP="0019310F" w:rsidRDefault="00C31370" w14:paraId="786074C7" w14:textId="7E530B74">
    <w:pPr>
      <w:ind w:left="4320" w:firstLine="720"/>
      <w:jc w:val="center"/>
      <w:rPr>
        <w:rFonts w:eastAsia="MS Mincho"/>
        <w:sz w:val="28"/>
        <w:szCs w:val="28"/>
        <w:lang w:eastAsia="ja-JP"/>
      </w:rPr>
    </w:pPr>
    <w:r>
      <w:rPr>
        <w:b/>
        <w:bCs/>
        <w:color w:val="424242"/>
        <w:sz w:val="28"/>
        <w:szCs w:val="28"/>
        <w:shd w:val="clear" w:color="auto" w:fill="FFFFFF"/>
      </w:rPr>
      <w:t xml:space="preserve">     </w:t>
    </w:r>
    <w:r w:rsidRPr="00C31370">
      <w:rPr>
        <w:b/>
        <w:bCs/>
        <w:color w:val="424242"/>
        <w:sz w:val="28"/>
        <w:szCs w:val="28"/>
        <w:shd w:val="clear" w:color="auto" w:fill="FFFFFF"/>
      </w:rPr>
      <w:t>SAP SD CONSULTANT</w:t>
    </w:r>
  </w:p>
  <w:p w:rsidRPr="00B91141" w:rsidR="00B91141" w:rsidP="00E2546E" w:rsidRDefault="00B91141" w14:paraId="6C146E3B" w14:textId="77777777">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rsidR="00B91141" w:rsidRDefault="00B91141" w14:paraId="66D5AC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hint="default" w:ascii="Symbol" w:hAnsi="Symbol"/>
      </w:rPr>
    </w:lvl>
    <w:lvl w:ilvl="1" w:tplc="0409000B">
      <w:start w:val="1"/>
      <w:numFmt w:val="bullet"/>
      <w:pStyle w:val="Bullet2"/>
      <w:lvlText w:val=""/>
      <w:lvlJc w:val="left"/>
      <w:pPr>
        <w:tabs>
          <w:tab w:val="num" w:pos="540"/>
        </w:tabs>
        <w:ind w:left="540" w:hanging="360"/>
      </w:pPr>
      <w:rPr>
        <w:rFonts w:hint="default" w:ascii="Wingdings" w:hAnsi="Wingdings"/>
      </w:rPr>
    </w:lvl>
    <w:lvl w:ilvl="2" w:tplc="04090005" w:tentative="1">
      <w:start w:val="1"/>
      <w:numFmt w:val="bullet"/>
      <w:lvlText w:val=""/>
      <w:lvlJc w:val="left"/>
      <w:pPr>
        <w:tabs>
          <w:tab w:val="num" w:pos="1260"/>
        </w:tabs>
        <w:ind w:left="1260" w:hanging="360"/>
      </w:pPr>
      <w:rPr>
        <w:rFonts w:hint="default" w:ascii="Wingdings" w:hAnsi="Wingdings"/>
      </w:rPr>
    </w:lvl>
    <w:lvl w:ilvl="3" w:tplc="04090001" w:tentative="1">
      <w:start w:val="1"/>
      <w:numFmt w:val="bullet"/>
      <w:lvlText w:val=""/>
      <w:lvlJc w:val="left"/>
      <w:pPr>
        <w:tabs>
          <w:tab w:val="num" w:pos="1980"/>
        </w:tabs>
        <w:ind w:left="1980" w:hanging="360"/>
      </w:pPr>
      <w:rPr>
        <w:rFonts w:hint="default" w:ascii="Symbol" w:hAnsi="Symbol"/>
      </w:rPr>
    </w:lvl>
    <w:lvl w:ilvl="4" w:tplc="04090003" w:tentative="1">
      <w:start w:val="1"/>
      <w:numFmt w:val="bullet"/>
      <w:lvlText w:val="o"/>
      <w:lvlJc w:val="left"/>
      <w:pPr>
        <w:tabs>
          <w:tab w:val="num" w:pos="2700"/>
        </w:tabs>
        <w:ind w:left="2700" w:hanging="360"/>
      </w:pPr>
      <w:rPr>
        <w:rFonts w:hint="default" w:ascii="Courier New" w:hAnsi="Courier New" w:cs="Courier New"/>
      </w:rPr>
    </w:lvl>
    <w:lvl w:ilvl="5" w:tplc="04090005" w:tentative="1">
      <w:start w:val="1"/>
      <w:numFmt w:val="bullet"/>
      <w:lvlText w:val=""/>
      <w:lvlJc w:val="left"/>
      <w:pPr>
        <w:tabs>
          <w:tab w:val="num" w:pos="3420"/>
        </w:tabs>
        <w:ind w:left="3420" w:hanging="360"/>
      </w:pPr>
      <w:rPr>
        <w:rFonts w:hint="default" w:ascii="Wingdings" w:hAnsi="Wingdings"/>
      </w:rPr>
    </w:lvl>
    <w:lvl w:ilvl="6" w:tplc="04090001" w:tentative="1">
      <w:start w:val="1"/>
      <w:numFmt w:val="bullet"/>
      <w:lvlText w:val=""/>
      <w:lvlJc w:val="left"/>
      <w:pPr>
        <w:tabs>
          <w:tab w:val="num" w:pos="4140"/>
        </w:tabs>
        <w:ind w:left="4140" w:hanging="360"/>
      </w:pPr>
      <w:rPr>
        <w:rFonts w:hint="default" w:ascii="Symbol" w:hAnsi="Symbol"/>
      </w:rPr>
    </w:lvl>
    <w:lvl w:ilvl="7" w:tplc="04090003" w:tentative="1">
      <w:start w:val="1"/>
      <w:numFmt w:val="bullet"/>
      <w:lvlText w:val="o"/>
      <w:lvlJc w:val="left"/>
      <w:pPr>
        <w:tabs>
          <w:tab w:val="num" w:pos="4860"/>
        </w:tabs>
        <w:ind w:left="4860" w:hanging="360"/>
      </w:pPr>
      <w:rPr>
        <w:rFonts w:hint="default" w:ascii="Courier New" w:hAnsi="Courier New" w:cs="Courier New"/>
      </w:rPr>
    </w:lvl>
    <w:lvl w:ilvl="8" w:tplc="04090005" w:tentative="1">
      <w:start w:val="1"/>
      <w:numFmt w:val="bullet"/>
      <w:lvlText w:val=""/>
      <w:lvlJc w:val="left"/>
      <w:pPr>
        <w:tabs>
          <w:tab w:val="num" w:pos="5580"/>
        </w:tabs>
        <w:ind w:left="5580" w:hanging="360"/>
      </w:pPr>
      <w:rPr>
        <w:rFonts w:hint="default" w:ascii="Wingdings" w:hAnsi="Wingdings"/>
      </w:rPr>
    </w:lvl>
  </w:abstractNum>
  <w:abstractNum w:abstractNumId="4"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B5ED4"/>
    <w:multiLevelType w:val="hybridMultilevel"/>
    <w:tmpl w:val="D4EABB06"/>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BB008A2"/>
    <w:multiLevelType w:val="hybridMultilevel"/>
    <w:tmpl w:val="CF2672DA"/>
    <w:lvl w:ilvl="0" w:tplc="95240988">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0AC36BE"/>
    <w:multiLevelType w:val="hybridMultilevel"/>
    <w:tmpl w:val="3FCA858C"/>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12DA62A9"/>
    <w:multiLevelType w:val="hybridMultilevel"/>
    <w:tmpl w:val="1166E1CE"/>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17EE2B72"/>
    <w:multiLevelType w:val="hybridMultilevel"/>
    <w:tmpl w:val="4F7EE674"/>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181B064A"/>
    <w:multiLevelType w:val="multilevel"/>
    <w:tmpl w:val="C8006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BAA0651"/>
    <w:multiLevelType w:val="hybridMultilevel"/>
    <w:tmpl w:val="F84CFCF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hint="default" w:ascii="Times New Roman" w:hAnsi="Times New Roman" w:cs="Times New Roman"/>
        <w:color w:val="4E0064"/>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13" w15:restartNumberingAfterBreak="0">
    <w:nsid w:val="1CB21C2D"/>
    <w:multiLevelType w:val="hybridMultilevel"/>
    <w:tmpl w:val="ACE09F34"/>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23C31B78"/>
    <w:multiLevelType w:val="hybridMultilevel"/>
    <w:tmpl w:val="48BCEAA6"/>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27162E19"/>
    <w:multiLevelType w:val="hybridMultilevel"/>
    <w:tmpl w:val="69EACAAC"/>
    <w:lvl w:ilvl="0">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6" w15:restartNumberingAfterBreak="0">
    <w:nsid w:val="29567015"/>
    <w:multiLevelType w:val="hybridMultilevel"/>
    <w:tmpl w:val="D49AB714"/>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B244540"/>
    <w:multiLevelType w:val="hybridMultilevel"/>
    <w:tmpl w:val="C2B427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2BC311EC"/>
    <w:multiLevelType w:val="hybridMultilevel"/>
    <w:tmpl w:val="9982BAAA"/>
    <w:lvl w:ilvl="0" w:tplc="40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2BE23E96"/>
    <w:multiLevelType w:val="hybridMultilevel"/>
    <w:tmpl w:val="611843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2D3E5B89"/>
    <w:multiLevelType w:val="hybridMultilevel"/>
    <w:tmpl w:val="DD1875E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2E3A24DD"/>
    <w:multiLevelType w:val="multilevel"/>
    <w:tmpl w:val="C1EC0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2D602CE"/>
    <w:multiLevelType w:val="hybridMultilevel"/>
    <w:tmpl w:val="872644B4"/>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33D1062C"/>
    <w:multiLevelType w:val="hybridMultilevel"/>
    <w:tmpl w:val="E7B480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35472A10"/>
    <w:multiLevelType w:val="hybridMultilevel"/>
    <w:tmpl w:val="B1E41C2A"/>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35FA7174"/>
    <w:multiLevelType w:val="hybridMultilevel"/>
    <w:tmpl w:val="CECCF54A"/>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365F07AF"/>
    <w:multiLevelType w:val="hybridMultilevel"/>
    <w:tmpl w:val="DF14856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94247D0"/>
    <w:multiLevelType w:val="hybridMultilevel"/>
    <w:tmpl w:val="833AEC5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39E94C74"/>
    <w:multiLevelType w:val="hybridMultilevel"/>
    <w:tmpl w:val="826C0E12"/>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4A2F2F3E"/>
    <w:multiLevelType w:val="hybridMultilevel"/>
    <w:tmpl w:val="144E6A1A"/>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54FE52EF"/>
    <w:multiLevelType w:val="hybridMultilevel"/>
    <w:tmpl w:val="03868784"/>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58476D82"/>
    <w:multiLevelType w:val="hybridMultilevel"/>
    <w:tmpl w:val="E95C10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hint="default" w:ascii="Symbol" w:hAnsi="Symbol"/>
        <w:color w:val="00637A"/>
      </w:rPr>
    </w:lvl>
    <w:lvl w:ilvl="1">
      <w:start w:val="1"/>
      <w:numFmt w:val="decimal"/>
      <w:lvlText w:val="%1.%2"/>
      <w:lvlJc w:val="left"/>
      <w:pPr>
        <w:tabs>
          <w:tab w:val="num" w:pos="576"/>
        </w:tabs>
        <w:ind w:left="576" w:hanging="576"/>
      </w:pPr>
      <w:rPr>
        <w:rFonts w:hint="default" w:cs="Times New Roman"/>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start w:val="1"/>
      <w:numFmt w:val="decimal"/>
      <w:lvlText w:val="%1.%2.%3.%4.%5"/>
      <w:lvlJc w:val="left"/>
      <w:pPr>
        <w:tabs>
          <w:tab w:val="num" w:pos="1008"/>
        </w:tabs>
        <w:ind w:left="1008" w:hanging="1008"/>
      </w:pPr>
      <w:rPr>
        <w:rFonts w:hint="default" w:cs="Times New Roman"/>
      </w:rPr>
    </w:lvl>
    <w:lvl w:ilvl="5">
      <w:start w:val="1"/>
      <w:numFmt w:val="decimal"/>
      <w:lvlText w:val="%1.%2.%3.%4.%5.%6"/>
      <w:lvlJc w:val="left"/>
      <w:pPr>
        <w:tabs>
          <w:tab w:val="num" w:pos="1152"/>
        </w:tabs>
        <w:ind w:left="1152" w:hanging="1152"/>
      </w:pPr>
      <w:rPr>
        <w:rFonts w:hint="default" w:cs="Times New Roman"/>
      </w:rPr>
    </w:lvl>
    <w:lvl w:ilvl="6">
      <w:start w:val="1"/>
      <w:numFmt w:val="decimal"/>
      <w:lvlText w:val="%1.%2.%3.%4.%5.%6.%7"/>
      <w:lvlJc w:val="left"/>
      <w:pPr>
        <w:tabs>
          <w:tab w:val="num" w:pos="1296"/>
        </w:tabs>
        <w:ind w:left="1296" w:hanging="1296"/>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34"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hint="default" w:ascii="Wingdings" w:hAnsi="Wingdings"/>
        <w:sz w:val="20"/>
        <w:szCs w:val="20"/>
      </w:rPr>
    </w:lvl>
    <w:lvl w:ilvl="1" w:tplc="04090001">
      <w:start w:val="1"/>
      <w:numFmt w:val="bullet"/>
      <w:lvlText w:val=""/>
      <w:lvlJc w:val="left"/>
      <w:pPr>
        <w:tabs>
          <w:tab w:val="num" w:pos="1080"/>
        </w:tabs>
        <w:ind w:left="1080" w:hanging="360"/>
      </w:pPr>
      <w:rPr>
        <w:rFonts w:hint="default" w:ascii="Symbol" w:hAnsi="Symbo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5" w15:restartNumberingAfterBreak="0">
    <w:nsid w:val="5C14328C"/>
    <w:multiLevelType w:val="hybridMultilevel"/>
    <w:tmpl w:val="3B465732"/>
    <w:lvl w:ilvl="0" w:tplc="40090001">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5D9C05C9"/>
    <w:multiLevelType w:val="hybridMultilevel"/>
    <w:tmpl w:val="6392601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7"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01D0E85"/>
    <w:multiLevelType w:val="hybridMultilevel"/>
    <w:tmpl w:val="76CE539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hint="default" w:ascii="Wingdings" w:hAnsi="Wingdings"/>
      </w:rPr>
    </w:lvl>
  </w:abstractNum>
  <w:abstractNum w:abstractNumId="40" w15:restartNumberingAfterBreak="0">
    <w:nsid w:val="6D731AAF"/>
    <w:multiLevelType w:val="hybridMultilevel"/>
    <w:tmpl w:val="4B3CB2C6"/>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1" w15:restartNumberingAfterBreak="0">
    <w:nsid w:val="6F0B51A9"/>
    <w:multiLevelType w:val="hybridMultilevel"/>
    <w:tmpl w:val="F110A1C6"/>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71785835"/>
    <w:multiLevelType w:val="hybridMultilevel"/>
    <w:tmpl w:val="45B839C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3" w15:restartNumberingAfterBreak="0">
    <w:nsid w:val="7413526D"/>
    <w:multiLevelType w:val="hybridMultilevel"/>
    <w:tmpl w:val="58901256"/>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4" w15:restartNumberingAfterBreak="0">
    <w:nsid w:val="76BC4CFE"/>
    <w:multiLevelType w:val="hybridMultilevel"/>
    <w:tmpl w:val="DD64CF0C"/>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rPr>
    </w:lvl>
    <w:lvl w:ilvl="2" w:tplc="04090005">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45" w15:restartNumberingAfterBreak="0">
    <w:nsid w:val="78256399"/>
    <w:multiLevelType w:val="hybridMultilevel"/>
    <w:tmpl w:val="02CEDEDA"/>
    <w:lvl w:ilvl="0" w:tplc="40090001">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num w:numId="1" w16cid:durableId="683362456">
    <w:abstractNumId w:val="37"/>
  </w:num>
  <w:num w:numId="2" w16cid:durableId="215437654">
    <w:abstractNumId w:val="12"/>
  </w:num>
  <w:num w:numId="3" w16cid:durableId="911737060">
    <w:abstractNumId w:val="3"/>
  </w:num>
  <w:num w:numId="4" w16cid:durableId="1480002429">
    <w:abstractNumId w:val="33"/>
  </w:num>
  <w:num w:numId="5" w16cid:durableId="1260333708">
    <w:abstractNumId w:val="39"/>
  </w:num>
  <w:num w:numId="6" w16cid:durableId="560139201">
    <w:abstractNumId w:val="32"/>
  </w:num>
  <w:num w:numId="7" w16cid:durableId="369454521">
    <w:abstractNumId w:val="44"/>
  </w:num>
  <w:num w:numId="8" w16cid:durableId="2132287045">
    <w:abstractNumId w:val="34"/>
  </w:num>
  <w:num w:numId="9" w16cid:durableId="549655762">
    <w:abstractNumId w:val="25"/>
  </w:num>
  <w:num w:numId="10" w16cid:durableId="1957635281">
    <w:abstractNumId w:val="24"/>
  </w:num>
  <w:num w:numId="11" w16cid:durableId="1430078645">
    <w:abstractNumId w:val="15"/>
  </w:num>
  <w:num w:numId="12" w16cid:durableId="749425844">
    <w:abstractNumId w:val="29"/>
  </w:num>
  <w:num w:numId="13" w16cid:durableId="1166554649">
    <w:abstractNumId w:val="11"/>
  </w:num>
  <w:num w:numId="14" w16cid:durableId="669452475">
    <w:abstractNumId w:val="26"/>
  </w:num>
  <w:num w:numId="15" w16cid:durableId="239023725">
    <w:abstractNumId w:val="4"/>
  </w:num>
  <w:num w:numId="16" w16cid:durableId="373849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38"/>
  </w:num>
  <w:num w:numId="19" w16cid:durableId="1343122166">
    <w:abstractNumId w:val="7"/>
  </w:num>
  <w:num w:numId="20" w16cid:durableId="209264401">
    <w:abstractNumId w:val="41"/>
  </w:num>
  <w:num w:numId="21" w16cid:durableId="1438450254">
    <w:abstractNumId w:val="43"/>
  </w:num>
  <w:num w:numId="22" w16cid:durableId="1661276429">
    <w:abstractNumId w:val="36"/>
  </w:num>
  <w:num w:numId="23" w16cid:durableId="676732967">
    <w:abstractNumId w:val="27"/>
  </w:num>
  <w:num w:numId="24" w16cid:durableId="1302153873">
    <w:abstractNumId w:val="31"/>
  </w:num>
  <w:num w:numId="25" w16cid:durableId="620649738">
    <w:abstractNumId w:val="42"/>
  </w:num>
  <w:num w:numId="26" w16cid:durableId="1176849948">
    <w:abstractNumId w:val="22"/>
  </w:num>
  <w:num w:numId="27" w16cid:durableId="1667510421">
    <w:abstractNumId w:val="30"/>
  </w:num>
  <w:num w:numId="28" w16cid:durableId="937518647">
    <w:abstractNumId w:val="8"/>
  </w:num>
  <w:num w:numId="29" w16cid:durableId="1945962186">
    <w:abstractNumId w:val="9"/>
  </w:num>
  <w:num w:numId="30" w16cid:durableId="586154503">
    <w:abstractNumId w:val="16"/>
  </w:num>
  <w:num w:numId="31" w16cid:durableId="781655507">
    <w:abstractNumId w:val="5"/>
  </w:num>
  <w:num w:numId="32" w16cid:durableId="614099039">
    <w:abstractNumId w:val="13"/>
  </w:num>
  <w:num w:numId="33" w16cid:durableId="1802990380">
    <w:abstractNumId w:val="40"/>
  </w:num>
  <w:num w:numId="34" w16cid:durableId="1931352105">
    <w:abstractNumId w:val="6"/>
  </w:num>
  <w:num w:numId="35" w16cid:durableId="235556666">
    <w:abstractNumId w:val="14"/>
  </w:num>
  <w:num w:numId="36" w16cid:durableId="846481464">
    <w:abstractNumId w:val="18"/>
  </w:num>
  <w:num w:numId="37" w16cid:durableId="1953172781">
    <w:abstractNumId w:val="35"/>
  </w:num>
  <w:num w:numId="38" w16cid:durableId="900289534">
    <w:abstractNumId w:val="45"/>
  </w:num>
  <w:num w:numId="39" w16cid:durableId="1294213805">
    <w:abstractNumId w:val="21"/>
  </w:num>
  <w:num w:numId="40" w16cid:durableId="272129161">
    <w:abstractNumId w:val="10"/>
  </w:num>
  <w:num w:numId="41" w16cid:durableId="1996299883">
    <w:abstractNumId w:val="17"/>
  </w:num>
  <w:num w:numId="42" w16cid:durableId="861820745">
    <w:abstractNumId w:val="28"/>
  </w:num>
  <w:num w:numId="43" w16cid:durableId="93593662">
    <w:abstractNumId w:val="19"/>
  </w:num>
  <w:num w:numId="44" w16cid:durableId="1526285464">
    <w:abstractNumId w:val="23"/>
  </w:num>
  <w:num w:numId="45" w16cid:durableId="23548105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941FA"/>
    <w:rsid w:val="000A3E64"/>
    <w:rsid w:val="000B11F4"/>
    <w:rsid w:val="000B7177"/>
    <w:rsid w:val="000B79A9"/>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6E98"/>
    <w:rsid w:val="00223A89"/>
    <w:rsid w:val="00223EC6"/>
    <w:rsid w:val="0022459D"/>
    <w:rsid w:val="002279D8"/>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32F"/>
    <w:rsid w:val="002D2396"/>
    <w:rsid w:val="002D56A1"/>
    <w:rsid w:val="002D6B94"/>
    <w:rsid w:val="002D6EC7"/>
    <w:rsid w:val="002D7201"/>
    <w:rsid w:val="002E0750"/>
    <w:rsid w:val="002E09D3"/>
    <w:rsid w:val="002E410D"/>
    <w:rsid w:val="002E74DB"/>
    <w:rsid w:val="002E76D0"/>
    <w:rsid w:val="002E7785"/>
    <w:rsid w:val="002F605B"/>
    <w:rsid w:val="002F6DB4"/>
    <w:rsid w:val="002F6FB8"/>
    <w:rsid w:val="0030160E"/>
    <w:rsid w:val="00306003"/>
    <w:rsid w:val="00312082"/>
    <w:rsid w:val="003215BD"/>
    <w:rsid w:val="00322281"/>
    <w:rsid w:val="003267A3"/>
    <w:rsid w:val="00327E63"/>
    <w:rsid w:val="00332519"/>
    <w:rsid w:val="003406AF"/>
    <w:rsid w:val="00346984"/>
    <w:rsid w:val="003541CA"/>
    <w:rsid w:val="00354F8C"/>
    <w:rsid w:val="00356489"/>
    <w:rsid w:val="00362C6E"/>
    <w:rsid w:val="0036703E"/>
    <w:rsid w:val="00370202"/>
    <w:rsid w:val="00371D55"/>
    <w:rsid w:val="003758B2"/>
    <w:rsid w:val="00377899"/>
    <w:rsid w:val="003802F4"/>
    <w:rsid w:val="0038102F"/>
    <w:rsid w:val="00381965"/>
    <w:rsid w:val="00390522"/>
    <w:rsid w:val="00390680"/>
    <w:rsid w:val="00392342"/>
    <w:rsid w:val="00393114"/>
    <w:rsid w:val="00393EDE"/>
    <w:rsid w:val="00395948"/>
    <w:rsid w:val="003A12EE"/>
    <w:rsid w:val="003A40E4"/>
    <w:rsid w:val="003A53DB"/>
    <w:rsid w:val="003A66E4"/>
    <w:rsid w:val="003C07C3"/>
    <w:rsid w:val="003C6636"/>
    <w:rsid w:val="003D6EA5"/>
    <w:rsid w:val="003E6B57"/>
    <w:rsid w:val="003F1C2C"/>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CAF"/>
    <w:rsid w:val="00486B6A"/>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726F"/>
    <w:rsid w:val="005D092E"/>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48CD"/>
    <w:rsid w:val="009071BC"/>
    <w:rsid w:val="009118A1"/>
    <w:rsid w:val="0091420D"/>
    <w:rsid w:val="0091472A"/>
    <w:rsid w:val="00916B40"/>
    <w:rsid w:val="009170EE"/>
    <w:rsid w:val="00925C9E"/>
    <w:rsid w:val="00943777"/>
    <w:rsid w:val="009466AA"/>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81E"/>
    <w:rsid w:val="009A798C"/>
    <w:rsid w:val="009B1F2D"/>
    <w:rsid w:val="009B414D"/>
    <w:rsid w:val="009B43E3"/>
    <w:rsid w:val="009D6DD0"/>
    <w:rsid w:val="009E699A"/>
    <w:rsid w:val="00A24F42"/>
    <w:rsid w:val="00A266CB"/>
    <w:rsid w:val="00A3046D"/>
    <w:rsid w:val="00A33C35"/>
    <w:rsid w:val="00A3626B"/>
    <w:rsid w:val="00A365A6"/>
    <w:rsid w:val="00A3755A"/>
    <w:rsid w:val="00A37E14"/>
    <w:rsid w:val="00A40743"/>
    <w:rsid w:val="00A4597C"/>
    <w:rsid w:val="00A4617F"/>
    <w:rsid w:val="00A46ECA"/>
    <w:rsid w:val="00A47C91"/>
    <w:rsid w:val="00A505D0"/>
    <w:rsid w:val="00A51EA1"/>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7247"/>
    <w:rsid w:val="00B100FC"/>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D4284"/>
    <w:rsid w:val="00BD57B5"/>
    <w:rsid w:val="00BD6F38"/>
    <w:rsid w:val="00BE2006"/>
    <w:rsid w:val="00BF54B9"/>
    <w:rsid w:val="00BF6CAF"/>
    <w:rsid w:val="00C07D63"/>
    <w:rsid w:val="00C12B40"/>
    <w:rsid w:val="00C13BDF"/>
    <w:rsid w:val="00C157D8"/>
    <w:rsid w:val="00C22DD6"/>
    <w:rsid w:val="00C23961"/>
    <w:rsid w:val="00C23ACB"/>
    <w:rsid w:val="00C244ED"/>
    <w:rsid w:val="00C27142"/>
    <w:rsid w:val="00C27C38"/>
    <w:rsid w:val="00C31370"/>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 w:val="012F401A"/>
    <w:rsid w:val="02F7B84A"/>
    <w:rsid w:val="04D2C1D0"/>
    <w:rsid w:val="062E9606"/>
    <w:rsid w:val="174A3D3C"/>
    <w:rsid w:val="2B1D5FB4"/>
    <w:rsid w:val="2C99B84E"/>
    <w:rsid w:val="3319CCB4"/>
    <w:rsid w:val="3C71DB22"/>
    <w:rsid w:val="3EBDBB30"/>
    <w:rsid w:val="44CA2D69"/>
    <w:rsid w:val="475917A7"/>
    <w:rsid w:val="4E011ABA"/>
    <w:rsid w:val="4E8724B6"/>
    <w:rsid w:val="530F1B0A"/>
    <w:rsid w:val="55535F24"/>
    <w:rsid w:val="56C5C772"/>
    <w:rsid w:val="63EDA4A7"/>
    <w:rsid w:val="7A5DEECC"/>
    <w:rsid w:val="7AA08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hAnsiTheme="majorHAnsi" w:eastAsiaTheme="majorEastAsia"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styleId="HeaderChar" w:customStyle="1">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styleId="FooterChar" w:customStyle="1">
    <w:name w:val="Footer Char"/>
    <w:link w:val="Footer"/>
    <w:rsid w:val="00443F13"/>
    <w:rPr>
      <w:sz w:val="24"/>
      <w:szCs w:val="24"/>
    </w:rPr>
  </w:style>
  <w:style w:type="character" w:styleId="TitleChar" w:customStyle="1">
    <w:name w:val="Title Char"/>
    <w:link w:val="Title"/>
    <w:rsid w:val="00EF7F47"/>
    <w:rPr>
      <w:bCs/>
      <w:sz w:val="24"/>
      <w:lang w:val="en-AU"/>
    </w:rPr>
  </w:style>
  <w:style w:type="paragraph" w:styleId="BodyText2">
    <w:name w:val="Body Text 2"/>
    <w:basedOn w:val="Normal"/>
    <w:link w:val="BodyText2Char"/>
    <w:rsid w:val="00EF7F47"/>
    <w:rPr>
      <w:b/>
      <w:bCs/>
    </w:rPr>
  </w:style>
  <w:style w:type="character" w:styleId="BodyText2Char" w:customStyle="1">
    <w:name w:val="Body Text 2 Char"/>
    <w:link w:val="BodyText2"/>
    <w:rsid w:val="00EF7F47"/>
    <w:rPr>
      <w:b/>
      <w:bCs/>
      <w:sz w:val="24"/>
      <w:szCs w:val="24"/>
    </w:rPr>
  </w:style>
  <w:style w:type="table" w:styleId="TableGrid">
    <w:name w:val="Table Grid"/>
    <w:basedOn w:val="TableNormal"/>
    <w:rsid w:val="00EF7F47"/>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NGANormal" w:customStyle="1">
    <w:name w:val="NGA Normal"/>
    <w:link w:val="NGANormalChar"/>
    <w:uiPriority w:val="99"/>
    <w:rsid w:val="00447973"/>
    <w:rPr>
      <w:rFonts w:ascii="Arial" w:hAnsi="Arial" w:cs="Arial"/>
    </w:rPr>
  </w:style>
  <w:style w:type="paragraph" w:styleId="NGABullet1" w:customStyle="1">
    <w:name w:val="NGA Bullet 1"/>
    <w:next w:val="NGANormal"/>
    <w:uiPriority w:val="99"/>
    <w:rsid w:val="00447973"/>
    <w:pPr>
      <w:numPr>
        <w:numId w:val="2"/>
      </w:numPr>
    </w:pPr>
    <w:rPr>
      <w:rFonts w:ascii="Arial" w:hAnsi="Arial" w:cs="Arial"/>
    </w:rPr>
  </w:style>
  <w:style w:type="paragraph" w:styleId="NGAResumeExperienceTitle" w:customStyle="1">
    <w:name w:val="NGA Resume Experience Title"/>
    <w:next w:val="NGANormal"/>
    <w:uiPriority w:val="99"/>
    <w:rsid w:val="00447973"/>
    <w:rPr>
      <w:rFonts w:ascii="Arial Bold" w:hAnsi="Arial Bold" w:cs="Arial Bold"/>
      <w:b/>
      <w:bCs/>
    </w:rPr>
  </w:style>
  <w:style w:type="character" w:styleId="NGANormalChar" w:customStyle="1">
    <w:name w:val="NGA Normal Char"/>
    <w:link w:val="NGANormal"/>
    <w:uiPriority w:val="99"/>
    <w:locked/>
    <w:rsid w:val="00447973"/>
    <w:rPr>
      <w:rFonts w:ascii="Arial" w:hAnsi="Arial" w:cs="Arial"/>
      <w:lang w:val="en-US" w:eastAsia="en-US" w:bidi="ar-SA"/>
    </w:rPr>
  </w:style>
  <w:style w:type="paragraph" w:styleId="Bullet1" w:customStyle="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styleId="ParagraphBeforeaBullet" w:customStyle="1">
    <w:name w:val="Paragraph Before a Bullet"/>
    <w:basedOn w:val="Normal"/>
    <w:next w:val="Normal"/>
    <w:uiPriority w:val="99"/>
    <w:rsid w:val="00447973"/>
    <w:pPr>
      <w:spacing w:after="120"/>
    </w:pPr>
    <w:rPr>
      <w:rFonts w:ascii="Arial" w:hAnsi="Arial" w:cs="Arial"/>
      <w:sz w:val="20"/>
      <w:szCs w:val="20"/>
    </w:rPr>
  </w:style>
  <w:style w:type="paragraph" w:styleId="NGAResumeSkillsTableHeading" w:customStyle="1">
    <w:name w:val="NGA Resume Skills Table Heading"/>
    <w:next w:val="NGANormal"/>
    <w:uiPriority w:val="99"/>
    <w:rsid w:val="00974D12"/>
    <w:pPr>
      <w:spacing w:before="120" w:after="120"/>
    </w:pPr>
    <w:rPr>
      <w:rFonts w:ascii="Arial Bold" w:hAnsi="Arial Bold" w:cs="Arial Bold"/>
      <w:b/>
      <w:bCs/>
      <w:smallCaps/>
      <w:color w:val="4E0064"/>
    </w:rPr>
  </w:style>
  <w:style w:type="paragraph" w:styleId="NGATableHeaderGray50and25" w:customStyle="1">
    <w:name w:val="NGA Table Header Gray 50 and 25"/>
    <w:basedOn w:val="NGANormal"/>
    <w:uiPriority w:val="99"/>
    <w:rsid w:val="00974D12"/>
    <w:pPr>
      <w:spacing w:before="60" w:after="60"/>
      <w:jc w:val="center"/>
    </w:pPr>
    <w:rPr>
      <w:rFonts w:ascii="Arial Bold" w:hAnsi="Arial Bold" w:cs="Arial Bold"/>
      <w:b/>
      <w:bCs/>
      <w:smallCaps/>
    </w:rPr>
  </w:style>
  <w:style w:type="paragraph" w:styleId="NGATableHeader" w:customStyle="1">
    <w:name w:val="NGA Table Header"/>
    <w:next w:val="NGANormal"/>
    <w:uiPriority w:val="99"/>
    <w:rsid w:val="00974D12"/>
    <w:pPr>
      <w:spacing w:before="60" w:after="60"/>
      <w:jc w:val="center"/>
    </w:pPr>
    <w:rPr>
      <w:rFonts w:ascii="Arial Bold" w:hAnsi="Arial Bold" w:cs="Arial Bold"/>
      <w:b/>
      <w:bCs/>
      <w:smallCaps/>
      <w:color w:val="FFFFFF"/>
    </w:rPr>
  </w:style>
  <w:style w:type="paragraph" w:styleId="NGAResumeHeading" w:customStyle="1">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styleId="Heading1Char" w:customStyle="1">
    <w:name w:val="Heading 1 Char"/>
    <w:link w:val="Heading1"/>
    <w:rsid w:val="00E46B18"/>
    <w:rPr>
      <w:rFonts w:ascii="Arial" w:hAnsi="Arial"/>
      <w:b/>
      <w:bCs/>
      <w:szCs w:val="24"/>
      <w:u w:val="single"/>
    </w:rPr>
  </w:style>
  <w:style w:type="character" w:styleId="Heading5Char" w:customStyle="1">
    <w:name w:val="Heading 5 Char"/>
    <w:link w:val="Heading5"/>
    <w:uiPriority w:val="9"/>
    <w:semiHidden/>
    <w:rsid w:val="00E46B18"/>
    <w:rPr>
      <w:rFonts w:ascii="Cambria" w:hAnsi="Cambria"/>
      <w:color w:val="254061"/>
      <w:sz w:val="24"/>
      <w:szCs w:val="24"/>
    </w:rPr>
  </w:style>
  <w:style w:type="paragraph" w:styleId="ListParagraph">
    <w:name w:val="List Paragraph"/>
    <w:basedOn w:val="Normal"/>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styleId="SubtitleChar" w:customStyle="1">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sz w:val="20"/>
      <w:szCs w:val="20"/>
    </w:rPr>
  </w:style>
  <w:style w:type="character" w:styleId="HTMLPreformattedChar" w:customStyle="1">
    <w:name w:val="HTML Preformatted Char"/>
    <w:link w:val="HTMLPreformatted"/>
    <w:rsid w:val="00E46B18"/>
    <w:rPr>
      <w:rFonts w:ascii="Courier New" w:hAnsi="Courier New" w:eastAsia="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styleId="PlainTextChar" w:customStyle="1">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styleId="NormalWebChar" w:customStyle="1">
    <w:name w:val="Normal (Web) Char"/>
    <w:link w:val="NormalWeb"/>
    <w:rsid w:val="00ED0B8C"/>
    <w:rPr>
      <w:sz w:val="24"/>
      <w:szCs w:val="24"/>
    </w:rPr>
  </w:style>
  <w:style w:type="character" w:styleId="Heading3Char" w:customStyle="1">
    <w:name w:val="Heading 3 Char"/>
    <w:basedOn w:val="DefaultParagraphFont"/>
    <w:link w:val="Heading3"/>
    <w:rsid w:val="002B0E46"/>
    <w:rPr>
      <w:rFonts w:asciiTheme="majorHAnsi" w:hAnsiTheme="majorHAnsi" w:eastAsiaTheme="majorEastAsia" w:cstheme="majorBidi"/>
      <w:color w:val="243F60" w:themeColor="accent1" w:themeShade="7F"/>
      <w:sz w:val="24"/>
      <w:szCs w:val="24"/>
    </w:rPr>
  </w:style>
  <w:style w:type="paragraph" w:styleId="SAP-TableHeader" w:customStyle="1">
    <w:name w:val="SAP - Table Header"/>
    <w:basedOn w:val="Normal"/>
    <w:autoRedefine/>
    <w:rsid w:val="00AD5010"/>
    <w:pPr>
      <w:jc w:val="both"/>
    </w:pPr>
    <w:rPr>
      <w:b/>
      <w:i/>
      <w:noProof/>
    </w:rPr>
  </w:style>
  <w:style w:type="paragraph" w:styleId="ResExpSummary" w:customStyle="1">
    <w:name w:val="Res Exp Summary"/>
    <w:rsid w:val="00EC5D04"/>
    <w:pPr>
      <w:spacing w:before="60" w:after="60"/>
    </w:pPr>
    <w:rPr>
      <w:rFonts w:cs="Arial"/>
    </w:rPr>
  </w:style>
  <w:style w:type="character" w:styleId="10ptCharCharChar" w:customStyle="1">
    <w:name w:val="10 pt Char Char Char"/>
    <w:rsid w:val="001E376A"/>
    <w:rPr>
      <w:rFonts w:hint="default" w:ascii="Verdana" w:hAnsi="Verdana" w:cs="Verdana"/>
      <w:color w:val="000000"/>
      <w:sz w:val="24"/>
      <w:szCs w:val="24"/>
      <w:lang w:val="en-US" w:bidi="ar-SA"/>
    </w:rPr>
  </w:style>
  <w:style w:type="paragraph" w:styleId="Bullet2" w:customStyle="1">
    <w:name w:val="Bullet 2"/>
    <w:basedOn w:val="Normal"/>
    <w:rsid w:val="002D6B94"/>
    <w:pPr>
      <w:numPr>
        <w:ilvl w:val="1"/>
        <w:numId w:val="3"/>
      </w:numPr>
      <w:autoSpaceDE w:val="0"/>
      <w:autoSpaceDN w:val="0"/>
    </w:pPr>
    <w:rPr>
      <w:rFonts w:cs="Angsana New"/>
      <w:sz w:val="20"/>
      <w:szCs w:val="20"/>
      <w:lang w:bidi="th-TH"/>
    </w:rPr>
  </w:style>
  <w:style w:type="paragraph" w:styleId="TableText8Bullet1Single" w:customStyle="1">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styleId="TableText8Bullet1SingleChar" w:customStyle="1">
    <w:name w:val="*Table Text 8 Bullet #1 Single Char"/>
    <w:basedOn w:val="DefaultParagraphFont"/>
    <w:link w:val="TableText8Bullet1Single"/>
    <w:locked/>
    <w:rsid w:val="002D6B94"/>
    <w:rPr>
      <w:rFonts w:ascii="Arial" w:hAnsi="Arial"/>
      <w:color w:val="000000"/>
      <w:sz w:val="16"/>
    </w:rPr>
  </w:style>
  <w:style w:type="paragraph" w:styleId="Achievement" w:customStyle="1">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styleId="BodyTextChar" w:customStyle="1">
    <w:name w:val="Body Text Char"/>
    <w:basedOn w:val="DefaultParagraphFont"/>
    <w:link w:val="BodyText"/>
    <w:semiHidden/>
    <w:rsid w:val="00BF54B9"/>
    <w:rPr>
      <w:sz w:val="24"/>
      <w:szCs w:val="24"/>
    </w:rPr>
  </w:style>
  <w:style w:type="paragraph" w:styleId="Skills" w:customStyle="1">
    <w:name w:val="Skills"/>
    <w:basedOn w:val="Normal"/>
    <w:rsid w:val="00AD5010"/>
    <w:pPr>
      <w:numPr>
        <w:numId w:val="6"/>
      </w:numPr>
      <w:spacing w:line="235" w:lineRule="auto"/>
      <w:ind w:right="720"/>
    </w:pPr>
    <w:rPr>
      <w:rFonts w:ascii="Garamond" w:hAnsi="Garamond"/>
      <w:sz w:val="20"/>
    </w:rPr>
  </w:style>
  <w:style w:type="paragraph" w:styleId="Topics" w:customStyle="1">
    <w:name w:val="Topics"/>
    <w:basedOn w:val="Normal"/>
    <w:rsid w:val="00AD5010"/>
    <w:pPr>
      <w:tabs>
        <w:tab w:val="right" w:pos="2700"/>
      </w:tabs>
      <w:spacing w:before="40" w:after="40"/>
      <w:ind w:right="6660"/>
      <w:jc w:val="center"/>
    </w:pPr>
    <w:rPr>
      <w:rFonts w:ascii="Garamond" w:hAnsi="Garamond"/>
      <w:bCs/>
      <w:spacing w:val="50"/>
    </w:rPr>
  </w:style>
  <w:style w:type="paragraph" w:styleId="Titles" w:customStyle="1">
    <w:name w:val="Titles"/>
    <w:basedOn w:val="Normal"/>
    <w:rsid w:val="00AD5010"/>
    <w:pPr>
      <w:tabs>
        <w:tab w:val="right" w:pos="9360"/>
      </w:tabs>
      <w:spacing w:before="120"/>
    </w:pPr>
    <w:rPr>
      <w:rFonts w:ascii="Garamond" w:hAnsi="Garamond"/>
      <w:b/>
      <w:bCs/>
      <w:sz w:val="20"/>
    </w:rPr>
  </w:style>
  <w:style w:type="paragraph" w:styleId="body" w:customStyle="1">
    <w:name w:val="*body"/>
    <w:basedOn w:val="BodyText"/>
    <w:link w:val="bodyCharChar"/>
    <w:rsid w:val="00C34693"/>
    <w:pPr>
      <w:spacing w:before="120"/>
      <w:jc w:val="both"/>
    </w:pPr>
    <w:rPr>
      <w:rFonts w:ascii="Verdana" w:hAnsi="Verdana"/>
      <w:sz w:val="18"/>
      <w:szCs w:val="20"/>
    </w:rPr>
  </w:style>
  <w:style w:type="character" w:styleId="bodyCharChar" w:customStyle="1">
    <w:name w:val="*body Char Char"/>
    <w:link w:val="body"/>
    <w:rsid w:val="00C34693"/>
    <w:rPr>
      <w:rFonts w:ascii="Verdana" w:hAnsi="Verdana"/>
      <w:sz w:val="18"/>
    </w:rPr>
  </w:style>
  <w:style w:type="character" w:styleId="Heading2Char" w:customStyle="1">
    <w:name w:val="Heading 2 Char"/>
    <w:basedOn w:val="DefaultParagraphFont"/>
    <w:link w:val="Heading2"/>
    <w:semiHidden/>
    <w:rsid w:val="00C34693"/>
    <w:rPr>
      <w:rFonts w:asciiTheme="majorHAnsi" w:hAnsiTheme="majorHAnsi" w:eastAsiaTheme="majorEastAsia" w:cstheme="majorBidi"/>
      <w:color w:val="365F91" w:themeColor="accent1" w:themeShade="BF"/>
      <w:sz w:val="26"/>
      <w:szCs w:val="26"/>
    </w:rPr>
  </w:style>
  <w:style w:type="paragraph" w:styleId="bullet" w:customStyle="1">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styleId="paragraph" w:customStyle="1">
    <w:name w:val="paragraph"/>
    <w:basedOn w:val="Normal"/>
    <w:rsid w:val="0078679B"/>
    <w:pPr>
      <w:spacing w:before="100" w:beforeAutospacing="1" w:after="100" w:afterAutospacing="1"/>
    </w:pPr>
    <w:rPr>
      <w:lang w:val="en-IN" w:eastAsia="en-IN"/>
    </w:rPr>
  </w:style>
  <w:style w:type="character" w:styleId="normaltextrun" w:customStyle="1">
    <w:name w:val="normaltextrun"/>
    <w:basedOn w:val="DefaultParagraphFont"/>
    <w:rsid w:val="0078679B"/>
  </w:style>
  <w:style w:type="character" w:styleId="eop" w:customStyle="1">
    <w:name w:val="eop"/>
    <w:basedOn w:val="DefaultParagraphFont"/>
    <w:rsid w:val="0078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EEBEBD29-11C1-4FCF-8C62-FBFA045ADFF1}"/>
</file>

<file path=customXml/itemProps3.xml><?xml version="1.0" encoding="utf-8"?>
<ds:datastoreItem xmlns:ds="http://schemas.openxmlformats.org/officeDocument/2006/customXml" ds:itemID="{BF8648C1-4335-4871-9473-8B1531B8B15E}"/>
</file>

<file path=customXml/itemProps4.xml><?xml version="1.0" encoding="utf-8"?>
<ds:datastoreItem xmlns:ds="http://schemas.openxmlformats.org/officeDocument/2006/customXml" ds:itemID="{B3DDB996-BE62-4BCB-8D86-2658ABF2C0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Northrop Grumman Corporation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Akshay Patil</cp:lastModifiedBy>
  <cp:revision>5</cp:revision>
  <cp:lastPrinted>2020-04-30T17:48:00Z</cp:lastPrinted>
  <dcterms:created xsi:type="dcterms:W3CDTF">2025-02-27T05:24:00Z</dcterms:created>
  <dcterms:modified xsi:type="dcterms:W3CDTF">2025-02-27T06:24:19Z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13600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