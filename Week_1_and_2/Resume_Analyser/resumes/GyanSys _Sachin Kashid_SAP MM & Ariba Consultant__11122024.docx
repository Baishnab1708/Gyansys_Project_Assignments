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66467" w14:textId="13E734F9" w:rsidR="00A40743" w:rsidRDefault="00D62C5A" w:rsidP="00E56F5B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  <w:proofErr w:type="gramStart"/>
      <w:r w:rsidRPr="00547191">
        <w:rPr>
          <w:b/>
          <w:i/>
          <w:smallCaps/>
        </w:rPr>
        <w:t xml:space="preserve">PROFESSIONAL </w:t>
      </w:r>
      <w:r w:rsidR="00B91141" w:rsidRPr="00547191">
        <w:rPr>
          <w:b/>
          <w:i/>
          <w:smallCaps/>
        </w:rPr>
        <w:t>SUMMARY</w:t>
      </w:r>
      <w:proofErr w:type="gramEnd"/>
      <w:r w:rsidR="006E3F4D">
        <w:rPr>
          <w:b/>
          <w:i/>
          <w:smallCaps/>
        </w:rPr>
        <w:t>:</w:t>
      </w:r>
      <w:r w:rsidR="00532E85">
        <w:rPr>
          <w:b/>
          <w:i/>
          <w:smallCaps/>
        </w:rPr>
        <w:t xml:space="preserve"> </w:t>
      </w:r>
    </w:p>
    <w:p w14:paraId="5117BF75" w14:textId="77777777" w:rsidR="00E56F5B" w:rsidRPr="00E56F5B" w:rsidRDefault="00E56F5B" w:rsidP="00E56F5B">
      <w:pPr>
        <w:tabs>
          <w:tab w:val="left" w:pos="8640"/>
        </w:tabs>
        <w:rPr>
          <w:color w:val="424242"/>
          <w:sz w:val="23"/>
          <w:szCs w:val="23"/>
          <w:shd w:val="clear" w:color="auto" w:fill="FFFFFF"/>
        </w:rPr>
      </w:pPr>
    </w:p>
    <w:p w14:paraId="29002B49" w14:textId="796254C0" w:rsidR="00D9393B" w:rsidRPr="00D9393B" w:rsidRDefault="00D9393B" w:rsidP="00D9393B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  <w:rPr>
          <w:lang w:val="en-IN"/>
        </w:rPr>
      </w:pPr>
      <w:r>
        <w:rPr>
          <w:lang w:val="en-IN"/>
        </w:rPr>
        <w:t xml:space="preserve">Professional </w:t>
      </w:r>
      <w:r w:rsidRPr="00D9393B">
        <w:rPr>
          <w:lang w:val="en-IN"/>
        </w:rPr>
        <w:t>Over 4 years of expertise in SAP MM, Supply Chain Collaboration, and Commerce Automation.</w:t>
      </w:r>
    </w:p>
    <w:p w14:paraId="06894612" w14:textId="58DE2D01" w:rsidR="00D9393B" w:rsidRPr="00D9393B" w:rsidRDefault="00D9393B" w:rsidP="00D9393B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  <w:rPr>
          <w:lang w:val="en-IN"/>
        </w:rPr>
      </w:pPr>
      <w:r w:rsidRPr="00D9393B">
        <w:rPr>
          <w:lang w:val="en-IN"/>
        </w:rPr>
        <w:t>Skilled in managing end-to-end SAP MM processes, including procurement, inventory management, and invoice verification.</w:t>
      </w:r>
    </w:p>
    <w:p w14:paraId="5B51DD01" w14:textId="31D3681B" w:rsidR="00D9393B" w:rsidRPr="00D9393B" w:rsidRDefault="00D9393B" w:rsidP="00D9393B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  <w:rPr>
          <w:lang w:val="en-IN"/>
        </w:rPr>
      </w:pPr>
      <w:r w:rsidRPr="00D9393B">
        <w:rPr>
          <w:lang w:val="en-IN"/>
        </w:rPr>
        <w:t>Proficient in integrating SAP MM with other modules such as SD, PP, and FI.</w:t>
      </w:r>
    </w:p>
    <w:p w14:paraId="6E985F9A" w14:textId="0CCB4032" w:rsidR="00D9393B" w:rsidRPr="00D9393B" w:rsidRDefault="00D9393B" w:rsidP="00D9393B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  <w:rPr>
          <w:lang w:val="en-IN"/>
        </w:rPr>
      </w:pPr>
      <w:r w:rsidRPr="00D9393B">
        <w:rPr>
          <w:lang w:val="en-IN"/>
        </w:rPr>
        <w:t>Expertise in SAP Ariba Supply Chain Collaboration, including Purchase Order Collaboration, Forecast Collaboration, Subcontracting, Consignment, and Schedule Agreement Releases.</w:t>
      </w:r>
    </w:p>
    <w:p w14:paraId="66989AE4" w14:textId="16768BAB" w:rsidR="00D9393B" w:rsidRPr="00D9393B" w:rsidRDefault="00D9393B" w:rsidP="00D9393B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  <w:rPr>
          <w:lang w:val="en-IN"/>
        </w:rPr>
      </w:pPr>
      <w:r w:rsidRPr="00D9393B">
        <w:rPr>
          <w:lang w:val="en-IN"/>
        </w:rPr>
        <w:t>Skilled in troubleshooting and resolving issues in Supply Chain Collaboration using tools like Ariba CIG, Transaction Tracker, and IDocs.</w:t>
      </w:r>
    </w:p>
    <w:p w14:paraId="077B1817" w14:textId="0C3A22FE" w:rsidR="00D9393B" w:rsidRPr="00D9393B" w:rsidRDefault="00D9393B" w:rsidP="00D9393B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  <w:rPr>
          <w:lang w:val="en-IN"/>
        </w:rPr>
      </w:pPr>
      <w:r w:rsidRPr="00D9393B">
        <w:rPr>
          <w:lang w:val="en-IN"/>
        </w:rPr>
        <w:t>Experience in customizing and mapping fields for Supply Chain Collaboration processes.</w:t>
      </w:r>
    </w:p>
    <w:p w14:paraId="1857D61E" w14:textId="7E24EE7D" w:rsidR="00D9393B" w:rsidRPr="00D9393B" w:rsidRDefault="00D9393B" w:rsidP="00D9393B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  <w:rPr>
          <w:lang w:val="en-IN"/>
        </w:rPr>
      </w:pPr>
      <w:r w:rsidRPr="00D9393B">
        <w:rPr>
          <w:lang w:val="en-IN"/>
        </w:rPr>
        <w:t>Proficient in automating workflows to enhance operational efficiency.</w:t>
      </w:r>
    </w:p>
    <w:p w14:paraId="7CBDF35E" w14:textId="27053A78" w:rsidR="00D9393B" w:rsidRPr="00D9393B" w:rsidRDefault="00D9393B" w:rsidP="00D9393B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  <w:rPr>
          <w:lang w:val="en-IN"/>
        </w:rPr>
      </w:pPr>
      <w:r w:rsidRPr="00D9393B">
        <w:rPr>
          <w:lang w:val="en-IN"/>
        </w:rPr>
        <w:t>Extensive hands-on experience in SAP Ariba Commerce Automation, automating supplier-buyer transactions like Purchase Orders, Order Confirmations, Advanced Ship Notices, and Invoices.</w:t>
      </w:r>
    </w:p>
    <w:p w14:paraId="1E2E5F60" w14:textId="15E0F29D" w:rsidR="00D9393B" w:rsidRPr="00D9393B" w:rsidRDefault="00D9393B" w:rsidP="00D9393B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  <w:rPr>
          <w:lang w:val="en-IN"/>
        </w:rPr>
      </w:pPr>
      <w:r w:rsidRPr="00D9393B">
        <w:rPr>
          <w:lang w:val="en-IN"/>
        </w:rPr>
        <w:t>Skilled in configuring integrations between Ariba and backend ERP systems.</w:t>
      </w:r>
    </w:p>
    <w:p w14:paraId="740DB406" w14:textId="47AFD8B9" w:rsidR="00D9393B" w:rsidRPr="00D9393B" w:rsidRDefault="00D9393B" w:rsidP="00D9393B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  <w:rPr>
          <w:lang w:val="en-IN"/>
        </w:rPr>
      </w:pPr>
      <w:r w:rsidRPr="00D9393B">
        <w:rPr>
          <w:lang w:val="en-IN"/>
        </w:rPr>
        <w:t>Expertise in monitoring transaction flows and resolving errors in document processing.</w:t>
      </w:r>
    </w:p>
    <w:p w14:paraId="4CC03554" w14:textId="7241C9AE" w:rsidR="00D9393B" w:rsidRPr="00D9393B" w:rsidRDefault="00D9393B" w:rsidP="00D9393B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  <w:rPr>
          <w:lang w:val="en-IN"/>
        </w:rPr>
      </w:pPr>
      <w:r w:rsidRPr="00D9393B">
        <w:rPr>
          <w:lang w:val="en-IN"/>
        </w:rPr>
        <w:t xml:space="preserve">Strong background in AMS (Application Management Support), </w:t>
      </w:r>
      <w:proofErr w:type="spellStart"/>
      <w:r w:rsidRPr="00D9393B">
        <w:rPr>
          <w:lang w:val="en-IN"/>
        </w:rPr>
        <w:t>analyzing</w:t>
      </w:r>
      <w:proofErr w:type="spellEnd"/>
      <w:r w:rsidRPr="00D9393B">
        <w:rPr>
          <w:lang w:val="en-IN"/>
        </w:rPr>
        <w:t xml:space="preserve"> incident tickets, and performing root cause analysis.</w:t>
      </w:r>
    </w:p>
    <w:p w14:paraId="04CAA7C5" w14:textId="05CD0AE0" w:rsidR="00D9393B" w:rsidRPr="00D9393B" w:rsidRDefault="00D9393B" w:rsidP="00D9393B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  <w:rPr>
          <w:lang w:val="en-IN"/>
        </w:rPr>
      </w:pPr>
      <w:r w:rsidRPr="00D9393B">
        <w:rPr>
          <w:lang w:val="en-IN"/>
        </w:rPr>
        <w:t>Known for delivering timely resolutions within SLA.</w:t>
      </w:r>
    </w:p>
    <w:p w14:paraId="6D92D248" w14:textId="028383DF" w:rsidR="00D9393B" w:rsidRPr="00D9393B" w:rsidRDefault="00D9393B" w:rsidP="00D9393B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  <w:rPr>
          <w:lang w:val="en-IN"/>
        </w:rPr>
      </w:pPr>
      <w:r w:rsidRPr="00D9393B">
        <w:rPr>
          <w:lang w:val="en-IN"/>
        </w:rPr>
        <w:t>Experienced in training end-users and providing exceptional post-implementation support.</w:t>
      </w:r>
    </w:p>
    <w:p w14:paraId="349A0A52" w14:textId="77777777" w:rsidR="00D9393B" w:rsidRPr="00D9393B" w:rsidRDefault="00D9393B" w:rsidP="00D9393B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  <w:rPr>
          <w:lang w:val="en-IN"/>
        </w:rPr>
      </w:pPr>
      <w:proofErr w:type="gramStart"/>
      <w:r w:rsidRPr="00D9393B">
        <w:rPr>
          <w:lang w:val="en-IN"/>
        </w:rPr>
        <w:t>  Proficient</w:t>
      </w:r>
      <w:proofErr w:type="gramEnd"/>
      <w:r w:rsidRPr="00D9393B">
        <w:rPr>
          <w:lang w:val="en-IN"/>
        </w:rPr>
        <w:t xml:space="preserve"> in streamlining business processes through system improvements and automation.</w:t>
      </w:r>
    </w:p>
    <w:p w14:paraId="148AB080" w14:textId="77777777" w:rsidR="00D9393B" w:rsidRPr="00D9393B" w:rsidRDefault="00D9393B" w:rsidP="00D9393B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  <w:rPr>
          <w:lang w:val="en-IN"/>
        </w:rPr>
      </w:pPr>
      <w:proofErr w:type="gramStart"/>
      <w:r w:rsidRPr="00D9393B">
        <w:rPr>
          <w:lang w:val="en-IN"/>
        </w:rPr>
        <w:t>  SAP</w:t>
      </w:r>
      <w:proofErr w:type="gramEnd"/>
      <w:r w:rsidRPr="00D9393B">
        <w:rPr>
          <w:lang w:val="en-IN"/>
        </w:rPr>
        <w:t xml:space="preserve"> Certified Application Associate – SAP Ariba Supply Chain Collaboration 2022.</w:t>
      </w:r>
    </w:p>
    <w:p w14:paraId="715D97F7" w14:textId="27A1E7A2" w:rsidR="00D9393B" w:rsidRDefault="00D9393B" w:rsidP="00D9393B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proofErr w:type="gramStart"/>
      <w:r w:rsidRPr="00D9393B">
        <w:rPr>
          <w:lang w:val="en-IN"/>
        </w:rPr>
        <w:t>  SAP</w:t>
      </w:r>
      <w:proofErr w:type="gramEnd"/>
      <w:r w:rsidRPr="00D9393B">
        <w:rPr>
          <w:lang w:val="en-IN"/>
        </w:rPr>
        <w:t xml:space="preserve"> Certified Application Associate – Procurement with SAP ERP 6.0 EhP7.</w:t>
      </w:r>
    </w:p>
    <w:p w14:paraId="71A2D022" w14:textId="77777777" w:rsidR="00790386" w:rsidRPr="00790386" w:rsidRDefault="00790386" w:rsidP="00790386">
      <w:pPr>
        <w:tabs>
          <w:tab w:val="left" w:pos="480"/>
        </w:tabs>
        <w:jc w:val="both"/>
      </w:pPr>
    </w:p>
    <w:p w14:paraId="309DBA4F" w14:textId="27E8005C" w:rsidR="001E376A" w:rsidRPr="00C12B40" w:rsidRDefault="001E376A" w:rsidP="00865624">
      <w:pPr>
        <w:pStyle w:val="SAP-TableHeader"/>
        <w:rPr>
          <w:i w:val="0"/>
          <w:iCs/>
        </w:rPr>
      </w:pPr>
      <w:r w:rsidRPr="00871FF2">
        <w:t>WORK HISTORY</w:t>
      </w:r>
      <w:r w:rsidR="006E3F4D">
        <w:t>:</w:t>
      </w:r>
      <w:r w:rsidR="0003210E">
        <w:t xml:space="preserve"> </w:t>
      </w:r>
    </w:p>
    <w:p w14:paraId="2E01429E" w14:textId="77777777" w:rsidR="001E376A" w:rsidRPr="00871FF2" w:rsidRDefault="001E376A" w:rsidP="00865624">
      <w:pPr>
        <w:pStyle w:val="SAP-TableHeader"/>
        <w:rPr>
          <w:b w:val="0"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3968"/>
      </w:tblGrid>
      <w:tr w:rsidR="00AD5010" w:rsidRPr="00871FF2" w14:paraId="49AAA4EF" w14:textId="77777777" w:rsidTr="004850AB">
        <w:tc>
          <w:tcPr>
            <w:tcW w:w="5382" w:type="dxa"/>
          </w:tcPr>
          <w:p w14:paraId="016570AF" w14:textId="77777777" w:rsidR="00AD5010" w:rsidRPr="00D07D77" w:rsidRDefault="00AD5010" w:rsidP="000631A0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Client</w:t>
            </w:r>
          </w:p>
        </w:tc>
        <w:tc>
          <w:tcPr>
            <w:tcW w:w="3968" w:type="dxa"/>
          </w:tcPr>
          <w:p w14:paraId="2BA08F6A" w14:textId="77777777" w:rsidR="00AD5010" w:rsidRPr="00D07D77" w:rsidRDefault="00AD5010" w:rsidP="005E5B2D">
            <w:pPr>
              <w:pStyle w:val="Topics"/>
              <w:spacing w:before="0" w:after="0"/>
              <w:ind w:right="0"/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</w:pPr>
            <w:r w:rsidRPr="00D07D77">
              <w:rPr>
                <w:rFonts w:ascii="Times New Roman" w:hAnsi="Times New Roman"/>
                <w:b/>
                <w:bCs w:val="0"/>
                <w:spacing w:val="0"/>
                <w:sz w:val="22"/>
                <w:szCs w:val="22"/>
              </w:rPr>
              <w:t>Duration</w:t>
            </w:r>
          </w:p>
        </w:tc>
      </w:tr>
      <w:tr w:rsidR="0003210E" w:rsidRPr="00871FF2" w14:paraId="26A5924F" w14:textId="77777777" w:rsidTr="004850AB">
        <w:tc>
          <w:tcPr>
            <w:tcW w:w="5382" w:type="dxa"/>
          </w:tcPr>
          <w:p w14:paraId="3286387C" w14:textId="0F4106B0" w:rsidR="00B22E8A" w:rsidRPr="00D07D77" w:rsidRDefault="001714FB" w:rsidP="00F144D9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spacing w:val="0"/>
                <w:sz w:val="22"/>
                <w:szCs w:val="22"/>
              </w:rPr>
              <w:t>Dominos</w:t>
            </w:r>
          </w:p>
        </w:tc>
        <w:tc>
          <w:tcPr>
            <w:tcW w:w="3968" w:type="dxa"/>
          </w:tcPr>
          <w:p w14:paraId="6231AC22" w14:textId="4B99242C" w:rsidR="0003210E" w:rsidRPr="001714FB" w:rsidRDefault="001714FB" w:rsidP="00C74065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</w:rPr>
            </w:pPr>
            <w:r w:rsidRPr="001714FB">
              <w:rPr>
                <w:rFonts w:ascii="Times New Roman" w:hAnsi="Times New Roman"/>
                <w:bCs w:val="0"/>
                <w:spacing w:val="0"/>
              </w:rPr>
              <w:t>Feb 2024</w:t>
            </w:r>
            <w:r w:rsidR="005C22E0" w:rsidRPr="001714FB">
              <w:rPr>
                <w:rFonts w:ascii="Times New Roman" w:hAnsi="Times New Roman"/>
                <w:bCs w:val="0"/>
                <w:spacing w:val="0"/>
              </w:rPr>
              <w:t xml:space="preserve"> –</w:t>
            </w:r>
            <w:r w:rsidRPr="001714FB">
              <w:rPr>
                <w:rFonts w:ascii="Times New Roman" w:hAnsi="Times New Roman"/>
                <w:bCs w:val="0"/>
                <w:spacing w:val="0"/>
              </w:rPr>
              <w:t xml:space="preserve"> Till now</w:t>
            </w:r>
          </w:p>
        </w:tc>
      </w:tr>
      <w:tr w:rsidR="00B22E8A" w:rsidRPr="00871FF2" w14:paraId="2990AC4B" w14:textId="77777777" w:rsidTr="004850AB">
        <w:tc>
          <w:tcPr>
            <w:tcW w:w="5382" w:type="dxa"/>
          </w:tcPr>
          <w:p w14:paraId="38EAA123" w14:textId="251E3B00" w:rsidR="00B22E8A" w:rsidRPr="00D07D77" w:rsidRDefault="001714FB" w:rsidP="00B22E8A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1714FB"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Panasonic Automotive System Company (PASA)</w:t>
            </w:r>
          </w:p>
        </w:tc>
        <w:tc>
          <w:tcPr>
            <w:tcW w:w="3968" w:type="dxa"/>
          </w:tcPr>
          <w:p w14:paraId="1C349DA6" w14:textId="4D0D9B54" w:rsidR="00B22E8A" w:rsidRPr="004850AB" w:rsidRDefault="001714FB" w:rsidP="00C74065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 w:rsidRPr="001714FB">
              <w:rPr>
                <w:rFonts w:ascii="Times New Roman" w:hAnsi="Times New Roman"/>
                <w:bCs w:val="0"/>
                <w:spacing w:val="0"/>
              </w:rPr>
              <w:t>Jan 2023</w:t>
            </w:r>
            <w:r w:rsidR="00B22E8A" w:rsidRPr="001714FB">
              <w:rPr>
                <w:rFonts w:ascii="Times New Roman" w:hAnsi="Times New Roman"/>
                <w:bCs w:val="0"/>
                <w:spacing w:val="0"/>
              </w:rPr>
              <w:t xml:space="preserve"> – </w:t>
            </w:r>
            <w:r w:rsidRPr="001714FB">
              <w:rPr>
                <w:rFonts w:ascii="Times New Roman" w:hAnsi="Times New Roman"/>
                <w:bCs w:val="0"/>
                <w:spacing w:val="0"/>
              </w:rPr>
              <w:t>Till now</w:t>
            </w:r>
          </w:p>
        </w:tc>
      </w:tr>
      <w:tr w:rsidR="00B22E8A" w:rsidRPr="00871FF2" w14:paraId="6409657A" w14:textId="77777777" w:rsidTr="004850AB">
        <w:tc>
          <w:tcPr>
            <w:tcW w:w="5382" w:type="dxa"/>
          </w:tcPr>
          <w:p w14:paraId="2E2E7B8F" w14:textId="32332EC1" w:rsidR="00B22E8A" w:rsidRPr="00D07D77" w:rsidRDefault="001714FB" w:rsidP="00B22E8A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Sujeet Industries Pvt Ltd</w:t>
            </w:r>
          </w:p>
        </w:tc>
        <w:tc>
          <w:tcPr>
            <w:tcW w:w="3968" w:type="dxa"/>
          </w:tcPr>
          <w:p w14:paraId="4846ED46" w14:textId="1E0CBC36" w:rsidR="00B22E8A" w:rsidRPr="00D07D77" w:rsidRDefault="001714FB" w:rsidP="00C74065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Sep 2020 – Dec 2021</w:t>
            </w:r>
          </w:p>
        </w:tc>
      </w:tr>
      <w:tr w:rsidR="00B22E8A" w:rsidRPr="00871FF2" w14:paraId="140437C1" w14:textId="77777777" w:rsidTr="004850AB">
        <w:tc>
          <w:tcPr>
            <w:tcW w:w="5382" w:type="dxa"/>
          </w:tcPr>
          <w:p w14:paraId="5786EB5C" w14:textId="7264772D" w:rsidR="00B22E8A" w:rsidRPr="00D07D77" w:rsidRDefault="002A630C" w:rsidP="00B22E8A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Nandini Engineers</w:t>
            </w:r>
          </w:p>
        </w:tc>
        <w:tc>
          <w:tcPr>
            <w:tcW w:w="3968" w:type="dxa"/>
          </w:tcPr>
          <w:p w14:paraId="6E0013CB" w14:textId="21205733" w:rsidR="00B22E8A" w:rsidRPr="00D07D77" w:rsidRDefault="002A630C" w:rsidP="00C74065">
            <w:pPr>
              <w:pStyle w:val="Topics"/>
              <w:spacing w:before="0" w:after="0"/>
              <w:ind w:right="0"/>
              <w:jc w:val="left"/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</w:pPr>
            <w:r>
              <w:rPr>
                <w:rFonts w:ascii="Times New Roman" w:hAnsi="Times New Roman"/>
                <w:bCs w:val="0"/>
                <w:spacing w:val="0"/>
                <w:sz w:val="22"/>
                <w:szCs w:val="22"/>
              </w:rPr>
              <w:t>Sep 2019 – Sep 2020</w:t>
            </w:r>
          </w:p>
        </w:tc>
      </w:tr>
    </w:tbl>
    <w:p w14:paraId="628E6634" w14:textId="77777777" w:rsidR="000D43C0" w:rsidRDefault="000D43C0" w:rsidP="00865624">
      <w:pPr>
        <w:jc w:val="both"/>
        <w:rPr>
          <w:b/>
          <w:i/>
        </w:rPr>
      </w:pPr>
    </w:p>
    <w:p w14:paraId="42FAB535" w14:textId="77777777" w:rsidR="002A630C" w:rsidRDefault="002A630C" w:rsidP="00865624">
      <w:pPr>
        <w:jc w:val="both"/>
        <w:rPr>
          <w:b/>
          <w:i/>
        </w:rPr>
      </w:pPr>
    </w:p>
    <w:p w14:paraId="0C9FB518" w14:textId="02FA5761" w:rsidR="00DF3B94" w:rsidRDefault="004848D9" w:rsidP="00A46ECA">
      <w:pPr>
        <w:jc w:val="both"/>
        <w:rPr>
          <w:color w:val="424242"/>
          <w:sz w:val="23"/>
          <w:szCs w:val="23"/>
          <w:shd w:val="clear" w:color="auto" w:fill="FFFFFF"/>
        </w:rPr>
      </w:pPr>
      <w:r w:rsidRPr="00871FF2">
        <w:rPr>
          <w:b/>
          <w:i/>
        </w:rPr>
        <w:t>PROFESSIONAL EXPERIENCE</w:t>
      </w:r>
      <w:r w:rsidR="00FB6D0E">
        <w:rPr>
          <w:b/>
          <w:i/>
        </w:rPr>
        <w:t>:</w:t>
      </w:r>
      <w:r w:rsidR="00C13BDF">
        <w:rPr>
          <w:b/>
          <w:i/>
        </w:rPr>
        <w:t xml:space="preserve"> </w:t>
      </w:r>
    </w:p>
    <w:p w14:paraId="64400D48" w14:textId="77777777" w:rsidR="00165535" w:rsidRDefault="00165535" w:rsidP="00E01552">
      <w:pPr>
        <w:jc w:val="both"/>
        <w:rPr>
          <w:b/>
          <w:iCs/>
        </w:rPr>
      </w:pPr>
    </w:p>
    <w:p w14:paraId="67CED74A" w14:textId="64AB942D" w:rsidR="00C244ED" w:rsidRPr="00EE2BC2" w:rsidRDefault="003E6B57" w:rsidP="00E01552">
      <w:pPr>
        <w:jc w:val="both"/>
        <w:rPr>
          <w:b/>
        </w:rPr>
      </w:pPr>
      <w:r w:rsidRPr="00EE2BC2">
        <w:rPr>
          <w:b/>
          <w:bCs/>
        </w:rPr>
        <w:t>Client:</w:t>
      </w:r>
      <w:r w:rsidR="00C244ED" w:rsidRPr="00EE2BC2">
        <w:rPr>
          <w:b/>
          <w:bCs/>
        </w:rPr>
        <w:t xml:space="preserve"> </w:t>
      </w:r>
      <w:r w:rsidR="002A630C">
        <w:rPr>
          <w:b/>
          <w:bCs/>
        </w:rPr>
        <w:t>Dominos</w:t>
      </w:r>
      <w:r w:rsidR="007A733A" w:rsidRPr="00EE2BC2">
        <w:rPr>
          <w:b/>
          <w:bCs/>
        </w:rPr>
        <w:tab/>
      </w:r>
      <w:r w:rsidR="002A630C">
        <w:rPr>
          <w:b/>
          <w:bCs/>
        </w:rPr>
        <w:t xml:space="preserve">                                                                                   </w:t>
      </w:r>
      <w:r w:rsidR="00165535">
        <w:rPr>
          <w:b/>
          <w:bCs/>
        </w:rPr>
        <w:t xml:space="preserve">      </w:t>
      </w:r>
      <w:r w:rsidR="002A630C">
        <w:rPr>
          <w:b/>
        </w:rPr>
        <w:t>Feb</w:t>
      </w:r>
      <w:r w:rsidR="00B47F52" w:rsidRPr="00EE2BC2">
        <w:rPr>
          <w:b/>
        </w:rPr>
        <w:t xml:space="preserve"> </w:t>
      </w:r>
      <w:r w:rsidR="002A630C">
        <w:rPr>
          <w:b/>
        </w:rPr>
        <w:t xml:space="preserve">2024 </w:t>
      </w:r>
      <w:r w:rsidR="00B47F52" w:rsidRPr="00EE2BC2">
        <w:rPr>
          <w:b/>
        </w:rPr>
        <w:t xml:space="preserve">– </w:t>
      </w:r>
      <w:r w:rsidR="002A630C" w:rsidRPr="002A630C">
        <w:rPr>
          <w:b/>
        </w:rPr>
        <w:t>Till Now</w:t>
      </w:r>
    </w:p>
    <w:p w14:paraId="1091D930" w14:textId="1329AA0D" w:rsidR="002C362E" w:rsidRPr="00EE2BC2" w:rsidRDefault="003E6B57" w:rsidP="00E01552">
      <w:pPr>
        <w:jc w:val="both"/>
        <w:rPr>
          <w:b/>
          <w:i/>
        </w:rPr>
      </w:pPr>
      <w:r w:rsidRPr="00EE2BC2">
        <w:rPr>
          <w:b/>
        </w:rPr>
        <w:t>Role:</w:t>
      </w:r>
      <w:r w:rsidR="002A630C">
        <w:rPr>
          <w:bCs/>
        </w:rPr>
        <w:t xml:space="preserve"> </w:t>
      </w:r>
      <w:r w:rsidR="002A630C" w:rsidRPr="002A630C">
        <w:rPr>
          <w:b/>
        </w:rPr>
        <w:t xml:space="preserve">SAP Ariba – </w:t>
      </w:r>
      <w:r w:rsidR="00165535">
        <w:rPr>
          <w:b/>
        </w:rPr>
        <w:t>Commerce Automation</w:t>
      </w:r>
      <w:r w:rsidR="002A630C" w:rsidRPr="002A630C">
        <w:rPr>
          <w:b/>
        </w:rPr>
        <w:t xml:space="preserve"> – AMS Support</w:t>
      </w:r>
    </w:p>
    <w:p w14:paraId="2B3504B3" w14:textId="38B8473E" w:rsidR="004504C4" w:rsidRPr="00EE2BC2" w:rsidRDefault="00871FF2" w:rsidP="00E01552">
      <w:pPr>
        <w:jc w:val="both"/>
        <w:rPr>
          <w:b/>
          <w:i/>
        </w:rPr>
      </w:pPr>
      <w:r w:rsidRPr="00EE2BC2">
        <w:rPr>
          <w:b/>
          <w:bCs/>
        </w:rPr>
        <w:t>Responsibilities:</w:t>
      </w:r>
    </w:p>
    <w:p w14:paraId="2F4A5221" w14:textId="77777777" w:rsidR="00165535" w:rsidRDefault="00165535" w:rsidP="00165535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Streamlining and automating supplier-buyer transactions through SAP Ariba Commerce Automation, including Purchase Orders, Order Confirmations, Ship Notices, and Invoices.</w:t>
      </w:r>
    </w:p>
    <w:p w14:paraId="513D8A5D" w14:textId="77777777" w:rsidR="00165535" w:rsidRDefault="00165535" w:rsidP="00165535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 xml:space="preserve">Configuring and troubleshooting integrations between SAP Ariba Commerce Automation and </w:t>
      </w:r>
      <w:r>
        <w:lastRenderedPageBreak/>
        <w:t>backend ERP systems using CIG.</w:t>
      </w:r>
    </w:p>
    <w:p w14:paraId="40F1EB79" w14:textId="77777777" w:rsidR="00165535" w:rsidRDefault="00165535" w:rsidP="00165535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Managing document flows and ensuring accurate mapping for standard and custom EDI transactions (e.g., 850, 856, 810).</w:t>
      </w:r>
    </w:p>
    <w:p w14:paraId="1BE36B0F" w14:textId="77777777" w:rsidR="00165535" w:rsidRDefault="00165535" w:rsidP="00165535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Monitoring and resolving issues in transaction processing via Ariba Network, including error handling and validation.</w:t>
      </w:r>
    </w:p>
    <w:p w14:paraId="7E8ED9B7" w14:textId="77777777" w:rsidR="00165535" w:rsidRDefault="00165535" w:rsidP="00165535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Coordinating with suppliers to ensure compliance with business rules and proper onboarding to the Ariba Network.</w:t>
      </w:r>
    </w:p>
    <w:p w14:paraId="49433552" w14:textId="77777777" w:rsidR="00165535" w:rsidRDefault="00165535" w:rsidP="00165535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Implementing and maintaining rules for document automation, including workflow approvals and exception handling.</w:t>
      </w:r>
    </w:p>
    <w:p w14:paraId="63685E57" w14:textId="77777777" w:rsidR="00165535" w:rsidRDefault="00165535" w:rsidP="00165535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Providing training and support to end-users and suppliers for seamless adoption of automated processes.</w:t>
      </w:r>
    </w:p>
    <w:p w14:paraId="2C8D1E62" w14:textId="77777777" w:rsidR="00165535" w:rsidRDefault="00165535" w:rsidP="00165535">
      <w:pPr>
        <w:jc w:val="both"/>
      </w:pPr>
    </w:p>
    <w:p w14:paraId="5301BE3C" w14:textId="37D8826B" w:rsidR="00346984" w:rsidRPr="00983E09" w:rsidRDefault="00346984" w:rsidP="00165535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 w:rsidR="002A630C" w:rsidRPr="002A630C">
        <w:rPr>
          <w:b/>
          <w:bCs/>
        </w:rPr>
        <w:t>Panasonic Automotive System company (PASA)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 w:rsidR="00165535">
        <w:rPr>
          <w:b/>
          <w:bCs/>
        </w:rPr>
        <w:t xml:space="preserve">     </w:t>
      </w:r>
      <w:r w:rsidR="002A630C" w:rsidRPr="002A630C">
        <w:rPr>
          <w:b/>
        </w:rPr>
        <w:t>Jan 2023 – Till Now</w:t>
      </w:r>
    </w:p>
    <w:p w14:paraId="452CC4C5" w14:textId="77777777" w:rsidR="002A630C" w:rsidRDefault="00346984" w:rsidP="007625AA">
      <w:pPr>
        <w:jc w:val="both"/>
        <w:rPr>
          <w:b/>
          <w:bCs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 w:rsidR="002A630C" w:rsidRPr="002A630C">
        <w:rPr>
          <w:b/>
        </w:rPr>
        <w:t>SAP Ariba – Supply chain collaboration – AMS Support</w:t>
      </w:r>
      <w:r w:rsidR="002A630C" w:rsidRPr="00983E09">
        <w:rPr>
          <w:b/>
          <w:bCs/>
        </w:rPr>
        <w:t xml:space="preserve"> </w:t>
      </w:r>
    </w:p>
    <w:p w14:paraId="1C4B7E8D" w14:textId="4DEE2C78" w:rsidR="00976943" w:rsidRDefault="00346984" w:rsidP="007625AA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6A9C8D30" w14:textId="77777777" w:rsidR="002A630C" w:rsidRDefault="002A630C" w:rsidP="002A630C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Working on Production Support for SAP Supply chain collaboration.</w:t>
      </w:r>
    </w:p>
    <w:p w14:paraId="12E14EFF" w14:textId="55400D71" w:rsidR="002A630C" w:rsidRDefault="002A630C" w:rsidP="002A630C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 xml:space="preserve">Ariba functional experience encompassing the Ariba upstream (Sourcing) Downstream </w:t>
      </w:r>
    </w:p>
    <w:p w14:paraId="68A036F8" w14:textId="77777777" w:rsidR="002A630C" w:rsidRDefault="002A630C" w:rsidP="002A630C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modules such as Supply chain Collaboration, P2P, Invoicing.</w:t>
      </w:r>
    </w:p>
    <w:p w14:paraId="6569B9FC" w14:textId="15509DC4" w:rsidR="002A630C" w:rsidRDefault="002A630C" w:rsidP="002A630C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 xml:space="preserve">Managing and coordinating with SAP Ariba &amp; ABAP for customization and troubleshooting </w:t>
      </w:r>
    </w:p>
    <w:p w14:paraId="109A2D82" w14:textId="2410D5FC" w:rsidR="00346984" w:rsidRDefault="002A630C" w:rsidP="002A630C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issues when required.</w:t>
      </w:r>
    </w:p>
    <w:p w14:paraId="70D34807" w14:textId="50C12964" w:rsidR="002A630C" w:rsidRDefault="002A630C" w:rsidP="002A630C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Mapping for custom fields in Ariba CIG.</w:t>
      </w:r>
    </w:p>
    <w:p w14:paraId="747F2FB9" w14:textId="1D5DBC38" w:rsidR="002A630C" w:rsidRDefault="002A630C" w:rsidP="002A630C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 xml:space="preserve">Responsible for </w:t>
      </w:r>
      <w:proofErr w:type="gramStart"/>
      <w:r>
        <w:t>process</w:t>
      </w:r>
      <w:proofErr w:type="gramEnd"/>
      <w:r>
        <w:t xml:space="preserve"> of Supply chain collaboration - Purchase order collaboration, </w:t>
      </w:r>
    </w:p>
    <w:p w14:paraId="4E56BDB9" w14:textId="77777777" w:rsidR="002A630C" w:rsidRDefault="002A630C" w:rsidP="002A630C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 xml:space="preserve">Forecast collaboration, Subcontracting, Consignment, Schedule agreement releases. </w:t>
      </w:r>
    </w:p>
    <w:p w14:paraId="70B9433D" w14:textId="300A707C" w:rsidR="002A630C" w:rsidRDefault="002A630C" w:rsidP="002A630C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 xml:space="preserve">Providing solutions to the end-users on run time errors based on the severity of the </w:t>
      </w:r>
      <w:proofErr w:type="gramStart"/>
      <w:r>
        <w:t>issues</w:t>
      </w:r>
      <w:proofErr w:type="gramEnd"/>
      <w:r>
        <w:t xml:space="preserve"> as </w:t>
      </w:r>
    </w:p>
    <w:p w14:paraId="0E555D9F" w14:textId="77777777" w:rsidR="002A630C" w:rsidRDefault="002A630C" w:rsidP="002A630C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per SLA.</w:t>
      </w:r>
    </w:p>
    <w:p w14:paraId="7BF543F2" w14:textId="1B8A0B1B" w:rsidR="002A630C" w:rsidRDefault="002A630C" w:rsidP="002A630C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Analyzing the incident tickets and providing solutions through Service Now Ticketing Tool.</w:t>
      </w:r>
    </w:p>
    <w:p w14:paraId="0B3C9B0C" w14:textId="19D8DE48" w:rsidR="002A630C" w:rsidRDefault="002A630C" w:rsidP="002A630C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 xml:space="preserve">Efficient in handling the error logs in CIG Transaction tracker, </w:t>
      </w:r>
      <w:proofErr w:type="spellStart"/>
      <w:r>
        <w:t>Idocs</w:t>
      </w:r>
      <w:proofErr w:type="spellEnd"/>
      <w:r>
        <w:t xml:space="preserve"> and Webservices.</w:t>
      </w:r>
    </w:p>
    <w:p w14:paraId="266DAE5C" w14:textId="2FD430F8" w:rsidR="002A630C" w:rsidRDefault="002A630C" w:rsidP="002A630C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Define Users, roles and “Delegate” Authority and access to users.</w:t>
      </w:r>
    </w:p>
    <w:p w14:paraId="23D027A9" w14:textId="77777777" w:rsidR="00250247" w:rsidRDefault="00250247" w:rsidP="00165535">
      <w:pPr>
        <w:jc w:val="both"/>
        <w:rPr>
          <w:rFonts w:asciiTheme="minorHAnsi" w:hAnsiTheme="minorHAnsi" w:cstheme="minorHAnsi"/>
          <w:b/>
          <w:bCs/>
          <w:i/>
          <w:iCs/>
          <w:color w:val="595959" w:themeColor="text1" w:themeTint="A6"/>
          <w:sz w:val="22"/>
          <w:szCs w:val="22"/>
        </w:rPr>
      </w:pPr>
    </w:p>
    <w:p w14:paraId="51840ADE" w14:textId="13B1B742" w:rsidR="00165535" w:rsidRPr="00983E09" w:rsidRDefault="00165535" w:rsidP="00165535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>
        <w:rPr>
          <w:b/>
          <w:bCs/>
        </w:rPr>
        <w:t xml:space="preserve">Sujeet Industries Pvt Ltd                                          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>
        <w:rPr>
          <w:b/>
          <w:bCs/>
        </w:rPr>
        <w:t xml:space="preserve">    </w:t>
      </w:r>
      <w:r>
        <w:rPr>
          <w:b/>
        </w:rPr>
        <w:t>Sep</w:t>
      </w:r>
      <w:r w:rsidRPr="002A630C">
        <w:rPr>
          <w:b/>
        </w:rPr>
        <w:t xml:space="preserve"> 202</w:t>
      </w:r>
      <w:r>
        <w:rPr>
          <w:b/>
        </w:rPr>
        <w:t>0</w:t>
      </w:r>
      <w:r w:rsidRPr="002A630C">
        <w:rPr>
          <w:b/>
        </w:rPr>
        <w:t xml:space="preserve"> – </w:t>
      </w:r>
      <w:r>
        <w:rPr>
          <w:b/>
        </w:rPr>
        <w:t>Dec 2021</w:t>
      </w:r>
    </w:p>
    <w:p w14:paraId="51A1C67B" w14:textId="50F9A91E" w:rsidR="00165535" w:rsidRDefault="00165535" w:rsidP="00165535">
      <w:pPr>
        <w:jc w:val="both"/>
        <w:rPr>
          <w:b/>
          <w:bCs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 w:rsidRPr="00165535">
        <w:rPr>
          <w:b/>
        </w:rPr>
        <w:t>SAP MM Functional Consultant – AMS Support</w:t>
      </w:r>
    </w:p>
    <w:p w14:paraId="464842BC" w14:textId="77777777" w:rsidR="00165535" w:rsidRDefault="00165535" w:rsidP="00165535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465D1861" w14:textId="77777777" w:rsidR="00165535" w:rsidRPr="00165535" w:rsidRDefault="00165535" w:rsidP="00165535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165535">
        <w:t>Providing Application Management Support (AMS) for SAP Materials Management (MM) module, including troubleshooting and resolving incidents and service requests within SLA.</w:t>
      </w:r>
    </w:p>
    <w:p w14:paraId="7C7D215E" w14:textId="77777777" w:rsidR="00165535" w:rsidRPr="00165535" w:rsidRDefault="00165535" w:rsidP="00165535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165535">
        <w:t>Configuring and customizing SAP MM functionalities such as procurement processes, inventory management, and invoice verification to align with business requirements.</w:t>
      </w:r>
    </w:p>
    <w:p w14:paraId="67761512" w14:textId="77777777" w:rsidR="00165535" w:rsidRPr="00165535" w:rsidRDefault="00165535" w:rsidP="00165535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165535">
        <w:t>Managing master data (material master, vendor master, purchase info records) and ensuring data integrity across systems.</w:t>
      </w:r>
    </w:p>
    <w:p w14:paraId="3813528B" w14:textId="77777777" w:rsidR="00165535" w:rsidRPr="00165535" w:rsidRDefault="00165535" w:rsidP="00165535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165535">
        <w:t>Monitoring and resolving issues related to Purchase Orders, Goods Receipts, and Invoice postings in SAP MM.</w:t>
      </w:r>
    </w:p>
    <w:p w14:paraId="585273C3" w14:textId="77777777" w:rsidR="00165535" w:rsidRPr="00165535" w:rsidRDefault="00165535" w:rsidP="00165535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165535">
        <w:t xml:space="preserve">Analyzing integration points with other modules (e.g., SD, PP, FI) and resolving cross-functional </w:t>
      </w:r>
      <w:r w:rsidRPr="00165535">
        <w:lastRenderedPageBreak/>
        <w:t>issues.</w:t>
      </w:r>
    </w:p>
    <w:p w14:paraId="6E2FF4CD" w14:textId="77777777" w:rsidR="00165535" w:rsidRPr="00165535" w:rsidRDefault="00165535" w:rsidP="00165535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165535">
        <w:t>Collaborating with ABAP developers for customizations, enhancements, and debugging technical issues.</w:t>
      </w:r>
    </w:p>
    <w:p w14:paraId="40CF4B11" w14:textId="77777777" w:rsidR="00165535" w:rsidRPr="00165535" w:rsidRDefault="00165535" w:rsidP="00165535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165535">
        <w:t>Performing root cause analysis for recurring issues and implementing preventive measures.</w:t>
      </w:r>
    </w:p>
    <w:p w14:paraId="6B7FA8E9" w14:textId="77777777" w:rsidR="00165535" w:rsidRPr="00165535" w:rsidRDefault="00165535" w:rsidP="00165535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165535">
        <w:t>Supporting end-users through training, issue resolution, and guidance on SAP MM processes.</w:t>
      </w:r>
    </w:p>
    <w:p w14:paraId="1B7FD567" w14:textId="77777777" w:rsidR="00165535" w:rsidRPr="00165535" w:rsidRDefault="00165535" w:rsidP="00165535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165535">
        <w:t xml:space="preserve">Handling </w:t>
      </w:r>
      <w:proofErr w:type="gramStart"/>
      <w:r w:rsidRPr="00165535">
        <w:t>change</w:t>
      </w:r>
      <w:proofErr w:type="gramEnd"/>
      <w:r w:rsidRPr="00165535">
        <w:t xml:space="preserve"> requests, configuring new business scenarios, and supporting user acceptance testing (UAT).</w:t>
      </w:r>
    </w:p>
    <w:p w14:paraId="5782D722" w14:textId="122A937B" w:rsidR="00165535" w:rsidRDefault="00165535" w:rsidP="00165535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 w:rsidRPr="00165535">
        <w:t>Providing support for system upgrades, patch implementations, and regression testing.</w:t>
      </w:r>
    </w:p>
    <w:p w14:paraId="638A8771" w14:textId="77777777" w:rsidR="00250247" w:rsidRDefault="00250247" w:rsidP="00165535">
      <w:pPr>
        <w:jc w:val="both"/>
        <w:rPr>
          <w:b/>
          <w:bCs/>
        </w:rPr>
      </w:pPr>
    </w:p>
    <w:p w14:paraId="6DB10FE1" w14:textId="18006E0C" w:rsidR="00165535" w:rsidRPr="00983E09" w:rsidRDefault="00165535" w:rsidP="00165535">
      <w:pPr>
        <w:jc w:val="both"/>
        <w:rPr>
          <w:b/>
        </w:rPr>
      </w:pPr>
      <w:r w:rsidRPr="00983E09">
        <w:rPr>
          <w:b/>
          <w:bCs/>
        </w:rPr>
        <w:t xml:space="preserve">Client: </w:t>
      </w:r>
      <w:r>
        <w:rPr>
          <w:b/>
          <w:bCs/>
        </w:rPr>
        <w:t xml:space="preserve">Nandini Engineers                                    </w:t>
      </w:r>
      <w:r w:rsidRPr="00983E09">
        <w:rPr>
          <w:b/>
          <w:bCs/>
        </w:rPr>
        <w:tab/>
      </w:r>
      <w:r w:rsidRPr="00983E09">
        <w:rPr>
          <w:b/>
          <w:bCs/>
        </w:rPr>
        <w:tab/>
      </w:r>
      <w:r>
        <w:rPr>
          <w:b/>
          <w:bCs/>
        </w:rPr>
        <w:t xml:space="preserve">                            </w:t>
      </w:r>
      <w:r>
        <w:rPr>
          <w:b/>
        </w:rPr>
        <w:t>Sep</w:t>
      </w:r>
      <w:r w:rsidRPr="002A630C">
        <w:rPr>
          <w:b/>
        </w:rPr>
        <w:t xml:space="preserve"> 20</w:t>
      </w:r>
      <w:r>
        <w:rPr>
          <w:b/>
        </w:rPr>
        <w:t>19</w:t>
      </w:r>
      <w:r w:rsidRPr="002A630C">
        <w:rPr>
          <w:b/>
        </w:rPr>
        <w:t xml:space="preserve"> – </w:t>
      </w:r>
      <w:r>
        <w:rPr>
          <w:b/>
        </w:rPr>
        <w:t>Sep 2020</w:t>
      </w:r>
    </w:p>
    <w:p w14:paraId="3CBB2ADE" w14:textId="7EA976E8" w:rsidR="00165535" w:rsidRDefault="00165535" w:rsidP="00165535">
      <w:pPr>
        <w:jc w:val="both"/>
        <w:rPr>
          <w:b/>
          <w:bCs/>
        </w:rPr>
      </w:pPr>
      <w:r w:rsidRPr="00983E09">
        <w:rPr>
          <w:b/>
        </w:rPr>
        <w:t>Role:</w:t>
      </w:r>
      <w:r w:rsidRPr="00983E09">
        <w:rPr>
          <w:bCs/>
        </w:rPr>
        <w:t xml:space="preserve"> </w:t>
      </w:r>
      <w:r w:rsidRPr="00165535">
        <w:rPr>
          <w:b/>
        </w:rPr>
        <w:t>SAP MM</w:t>
      </w:r>
      <w:r w:rsidR="00532D24">
        <w:rPr>
          <w:b/>
        </w:rPr>
        <w:t xml:space="preserve"> User</w:t>
      </w:r>
    </w:p>
    <w:p w14:paraId="73685180" w14:textId="77777777" w:rsidR="00165535" w:rsidRDefault="00165535" w:rsidP="00165535">
      <w:pPr>
        <w:jc w:val="both"/>
        <w:rPr>
          <w:b/>
          <w:bCs/>
        </w:rPr>
      </w:pPr>
      <w:r w:rsidRPr="00983E09">
        <w:rPr>
          <w:b/>
          <w:bCs/>
        </w:rPr>
        <w:t>Responsibilities:</w:t>
      </w:r>
    </w:p>
    <w:p w14:paraId="05B94E44" w14:textId="77777777" w:rsidR="00532D24" w:rsidRDefault="00532D24" w:rsidP="00532D24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Executing daily operations in the SAP Materials Management (MM) module, including creating Purchase Requisitions, Purchase Orders, and Goods Receipts.</w:t>
      </w:r>
    </w:p>
    <w:p w14:paraId="30FC2B32" w14:textId="77777777" w:rsidR="00532D24" w:rsidRDefault="00532D24" w:rsidP="00532D24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Maintaining and updating master data, such as material master and vendor records, to ensure accurate procurement processes.</w:t>
      </w:r>
    </w:p>
    <w:p w14:paraId="5511E23F" w14:textId="77777777" w:rsidR="00532D24" w:rsidRDefault="00532D24" w:rsidP="00532D24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Processing invoice verifications and resolving discrepancies between invoices, purchase orders, and goods receipts.</w:t>
      </w:r>
    </w:p>
    <w:p w14:paraId="2A2176DC" w14:textId="77777777" w:rsidR="00532D24" w:rsidRDefault="00532D24" w:rsidP="00532D24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Monitoring inventory levels and performing stock transfers, adjustments, and reservations within SAP.</w:t>
      </w:r>
    </w:p>
    <w:p w14:paraId="60D9A5F2" w14:textId="77777777" w:rsidR="00532D24" w:rsidRDefault="00532D24" w:rsidP="00532D24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Running standard SAP reports for procurement, inventory management, and material valuation to support decision-making.</w:t>
      </w:r>
    </w:p>
    <w:p w14:paraId="18C00E75" w14:textId="77777777" w:rsidR="00532D24" w:rsidRDefault="00532D24" w:rsidP="00532D24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Communicating with vendors and internal departments to track order statuses and resolve delivery or payment issues.</w:t>
      </w:r>
    </w:p>
    <w:p w14:paraId="0BF51C4F" w14:textId="05560C90" w:rsidR="00165535" w:rsidRDefault="00532D24" w:rsidP="00532D24">
      <w:pPr>
        <w:pStyle w:val="ListParagraph"/>
        <w:widowControl w:val="0"/>
        <w:numPr>
          <w:ilvl w:val="0"/>
          <w:numId w:val="49"/>
        </w:numPr>
        <w:suppressAutoHyphens/>
        <w:autoSpaceDE w:val="0"/>
        <w:autoSpaceDN w:val="0"/>
        <w:adjustRightInd w:val="0"/>
        <w:spacing w:after="200"/>
        <w:ind w:left="284" w:hanging="284"/>
        <w:jc w:val="both"/>
      </w:pPr>
      <w:r>
        <w:t>Troubleshooting and escalating issues in the SAP MM module to the relevant support teams for resolution.</w:t>
      </w:r>
    </w:p>
    <w:p w14:paraId="29EC4C9D" w14:textId="77777777" w:rsidR="00532D24" w:rsidRDefault="00532D24" w:rsidP="00532D24">
      <w:pPr>
        <w:widowControl w:val="0"/>
        <w:suppressAutoHyphens/>
        <w:autoSpaceDE w:val="0"/>
        <w:autoSpaceDN w:val="0"/>
        <w:adjustRightInd w:val="0"/>
        <w:spacing w:after="200"/>
        <w:jc w:val="both"/>
      </w:pPr>
    </w:p>
    <w:p w14:paraId="720EB36F" w14:textId="4E231574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normaltextrun"/>
          <w:b/>
          <w:bCs/>
          <w:i/>
          <w:iCs/>
          <w:lang w:val="en-US"/>
        </w:rPr>
        <w:t>EDUCATIONAL BACKGROUND</w:t>
      </w:r>
      <w:r w:rsidR="00FB6D0E">
        <w:rPr>
          <w:rStyle w:val="normaltextrun"/>
          <w:b/>
          <w:bCs/>
          <w:i/>
          <w:iCs/>
          <w:lang w:val="en-US"/>
        </w:rPr>
        <w:t>:</w:t>
      </w:r>
      <w:r w:rsidRPr="00983E09">
        <w:rPr>
          <w:rStyle w:val="eop"/>
        </w:rPr>
        <w:t> </w:t>
      </w:r>
    </w:p>
    <w:p w14:paraId="3906A82E" w14:textId="77777777" w:rsidR="0078679B" w:rsidRPr="00983E09" w:rsidRDefault="0078679B" w:rsidP="009537C5">
      <w:pPr>
        <w:pStyle w:val="paragraph"/>
        <w:spacing w:before="0" w:beforeAutospacing="0" w:after="0" w:afterAutospacing="0"/>
        <w:jc w:val="both"/>
        <w:textAlignment w:val="baseline"/>
      </w:pPr>
      <w:r w:rsidRPr="00983E09">
        <w:rPr>
          <w:rStyle w:val="eop"/>
          <w:rFonts w:ascii="Arial" w:hAnsi="Arial" w:cs="Arial"/>
        </w:rPr>
        <w:t> </w:t>
      </w:r>
    </w:p>
    <w:p w14:paraId="08FE82EA" w14:textId="09C1E64E" w:rsidR="0078679B" w:rsidRPr="00532D24" w:rsidRDefault="00532D24" w:rsidP="00532D24">
      <w:pPr>
        <w:pStyle w:val="ListParagraph"/>
        <w:numPr>
          <w:ilvl w:val="0"/>
          <w:numId w:val="41"/>
        </w:numPr>
        <w:ind w:left="284" w:hanging="284"/>
        <w:jc w:val="both"/>
        <w:rPr>
          <w:color w:val="000000"/>
        </w:rPr>
      </w:pPr>
      <w:r w:rsidRPr="00532D24">
        <w:rPr>
          <w:color w:val="000000"/>
        </w:rPr>
        <w:t xml:space="preserve">Engineering – </w:t>
      </w:r>
      <w:r>
        <w:rPr>
          <w:color w:val="000000"/>
        </w:rPr>
        <w:t>Production Engineering</w:t>
      </w:r>
      <w:r w:rsidRPr="00532D24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Amrutvahini</w:t>
      </w:r>
      <w:proofErr w:type="spellEnd"/>
      <w:r>
        <w:rPr>
          <w:color w:val="000000"/>
        </w:rPr>
        <w:t xml:space="preserve"> College of Engineering</w:t>
      </w:r>
    </w:p>
    <w:sectPr w:rsidR="0078679B" w:rsidRPr="00532D24" w:rsidSect="002A630C">
      <w:headerReference w:type="default" r:id="rId8"/>
      <w:footerReference w:type="default" r:id="rId9"/>
      <w:pgSz w:w="12240" w:h="15840"/>
      <w:pgMar w:top="1440" w:right="1440" w:bottom="432" w:left="1276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998674" w14:textId="77777777" w:rsidR="002E761B" w:rsidRDefault="002E761B" w:rsidP="00443F13">
      <w:r>
        <w:separator/>
      </w:r>
    </w:p>
  </w:endnote>
  <w:endnote w:type="continuationSeparator" w:id="0">
    <w:p w14:paraId="0C146097" w14:textId="77777777" w:rsidR="002E761B" w:rsidRDefault="002E761B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20B07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EAE9B6" w14:textId="77777777" w:rsidR="008B49EE" w:rsidRPr="00B91141" w:rsidRDefault="008B49EE" w:rsidP="008B49EE">
    <w:pPr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____________</w:t>
    </w:r>
  </w:p>
  <w:p w14:paraId="2B14A6D6" w14:textId="0BF1CE0E" w:rsidR="008B49EE" w:rsidRPr="00473E5D" w:rsidRDefault="008B49EE" w:rsidP="008B49EE">
    <w:pPr>
      <w:tabs>
        <w:tab w:val="center" w:pos="4320"/>
        <w:tab w:val="right" w:pos="8640"/>
      </w:tabs>
      <w:jc w:val="center"/>
      <w:rPr>
        <w:szCs w:val="20"/>
      </w:rPr>
    </w:pPr>
    <w:hyperlink r:id="rId1" w:history="1">
      <w:r w:rsidRPr="00263073">
        <w:rPr>
          <w:rStyle w:val="Hyperlink"/>
        </w:rPr>
        <w:t>www.gyansys.com</w:t>
      </w:r>
    </w:hyperlink>
    <w:r>
      <w:t xml:space="preserve">                                                                                                 </w:t>
    </w:r>
    <w:r>
      <w:rPr>
        <w:rFonts w:ascii="Century Schoolbook" w:hAnsi="Century Schoolbook"/>
        <w:color w:val="17365D"/>
        <w:sz w:val="18"/>
        <w:szCs w:val="18"/>
      </w:rPr>
      <w:t>Pa</w:t>
    </w:r>
    <w:r w:rsidRPr="00C46CAA">
      <w:rPr>
        <w:rFonts w:ascii="Century Schoolbook" w:hAnsi="Century Schoolbook"/>
        <w:color w:val="17365D"/>
        <w:sz w:val="18"/>
        <w:szCs w:val="18"/>
      </w:rPr>
      <w:t xml:space="preserve">ge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PAGE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  <w:r w:rsidRPr="00C46CAA">
      <w:rPr>
        <w:rFonts w:ascii="Century Schoolbook" w:hAnsi="Century Schoolbook"/>
        <w:color w:val="17365D"/>
        <w:sz w:val="18"/>
        <w:szCs w:val="18"/>
      </w:rPr>
      <w:t xml:space="preserve"> of 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begin"/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instrText xml:space="preserve"> NUMPAGES  </w:instrTex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separate"/>
    </w:r>
    <w:r w:rsidR="000528F8">
      <w:rPr>
        <w:rFonts w:ascii="Century Schoolbook" w:hAnsi="Century Schoolbook"/>
        <w:b/>
        <w:bCs/>
        <w:noProof/>
        <w:color w:val="17365D"/>
        <w:sz w:val="18"/>
        <w:szCs w:val="18"/>
      </w:rPr>
      <w:t>1</w:t>
    </w:r>
    <w:r w:rsidRPr="00C46CAA">
      <w:rPr>
        <w:rFonts w:ascii="Century Schoolbook" w:hAnsi="Century Schoolbook"/>
        <w:b/>
        <w:bCs/>
        <w:color w:val="17365D"/>
        <w:sz w:val="18"/>
        <w:szCs w:val="18"/>
      </w:rPr>
      <w:fldChar w:fldCharType="end"/>
    </w:r>
  </w:p>
  <w:p w14:paraId="525130AA" w14:textId="77777777" w:rsidR="0038102F" w:rsidRPr="008B49EE" w:rsidRDefault="0038102F" w:rsidP="008B49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E1C605" w14:textId="77777777" w:rsidR="002E761B" w:rsidRDefault="002E761B" w:rsidP="00443F13">
      <w:r>
        <w:separator/>
      </w:r>
    </w:p>
  </w:footnote>
  <w:footnote w:type="continuationSeparator" w:id="0">
    <w:p w14:paraId="7344726C" w14:textId="77777777" w:rsidR="002E761B" w:rsidRDefault="002E761B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62F30" w14:textId="6A97A8DC" w:rsidR="001F7FA8" w:rsidRPr="00A535FA" w:rsidRDefault="007F7031" w:rsidP="00790386">
    <w:pPr>
      <w:shd w:val="clear" w:color="auto" w:fill="FFFFFF"/>
      <w:textAlignment w:val="baseline"/>
      <w:rPr>
        <w:rFonts w:ascii="Segoe UI" w:hAnsi="Segoe UI" w:cs="Segoe UI"/>
        <w:color w:val="424242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746E0C6D" wp14:editId="3CDF9780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2260600" cy="482600"/>
          <wp:effectExtent l="0" t="0" r="6350" b="0"/>
          <wp:wrapNone/>
          <wp:docPr id="1547377580" name="Picture 15473775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C434755" w14:textId="510B9464" w:rsidR="00143F83" w:rsidRPr="00790386" w:rsidRDefault="00790386" w:rsidP="00BA4BB7">
    <w:pPr>
      <w:shd w:val="clear" w:color="auto" w:fill="FFFFFF"/>
      <w:ind w:left="6480" w:hanging="709"/>
      <w:jc w:val="right"/>
      <w:textAlignment w:val="baseline"/>
      <w:rPr>
        <w:rFonts w:ascii="Garamond" w:hAnsi="Garamond"/>
        <w:b/>
        <w:bCs/>
        <w:color w:val="424242"/>
        <w:sz w:val="36"/>
        <w:szCs w:val="36"/>
      </w:rPr>
    </w:pPr>
    <w:r>
      <w:rPr>
        <w:rFonts w:ascii="Garamond" w:hAnsi="Garamond"/>
        <w:b/>
        <w:bCs/>
        <w:color w:val="424242"/>
        <w:sz w:val="36"/>
        <w:szCs w:val="36"/>
      </w:rPr>
      <w:t>SACHIN KASHID</w:t>
    </w:r>
  </w:p>
  <w:p w14:paraId="786074C7" w14:textId="34EA19A9" w:rsidR="00C60CF0" w:rsidRPr="00790386" w:rsidRDefault="00790386" w:rsidP="00BA4BB7">
    <w:pPr>
      <w:ind w:left="4320" w:firstLine="720"/>
      <w:jc w:val="right"/>
      <w:rPr>
        <w:rFonts w:eastAsia="MS Mincho"/>
        <w:sz w:val="28"/>
        <w:szCs w:val="28"/>
        <w:lang w:eastAsia="ja-JP"/>
      </w:rPr>
    </w:pPr>
    <w:r>
      <w:rPr>
        <w:color w:val="424242"/>
        <w:sz w:val="28"/>
        <w:szCs w:val="28"/>
        <w:shd w:val="clear" w:color="auto" w:fill="FFFFFF"/>
      </w:rPr>
      <w:t>CONSULTANT</w:t>
    </w:r>
  </w:p>
  <w:p w14:paraId="6C146E3B" w14:textId="77777777" w:rsidR="00B91141" w:rsidRPr="00B91141" w:rsidRDefault="00B91141" w:rsidP="00E2546E">
    <w:pPr>
      <w:tabs>
        <w:tab w:val="left" w:pos="3510"/>
      </w:tabs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__________________________________________________________________</w:t>
    </w:r>
  </w:p>
  <w:p w14:paraId="66D5AC11" w14:textId="77777777" w:rsidR="00B91141" w:rsidRDefault="00B911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/>
      </w:rPr>
    </w:lvl>
  </w:abstractNum>
  <w:abstractNum w:abstractNumId="3" w15:restartNumberingAfterBreak="0">
    <w:nsid w:val="017056C0"/>
    <w:multiLevelType w:val="hybridMultilevel"/>
    <w:tmpl w:val="6BF28DD4"/>
    <w:lvl w:ilvl="0" w:tplc="0409000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1" w:tplc="0409000B">
      <w:start w:val="1"/>
      <w:numFmt w:val="bullet"/>
      <w:pStyle w:val="Bullet2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</w:abstractNum>
  <w:abstractNum w:abstractNumId="4" w15:restartNumberingAfterBreak="0">
    <w:nsid w:val="060943DA"/>
    <w:multiLevelType w:val="hybridMultilevel"/>
    <w:tmpl w:val="9538F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B5ED4"/>
    <w:multiLevelType w:val="hybridMultilevel"/>
    <w:tmpl w:val="D4EAB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008A2"/>
    <w:multiLevelType w:val="hybridMultilevel"/>
    <w:tmpl w:val="CF2672DA"/>
    <w:lvl w:ilvl="0" w:tplc="95240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C36BE"/>
    <w:multiLevelType w:val="hybridMultilevel"/>
    <w:tmpl w:val="3FCA8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A62A9"/>
    <w:multiLevelType w:val="hybridMultilevel"/>
    <w:tmpl w:val="1166E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E2B72"/>
    <w:multiLevelType w:val="hybridMultilevel"/>
    <w:tmpl w:val="4F7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B064A"/>
    <w:multiLevelType w:val="multilevel"/>
    <w:tmpl w:val="C800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AA0651"/>
    <w:multiLevelType w:val="hybridMultilevel"/>
    <w:tmpl w:val="F84CF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E675A5"/>
    <w:multiLevelType w:val="hybridMultilevel"/>
    <w:tmpl w:val="77A6A24A"/>
    <w:lvl w:ilvl="0" w:tplc="0DEEA332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CB21C2D"/>
    <w:multiLevelType w:val="hybridMultilevel"/>
    <w:tmpl w:val="ACE09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AB6258"/>
    <w:multiLevelType w:val="hybridMultilevel"/>
    <w:tmpl w:val="131EC23C"/>
    <w:lvl w:ilvl="0" w:tplc="FFFFFFFF">
      <w:numFmt w:val="bullet"/>
      <w:lvlText w:val="•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31B78"/>
    <w:multiLevelType w:val="hybridMultilevel"/>
    <w:tmpl w:val="48BC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162E19"/>
    <w:multiLevelType w:val="hybridMultilevel"/>
    <w:tmpl w:val="69EACA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567015"/>
    <w:multiLevelType w:val="hybridMultilevel"/>
    <w:tmpl w:val="D49AB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244540"/>
    <w:multiLevelType w:val="hybridMultilevel"/>
    <w:tmpl w:val="C2B42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C311EC"/>
    <w:multiLevelType w:val="hybridMultilevel"/>
    <w:tmpl w:val="9982BA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E23E96"/>
    <w:multiLevelType w:val="hybridMultilevel"/>
    <w:tmpl w:val="61184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3E5B89"/>
    <w:multiLevelType w:val="hybridMultilevel"/>
    <w:tmpl w:val="DD187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3A24DD"/>
    <w:multiLevelType w:val="multilevel"/>
    <w:tmpl w:val="C1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2D602CE"/>
    <w:multiLevelType w:val="hybridMultilevel"/>
    <w:tmpl w:val="87264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D1062C"/>
    <w:multiLevelType w:val="hybridMultilevel"/>
    <w:tmpl w:val="E7B48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472A10"/>
    <w:multiLevelType w:val="hybridMultilevel"/>
    <w:tmpl w:val="B1E41C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FA7174"/>
    <w:multiLevelType w:val="hybridMultilevel"/>
    <w:tmpl w:val="CECCF5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5F07AF"/>
    <w:multiLevelType w:val="hybridMultilevel"/>
    <w:tmpl w:val="DF148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4247D0"/>
    <w:multiLevelType w:val="hybridMultilevel"/>
    <w:tmpl w:val="833A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E94C74"/>
    <w:multiLevelType w:val="hybridMultilevel"/>
    <w:tmpl w:val="826C0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0F64BC"/>
    <w:multiLevelType w:val="hybridMultilevel"/>
    <w:tmpl w:val="26529796"/>
    <w:lvl w:ilvl="0" w:tplc="782CD02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2F2F3E"/>
    <w:multiLevelType w:val="hybridMultilevel"/>
    <w:tmpl w:val="144E6A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980CB6"/>
    <w:multiLevelType w:val="hybridMultilevel"/>
    <w:tmpl w:val="86B44088"/>
    <w:lvl w:ilvl="0" w:tplc="FFFFFFFF">
      <w:numFmt w:val="bullet"/>
      <w:lvlText w:val="•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FE52EF"/>
    <w:multiLevelType w:val="hybridMultilevel"/>
    <w:tmpl w:val="0386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476D82"/>
    <w:multiLevelType w:val="hybridMultilevel"/>
    <w:tmpl w:val="E95C1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D5373F"/>
    <w:multiLevelType w:val="hybridMultilevel"/>
    <w:tmpl w:val="513E4686"/>
    <w:lvl w:ilvl="0" w:tplc="095C7098">
      <w:start w:val="1"/>
      <w:numFmt w:val="bullet"/>
      <w:pStyle w:val="Skills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0F5985"/>
    <w:multiLevelType w:val="multilevel"/>
    <w:tmpl w:val="2F46139A"/>
    <w:lvl w:ilvl="0">
      <w:start w:val="1"/>
      <w:numFmt w:val="bullet"/>
      <w:pStyle w:val="TableText8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637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37" w15:restartNumberingAfterBreak="0">
    <w:nsid w:val="5A844442"/>
    <w:multiLevelType w:val="hybridMultilevel"/>
    <w:tmpl w:val="4E4E5B5A"/>
    <w:lvl w:ilvl="0" w:tplc="E77E760C">
      <w:start w:val="1"/>
      <w:numFmt w:val="bullet"/>
      <w:pStyle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C14328C"/>
    <w:multiLevelType w:val="hybridMultilevel"/>
    <w:tmpl w:val="3B46573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9C05C9"/>
    <w:multiLevelType w:val="hybridMultilevel"/>
    <w:tmpl w:val="63926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DB7040A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601D0E85"/>
    <w:multiLevelType w:val="hybridMultilevel"/>
    <w:tmpl w:val="76CE53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9D4243"/>
    <w:multiLevelType w:val="hybridMultilevel"/>
    <w:tmpl w:val="8C9A5E72"/>
    <w:lvl w:ilvl="0" w:tplc="FFFFFFFF">
      <w:numFmt w:val="bullet"/>
      <w:lvlText w:val="•"/>
      <w:lvlJc w:val="left"/>
      <w:pPr>
        <w:ind w:left="1004" w:hanging="360"/>
      </w:pPr>
      <w:rPr>
        <w:rFonts w:ascii="Verdana" w:eastAsia="Times New Roman" w:hAnsi="Verdana" w:cs="Aria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3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4" w15:restartNumberingAfterBreak="0">
    <w:nsid w:val="6D731AAF"/>
    <w:multiLevelType w:val="hybridMultilevel"/>
    <w:tmpl w:val="4B3CB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0B51A9"/>
    <w:multiLevelType w:val="hybridMultilevel"/>
    <w:tmpl w:val="F110A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785835"/>
    <w:multiLevelType w:val="hybridMultilevel"/>
    <w:tmpl w:val="45B8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13526D"/>
    <w:multiLevelType w:val="hybridMultilevel"/>
    <w:tmpl w:val="58901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BC4CFE"/>
    <w:multiLevelType w:val="hybridMultilevel"/>
    <w:tmpl w:val="DD64CF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8256399"/>
    <w:multiLevelType w:val="hybridMultilevel"/>
    <w:tmpl w:val="02CEDE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3362456">
    <w:abstractNumId w:val="40"/>
  </w:num>
  <w:num w:numId="2" w16cid:durableId="215437654">
    <w:abstractNumId w:val="12"/>
  </w:num>
  <w:num w:numId="3" w16cid:durableId="911737060">
    <w:abstractNumId w:val="3"/>
  </w:num>
  <w:num w:numId="4" w16cid:durableId="1480002429">
    <w:abstractNumId w:val="36"/>
  </w:num>
  <w:num w:numId="5" w16cid:durableId="1260333708">
    <w:abstractNumId w:val="43"/>
  </w:num>
  <w:num w:numId="6" w16cid:durableId="560139201">
    <w:abstractNumId w:val="35"/>
  </w:num>
  <w:num w:numId="7" w16cid:durableId="369454521">
    <w:abstractNumId w:val="48"/>
  </w:num>
  <w:num w:numId="8" w16cid:durableId="2132287045">
    <w:abstractNumId w:val="37"/>
  </w:num>
  <w:num w:numId="9" w16cid:durableId="549655762">
    <w:abstractNumId w:val="26"/>
  </w:num>
  <w:num w:numId="10" w16cid:durableId="1957635281">
    <w:abstractNumId w:val="25"/>
  </w:num>
  <w:num w:numId="11" w16cid:durableId="1430078645">
    <w:abstractNumId w:val="16"/>
  </w:num>
  <w:num w:numId="12" w16cid:durableId="749425844">
    <w:abstractNumId w:val="31"/>
  </w:num>
  <w:num w:numId="13" w16cid:durableId="1166554649">
    <w:abstractNumId w:val="11"/>
  </w:num>
  <w:num w:numId="14" w16cid:durableId="669452475">
    <w:abstractNumId w:val="27"/>
  </w:num>
  <w:num w:numId="15" w16cid:durableId="239023725">
    <w:abstractNumId w:val="4"/>
  </w:num>
  <w:num w:numId="16" w16cid:durableId="373849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7953368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63233886">
    <w:abstractNumId w:val="41"/>
  </w:num>
  <w:num w:numId="19" w16cid:durableId="1343122166">
    <w:abstractNumId w:val="7"/>
  </w:num>
  <w:num w:numId="20" w16cid:durableId="209264401">
    <w:abstractNumId w:val="45"/>
  </w:num>
  <w:num w:numId="21" w16cid:durableId="1438450254">
    <w:abstractNumId w:val="47"/>
  </w:num>
  <w:num w:numId="22" w16cid:durableId="1661276429">
    <w:abstractNumId w:val="39"/>
  </w:num>
  <w:num w:numId="23" w16cid:durableId="676732967">
    <w:abstractNumId w:val="28"/>
  </w:num>
  <w:num w:numId="24" w16cid:durableId="1302153873">
    <w:abstractNumId w:val="34"/>
  </w:num>
  <w:num w:numId="25" w16cid:durableId="620649738">
    <w:abstractNumId w:val="46"/>
  </w:num>
  <w:num w:numId="26" w16cid:durableId="1176849948">
    <w:abstractNumId w:val="23"/>
  </w:num>
  <w:num w:numId="27" w16cid:durableId="1667510421">
    <w:abstractNumId w:val="33"/>
  </w:num>
  <w:num w:numId="28" w16cid:durableId="937518647">
    <w:abstractNumId w:val="8"/>
  </w:num>
  <w:num w:numId="29" w16cid:durableId="1945962186">
    <w:abstractNumId w:val="9"/>
  </w:num>
  <w:num w:numId="30" w16cid:durableId="586154503">
    <w:abstractNumId w:val="17"/>
  </w:num>
  <w:num w:numId="31" w16cid:durableId="781655507">
    <w:abstractNumId w:val="5"/>
  </w:num>
  <w:num w:numId="32" w16cid:durableId="614099039">
    <w:abstractNumId w:val="13"/>
  </w:num>
  <w:num w:numId="33" w16cid:durableId="1802990380">
    <w:abstractNumId w:val="44"/>
  </w:num>
  <w:num w:numId="34" w16cid:durableId="1931352105">
    <w:abstractNumId w:val="6"/>
  </w:num>
  <w:num w:numId="35" w16cid:durableId="235556666">
    <w:abstractNumId w:val="15"/>
  </w:num>
  <w:num w:numId="36" w16cid:durableId="846481464">
    <w:abstractNumId w:val="19"/>
  </w:num>
  <w:num w:numId="37" w16cid:durableId="1953172781">
    <w:abstractNumId w:val="38"/>
  </w:num>
  <w:num w:numId="38" w16cid:durableId="900289534">
    <w:abstractNumId w:val="49"/>
  </w:num>
  <w:num w:numId="39" w16cid:durableId="1294213805">
    <w:abstractNumId w:val="22"/>
  </w:num>
  <w:num w:numId="40" w16cid:durableId="272129161">
    <w:abstractNumId w:val="10"/>
  </w:num>
  <w:num w:numId="41" w16cid:durableId="1996299883">
    <w:abstractNumId w:val="18"/>
  </w:num>
  <w:num w:numId="42" w16cid:durableId="861820745">
    <w:abstractNumId w:val="29"/>
  </w:num>
  <w:num w:numId="43" w16cid:durableId="93593662">
    <w:abstractNumId w:val="20"/>
  </w:num>
  <w:num w:numId="44" w16cid:durableId="1526285464">
    <w:abstractNumId w:val="24"/>
  </w:num>
  <w:num w:numId="45" w16cid:durableId="235481054">
    <w:abstractNumId w:val="21"/>
  </w:num>
  <w:num w:numId="46" w16cid:durableId="591163">
    <w:abstractNumId w:val="32"/>
  </w:num>
  <w:num w:numId="47" w16cid:durableId="1664163863">
    <w:abstractNumId w:val="30"/>
  </w:num>
  <w:num w:numId="48" w16cid:durableId="979917957">
    <w:abstractNumId w:val="14"/>
  </w:num>
  <w:num w:numId="49" w16cid:durableId="2093381965">
    <w:abstractNumId w:val="4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D03"/>
    <w:rsid w:val="000024A7"/>
    <w:rsid w:val="00003527"/>
    <w:rsid w:val="00003A4C"/>
    <w:rsid w:val="00005099"/>
    <w:rsid w:val="00006A51"/>
    <w:rsid w:val="00014797"/>
    <w:rsid w:val="00016158"/>
    <w:rsid w:val="00023084"/>
    <w:rsid w:val="00024AD3"/>
    <w:rsid w:val="00025060"/>
    <w:rsid w:val="000266B6"/>
    <w:rsid w:val="0003210E"/>
    <w:rsid w:val="00032E77"/>
    <w:rsid w:val="00035049"/>
    <w:rsid w:val="000428A7"/>
    <w:rsid w:val="00042A2E"/>
    <w:rsid w:val="00043D73"/>
    <w:rsid w:val="0004524C"/>
    <w:rsid w:val="000528F8"/>
    <w:rsid w:val="00053F9C"/>
    <w:rsid w:val="00055A4B"/>
    <w:rsid w:val="00057B2F"/>
    <w:rsid w:val="000631A0"/>
    <w:rsid w:val="00072E5A"/>
    <w:rsid w:val="000941FA"/>
    <w:rsid w:val="000A3E64"/>
    <w:rsid w:val="000B11F4"/>
    <w:rsid w:val="000B7177"/>
    <w:rsid w:val="000C1070"/>
    <w:rsid w:val="000C6BE8"/>
    <w:rsid w:val="000D0EBE"/>
    <w:rsid w:val="000D2A3E"/>
    <w:rsid w:val="000D43C0"/>
    <w:rsid w:val="000E0183"/>
    <w:rsid w:val="000E02C7"/>
    <w:rsid w:val="000F349C"/>
    <w:rsid w:val="000F40C0"/>
    <w:rsid w:val="000F6D71"/>
    <w:rsid w:val="000F7CBC"/>
    <w:rsid w:val="00101342"/>
    <w:rsid w:val="00102078"/>
    <w:rsid w:val="00103E08"/>
    <w:rsid w:val="00106A35"/>
    <w:rsid w:val="00113DBE"/>
    <w:rsid w:val="00116F13"/>
    <w:rsid w:val="0012431E"/>
    <w:rsid w:val="00133D88"/>
    <w:rsid w:val="00134337"/>
    <w:rsid w:val="00135E21"/>
    <w:rsid w:val="00137930"/>
    <w:rsid w:val="00140085"/>
    <w:rsid w:val="00143F83"/>
    <w:rsid w:val="00147755"/>
    <w:rsid w:val="00150630"/>
    <w:rsid w:val="00150870"/>
    <w:rsid w:val="001508C8"/>
    <w:rsid w:val="001530A0"/>
    <w:rsid w:val="00153756"/>
    <w:rsid w:val="0015706F"/>
    <w:rsid w:val="00164DD3"/>
    <w:rsid w:val="00165535"/>
    <w:rsid w:val="00170150"/>
    <w:rsid w:val="001714FB"/>
    <w:rsid w:val="00177AC6"/>
    <w:rsid w:val="00182DB8"/>
    <w:rsid w:val="00183DF1"/>
    <w:rsid w:val="00192DAA"/>
    <w:rsid w:val="0019310F"/>
    <w:rsid w:val="00194A0C"/>
    <w:rsid w:val="001A1486"/>
    <w:rsid w:val="001A4871"/>
    <w:rsid w:val="001A7036"/>
    <w:rsid w:val="001B1383"/>
    <w:rsid w:val="001B685F"/>
    <w:rsid w:val="001B7FF0"/>
    <w:rsid w:val="001D0523"/>
    <w:rsid w:val="001D30FC"/>
    <w:rsid w:val="001D3E38"/>
    <w:rsid w:val="001D6D11"/>
    <w:rsid w:val="001E376A"/>
    <w:rsid w:val="001E4236"/>
    <w:rsid w:val="001E4D6D"/>
    <w:rsid w:val="001E5641"/>
    <w:rsid w:val="001E6D25"/>
    <w:rsid w:val="001F1B7D"/>
    <w:rsid w:val="001F6E8D"/>
    <w:rsid w:val="001F7FA8"/>
    <w:rsid w:val="00202EB1"/>
    <w:rsid w:val="00204412"/>
    <w:rsid w:val="002078AB"/>
    <w:rsid w:val="00215DA6"/>
    <w:rsid w:val="00216E98"/>
    <w:rsid w:val="00223EC6"/>
    <w:rsid w:val="0022459D"/>
    <w:rsid w:val="002279D8"/>
    <w:rsid w:val="0023550C"/>
    <w:rsid w:val="00236024"/>
    <w:rsid w:val="00237AC4"/>
    <w:rsid w:val="00240B94"/>
    <w:rsid w:val="00243D44"/>
    <w:rsid w:val="00244507"/>
    <w:rsid w:val="002462A4"/>
    <w:rsid w:val="00250247"/>
    <w:rsid w:val="00250354"/>
    <w:rsid w:val="00250885"/>
    <w:rsid w:val="00252874"/>
    <w:rsid w:val="00252A79"/>
    <w:rsid w:val="0025406D"/>
    <w:rsid w:val="00256187"/>
    <w:rsid w:val="00260E6D"/>
    <w:rsid w:val="00263365"/>
    <w:rsid w:val="00267339"/>
    <w:rsid w:val="00277508"/>
    <w:rsid w:val="00280F17"/>
    <w:rsid w:val="002847AC"/>
    <w:rsid w:val="00284847"/>
    <w:rsid w:val="00285093"/>
    <w:rsid w:val="002A2A65"/>
    <w:rsid w:val="002A36E6"/>
    <w:rsid w:val="002A630C"/>
    <w:rsid w:val="002B0E46"/>
    <w:rsid w:val="002B23B9"/>
    <w:rsid w:val="002B35F3"/>
    <w:rsid w:val="002B3930"/>
    <w:rsid w:val="002B4DFC"/>
    <w:rsid w:val="002B5286"/>
    <w:rsid w:val="002B57E4"/>
    <w:rsid w:val="002B5D38"/>
    <w:rsid w:val="002B6877"/>
    <w:rsid w:val="002C045F"/>
    <w:rsid w:val="002C362E"/>
    <w:rsid w:val="002C41BA"/>
    <w:rsid w:val="002C7E69"/>
    <w:rsid w:val="002D032F"/>
    <w:rsid w:val="002D2396"/>
    <w:rsid w:val="002D56A1"/>
    <w:rsid w:val="002D6B94"/>
    <w:rsid w:val="002D6EC7"/>
    <w:rsid w:val="002D7201"/>
    <w:rsid w:val="002E0750"/>
    <w:rsid w:val="002E410D"/>
    <w:rsid w:val="002E74DB"/>
    <w:rsid w:val="002E761B"/>
    <w:rsid w:val="002E76D0"/>
    <w:rsid w:val="002E7785"/>
    <w:rsid w:val="002F605B"/>
    <w:rsid w:val="002F6DB4"/>
    <w:rsid w:val="002F6FB8"/>
    <w:rsid w:val="0030160E"/>
    <w:rsid w:val="00306003"/>
    <w:rsid w:val="00307FE0"/>
    <w:rsid w:val="00312082"/>
    <w:rsid w:val="003215BD"/>
    <w:rsid w:val="00322281"/>
    <w:rsid w:val="003267A3"/>
    <w:rsid w:val="00327E63"/>
    <w:rsid w:val="00332519"/>
    <w:rsid w:val="003406AF"/>
    <w:rsid w:val="00346984"/>
    <w:rsid w:val="003541CA"/>
    <w:rsid w:val="00354F8C"/>
    <w:rsid w:val="00356489"/>
    <w:rsid w:val="00360B10"/>
    <w:rsid w:val="00362C6E"/>
    <w:rsid w:val="0036703E"/>
    <w:rsid w:val="00370202"/>
    <w:rsid w:val="00371D55"/>
    <w:rsid w:val="003758B2"/>
    <w:rsid w:val="00377899"/>
    <w:rsid w:val="003802F4"/>
    <w:rsid w:val="0038102F"/>
    <w:rsid w:val="00381965"/>
    <w:rsid w:val="00383C89"/>
    <w:rsid w:val="00390522"/>
    <w:rsid w:val="00390680"/>
    <w:rsid w:val="00392342"/>
    <w:rsid w:val="00393114"/>
    <w:rsid w:val="00393EDE"/>
    <w:rsid w:val="00395948"/>
    <w:rsid w:val="003A12EE"/>
    <w:rsid w:val="003A40E4"/>
    <w:rsid w:val="003A53DB"/>
    <w:rsid w:val="003A66E4"/>
    <w:rsid w:val="003C07C3"/>
    <w:rsid w:val="003C6636"/>
    <w:rsid w:val="003D6EA5"/>
    <w:rsid w:val="003E0BA5"/>
    <w:rsid w:val="003E6B57"/>
    <w:rsid w:val="003F3CC2"/>
    <w:rsid w:val="003F5F39"/>
    <w:rsid w:val="00401F57"/>
    <w:rsid w:val="00402E7B"/>
    <w:rsid w:val="00403B23"/>
    <w:rsid w:val="004115E4"/>
    <w:rsid w:val="00422115"/>
    <w:rsid w:val="00436C23"/>
    <w:rsid w:val="004426D0"/>
    <w:rsid w:val="00443ABC"/>
    <w:rsid w:val="00443F13"/>
    <w:rsid w:val="004463E8"/>
    <w:rsid w:val="00447973"/>
    <w:rsid w:val="004504C4"/>
    <w:rsid w:val="00461501"/>
    <w:rsid w:val="00462DA7"/>
    <w:rsid w:val="0046377E"/>
    <w:rsid w:val="004669A1"/>
    <w:rsid w:val="00471D95"/>
    <w:rsid w:val="00471E3A"/>
    <w:rsid w:val="00471FCB"/>
    <w:rsid w:val="004748E1"/>
    <w:rsid w:val="004848D9"/>
    <w:rsid w:val="0048507E"/>
    <w:rsid w:val="004850AB"/>
    <w:rsid w:val="00485CAF"/>
    <w:rsid w:val="00486B6A"/>
    <w:rsid w:val="004A6BA4"/>
    <w:rsid w:val="004A7324"/>
    <w:rsid w:val="004B152E"/>
    <w:rsid w:val="004B1ADE"/>
    <w:rsid w:val="004B77EB"/>
    <w:rsid w:val="004B77FD"/>
    <w:rsid w:val="004C07FB"/>
    <w:rsid w:val="004C1AA6"/>
    <w:rsid w:val="004C3EEB"/>
    <w:rsid w:val="004C5AB5"/>
    <w:rsid w:val="004C6FBF"/>
    <w:rsid w:val="004D2E91"/>
    <w:rsid w:val="004D3037"/>
    <w:rsid w:val="004D35A1"/>
    <w:rsid w:val="004D3EAD"/>
    <w:rsid w:val="004E54E8"/>
    <w:rsid w:val="004E594A"/>
    <w:rsid w:val="004E7EA2"/>
    <w:rsid w:val="004F574F"/>
    <w:rsid w:val="004F58DB"/>
    <w:rsid w:val="00501C71"/>
    <w:rsid w:val="00501F3F"/>
    <w:rsid w:val="005038F0"/>
    <w:rsid w:val="005106ED"/>
    <w:rsid w:val="0051104D"/>
    <w:rsid w:val="00516AFA"/>
    <w:rsid w:val="00517089"/>
    <w:rsid w:val="00524649"/>
    <w:rsid w:val="00532D24"/>
    <w:rsid w:val="00532E85"/>
    <w:rsid w:val="0053565D"/>
    <w:rsid w:val="005417B6"/>
    <w:rsid w:val="00544121"/>
    <w:rsid w:val="005446D0"/>
    <w:rsid w:val="00547191"/>
    <w:rsid w:val="005504B3"/>
    <w:rsid w:val="0055367D"/>
    <w:rsid w:val="0056018D"/>
    <w:rsid w:val="00560547"/>
    <w:rsid w:val="005639C7"/>
    <w:rsid w:val="00573933"/>
    <w:rsid w:val="00575518"/>
    <w:rsid w:val="005810C7"/>
    <w:rsid w:val="0058389E"/>
    <w:rsid w:val="00585B19"/>
    <w:rsid w:val="00586035"/>
    <w:rsid w:val="005902C1"/>
    <w:rsid w:val="0059031B"/>
    <w:rsid w:val="0059189F"/>
    <w:rsid w:val="00594616"/>
    <w:rsid w:val="005965D6"/>
    <w:rsid w:val="00596F9E"/>
    <w:rsid w:val="005A00A3"/>
    <w:rsid w:val="005A1AA2"/>
    <w:rsid w:val="005A40F5"/>
    <w:rsid w:val="005A67BB"/>
    <w:rsid w:val="005A6F05"/>
    <w:rsid w:val="005B302E"/>
    <w:rsid w:val="005B3BB8"/>
    <w:rsid w:val="005B4574"/>
    <w:rsid w:val="005C0FB0"/>
    <w:rsid w:val="005C10D4"/>
    <w:rsid w:val="005C22E0"/>
    <w:rsid w:val="005C726F"/>
    <w:rsid w:val="005D092E"/>
    <w:rsid w:val="005D4212"/>
    <w:rsid w:val="005D64BD"/>
    <w:rsid w:val="005E037D"/>
    <w:rsid w:val="005E5B2D"/>
    <w:rsid w:val="005E6816"/>
    <w:rsid w:val="005E6C44"/>
    <w:rsid w:val="005F09CE"/>
    <w:rsid w:val="005F19AD"/>
    <w:rsid w:val="005F1DBE"/>
    <w:rsid w:val="005F547B"/>
    <w:rsid w:val="005F70A8"/>
    <w:rsid w:val="00606C2B"/>
    <w:rsid w:val="00612149"/>
    <w:rsid w:val="00613A5A"/>
    <w:rsid w:val="0061462D"/>
    <w:rsid w:val="00622934"/>
    <w:rsid w:val="00623E86"/>
    <w:rsid w:val="00625111"/>
    <w:rsid w:val="00626088"/>
    <w:rsid w:val="006274A2"/>
    <w:rsid w:val="00631554"/>
    <w:rsid w:val="00633916"/>
    <w:rsid w:val="00634BCC"/>
    <w:rsid w:val="00635D75"/>
    <w:rsid w:val="00636BAB"/>
    <w:rsid w:val="00647EB2"/>
    <w:rsid w:val="00653921"/>
    <w:rsid w:val="0065471F"/>
    <w:rsid w:val="0065503F"/>
    <w:rsid w:val="00671BE1"/>
    <w:rsid w:val="00676FA3"/>
    <w:rsid w:val="00680803"/>
    <w:rsid w:val="00684E4F"/>
    <w:rsid w:val="0068594B"/>
    <w:rsid w:val="00685AF8"/>
    <w:rsid w:val="006871FE"/>
    <w:rsid w:val="006967AB"/>
    <w:rsid w:val="006A40F0"/>
    <w:rsid w:val="006A5156"/>
    <w:rsid w:val="006A6BBD"/>
    <w:rsid w:val="006A733F"/>
    <w:rsid w:val="006C01AA"/>
    <w:rsid w:val="006C04F4"/>
    <w:rsid w:val="006D0134"/>
    <w:rsid w:val="006D2D97"/>
    <w:rsid w:val="006D3694"/>
    <w:rsid w:val="006D4140"/>
    <w:rsid w:val="006E00E1"/>
    <w:rsid w:val="006E3F4D"/>
    <w:rsid w:val="006E44B2"/>
    <w:rsid w:val="006E5AF9"/>
    <w:rsid w:val="006F07C1"/>
    <w:rsid w:val="006F1D4E"/>
    <w:rsid w:val="006F2268"/>
    <w:rsid w:val="006F7536"/>
    <w:rsid w:val="007075E6"/>
    <w:rsid w:val="0070766B"/>
    <w:rsid w:val="00710804"/>
    <w:rsid w:val="00712613"/>
    <w:rsid w:val="00724D14"/>
    <w:rsid w:val="00726527"/>
    <w:rsid w:val="007275AF"/>
    <w:rsid w:val="00727E2B"/>
    <w:rsid w:val="00747933"/>
    <w:rsid w:val="00750B66"/>
    <w:rsid w:val="007510F2"/>
    <w:rsid w:val="00751EB1"/>
    <w:rsid w:val="00756BAD"/>
    <w:rsid w:val="00757BF4"/>
    <w:rsid w:val="0076010E"/>
    <w:rsid w:val="007625AA"/>
    <w:rsid w:val="0076357F"/>
    <w:rsid w:val="00763DB8"/>
    <w:rsid w:val="00764457"/>
    <w:rsid w:val="007667C6"/>
    <w:rsid w:val="007754B2"/>
    <w:rsid w:val="00780931"/>
    <w:rsid w:val="00784710"/>
    <w:rsid w:val="0078679B"/>
    <w:rsid w:val="00790386"/>
    <w:rsid w:val="00790816"/>
    <w:rsid w:val="00793BE8"/>
    <w:rsid w:val="007955E4"/>
    <w:rsid w:val="007A0348"/>
    <w:rsid w:val="007A16F2"/>
    <w:rsid w:val="007A4F68"/>
    <w:rsid w:val="007A733A"/>
    <w:rsid w:val="007A7C37"/>
    <w:rsid w:val="007B46B4"/>
    <w:rsid w:val="007B6BCB"/>
    <w:rsid w:val="007C3054"/>
    <w:rsid w:val="007C45DE"/>
    <w:rsid w:val="007D01D5"/>
    <w:rsid w:val="007D1301"/>
    <w:rsid w:val="007D28D1"/>
    <w:rsid w:val="007D3073"/>
    <w:rsid w:val="007D4BEA"/>
    <w:rsid w:val="007D7A3A"/>
    <w:rsid w:val="007E22A9"/>
    <w:rsid w:val="007E3C67"/>
    <w:rsid w:val="007E6544"/>
    <w:rsid w:val="007E668B"/>
    <w:rsid w:val="007F04E4"/>
    <w:rsid w:val="007F23E6"/>
    <w:rsid w:val="007F34FD"/>
    <w:rsid w:val="007F7031"/>
    <w:rsid w:val="00804F36"/>
    <w:rsid w:val="00807EAF"/>
    <w:rsid w:val="00823864"/>
    <w:rsid w:val="008278FE"/>
    <w:rsid w:val="00835C10"/>
    <w:rsid w:val="008365C2"/>
    <w:rsid w:val="00837127"/>
    <w:rsid w:val="00837A4B"/>
    <w:rsid w:val="008448DD"/>
    <w:rsid w:val="00851A1C"/>
    <w:rsid w:val="00852572"/>
    <w:rsid w:val="0085745E"/>
    <w:rsid w:val="008616AB"/>
    <w:rsid w:val="00865624"/>
    <w:rsid w:val="008701ED"/>
    <w:rsid w:val="00871FF2"/>
    <w:rsid w:val="008748CF"/>
    <w:rsid w:val="00874E4D"/>
    <w:rsid w:val="0088389E"/>
    <w:rsid w:val="00895BCD"/>
    <w:rsid w:val="00896B08"/>
    <w:rsid w:val="008A07EF"/>
    <w:rsid w:val="008A1A2D"/>
    <w:rsid w:val="008A52F8"/>
    <w:rsid w:val="008B3106"/>
    <w:rsid w:val="008B49EE"/>
    <w:rsid w:val="008B5886"/>
    <w:rsid w:val="008C3DC1"/>
    <w:rsid w:val="008C5F04"/>
    <w:rsid w:val="008D5D39"/>
    <w:rsid w:val="008D6BA6"/>
    <w:rsid w:val="008E0F5A"/>
    <w:rsid w:val="008E1551"/>
    <w:rsid w:val="008E18B9"/>
    <w:rsid w:val="008E4D5D"/>
    <w:rsid w:val="008F714B"/>
    <w:rsid w:val="008F7D28"/>
    <w:rsid w:val="009004B8"/>
    <w:rsid w:val="009071BC"/>
    <w:rsid w:val="009118A1"/>
    <w:rsid w:val="0091420D"/>
    <w:rsid w:val="0091472A"/>
    <w:rsid w:val="00916B40"/>
    <w:rsid w:val="009170EE"/>
    <w:rsid w:val="00925C9E"/>
    <w:rsid w:val="00943777"/>
    <w:rsid w:val="009466AA"/>
    <w:rsid w:val="00952B1A"/>
    <w:rsid w:val="009536DD"/>
    <w:rsid w:val="009537C5"/>
    <w:rsid w:val="00953AE4"/>
    <w:rsid w:val="00954C44"/>
    <w:rsid w:val="0096177A"/>
    <w:rsid w:val="009651BF"/>
    <w:rsid w:val="00973168"/>
    <w:rsid w:val="00974D12"/>
    <w:rsid w:val="00976943"/>
    <w:rsid w:val="00983E09"/>
    <w:rsid w:val="009851DA"/>
    <w:rsid w:val="00991E04"/>
    <w:rsid w:val="00995748"/>
    <w:rsid w:val="00997470"/>
    <w:rsid w:val="00997B89"/>
    <w:rsid w:val="00997D3E"/>
    <w:rsid w:val="009A19C9"/>
    <w:rsid w:val="009A26EF"/>
    <w:rsid w:val="009A655A"/>
    <w:rsid w:val="009A781E"/>
    <w:rsid w:val="009B1F2D"/>
    <w:rsid w:val="009B414D"/>
    <w:rsid w:val="009B43E3"/>
    <w:rsid w:val="009D6DD0"/>
    <w:rsid w:val="009E699A"/>
    <w:rsid w:val="00A24F42"/>
    <w:rsid w:val="00A266CB"/>
    <w:rsid w:val="00A3046D"/>
    <w:rsid w:val="00A33C35"/>
    <w:rsid w:val="00A3626B"/>
    <w:rsid w:val="00A365A6"/>
    <w:rsid w:val="00A3755A"/>
    <w:rsid w:val="00A37E14"/>
    <w:rsid w:val="00A40743"/>
    <w:rsid w:val="00A4597C"/>
    <w:rsid w:val="00A4617F"/>
    <w:rsid w:val="00A46ECA"/>
    <w:rsid w:val="00A47C91"/>
    <w:rsid w:val="00A505D0"/>
    <w:rsid w:val="00A51EA1"/>
    <w:rsid w:val="00A5283D"/>
    <w:rsid w:val="00A535FA"/>
    <w:rsid w:val="00A53FED"/>
    <w:rsid w:val="00A5658B"/>
    <w:rsid w:val="00A6004C"/>
    <w:rsid w:val="00A61AD6"/>
    <w:rsid w:val="00A61D02"/>
    <w:rsid w:val="00A67BEC"/>
    <w:rsid w:val="00A71598"/>
    <w:rsid w:val="00A71917"/>
    <w:rsid w:val="00A77483"/>
    <w:rsid w:val="00A85D46"/>
    <w:rsid w:val="00A915B0"/>
    <w:rsid w:val="00A9386F"/>
    <w:rsid w:val="00A97A45"/>
    <w:rsid w:val="00AA61EC"/>
    <w:rsid w:val="00AA66F0"/>
    <w:rsid w:val="00AA704F"/>
    <w:rsid w:val="00AB38CE"/>
    <w:rsid w:val="00AB39DD"/>
    <w:rsid w:val="00AD5010"/>
    <w:rsid w:val="00AD734A"/>
    <w:rsid w:val="00AE2064"/>
    <w:rsid w:val="00AF03FF"/>
    <w:rsid w:val="00AF0579"/>
    <w:rsid w:val="00AF427A"/>
    <w:rsid w:val="00AF7060"/>
    <w:rsid w:val="00AF73D9"/>
    <w:rsid w:val="00B02CE3"/>
    <w:rsid w:val="00B065B7"/>
    <w:rsid w:val="00B07247"/>
    <w:rsid w:val="00B100FC"/>
    <w:rsid w:val="00B22E8A"/>
    <w:rsid w:val="00B255CE"/>
    <w:rsid w:val="00B2572E"/>
    <w:rsid w:val="00B27531"/>
    <w:rsid w:val="00B326EF"/>
    <w:rsid w:val="00B332BC"/>
    <w:rsid w:val="00B36241"/>
    <w:rsid w:val="00B44B06"/>
    <w:rsid w:val="00B47215"/>
    <w:rsid w:val="00B47F52"/>
    <w:rsid w:val="00B50412"/>
    <w:rsid w:val="00B50616"/>
    <w:rsid w:val="00B50652"/>
    <w:rsid w:val="00B513D7"/>
    <w:rsid w:val="00B561F8"/>
    <w:rsid w:val="00B62C3F"/>
    <w:rsid w:val="00B6658B"/>
    <w:rsid w:val="00B665DF"/>
    <w:rsid w:val="00B66D73"/>
    <w:rsid w:val="00B70720"/>
    <w:rsid w:val="00B75EAE"/>
    <w:rsid w:val="00B86EC8"/>
    <w:rsid w:val="00B91141"/>
    <w:rsid w:val="00B93572"/>
    <w:rsid w:val="00B938F1"/>
    <w:rsid w:val="00B939A1"/>
    <w:rsid w:val="00B942CB"/>
    <w:rsid w:val="00B97461"/>
    <w:rsid w:val="00B9777B"/>
    <w:rsid w:val="00BA4BB7"/>
    <w:rsid w:val="00BA51D2"/>
    <w:rsid w:val="00BA5B0C"/>
    <w:rsid w:val="00BB6B19"/>
    <w:rsid w:val="00BC1134"/>
    <w:rsid w:val="00BD4284"/>
    <w:rsid w:val="00BD57B5"/>
    <w:rsid w:val="00BD6F38"/>
    <w:rsid w:val="00BE2006"/>
    <w:rsid w:val="00BF54B9"/>
    <w:rsid w:val="00BF6CAF"/>
    <w:rsid w:val="00C07D63"/>
    <w:rsid w:val="00C12B40"/>
    <w:rsid w:val="00C13BDF"/>
    <w:rsid w:val="00C157D8"/>
    <w:rsid w:val="00C22DD6"/>
    <w:rsid w:val="00C23961"/>
    <w:rsid w:val="00C23ACB"/>
    <w:rsid w:val="00C244ED"/>
    <w:rsid w:val="00C27142"/>
    <w:rsid w:val="00C27C38"/>
    <w:rsid w:val="00C31663"/>
    <w:rsid w:val="00C33E66"/>
    <w:rsid w:val="00C34693"/>
    <w:rsid w:val="00C35DFC"/>
    <w:rsid w:val="00C3712E"/>
    <w:rsid w:val="00C3766F"/>
    <w:rsid w:val="00C4127F"/>
    <w:rsid w:val="00C43DF4"/>
    <w:rsid w:val="00C50D15"/>
    <w:rsid w:val="00C50D4D"/>
    <w:rsid w:val="00C52441"/>
    <w:rsid w:val="00C536B4"/>
    <w:rsid w:val="00C570BC"/>
    <w:rsid w:val="00C60CF0"/>
    <w:rsid w:val="00C624D2"/>
    <w:rsid w:val="00C64F16"/>
    <w:rsid w:val="00C676FF"/>
    <w:rsid w:val="00C700C3"/>
    <w:rsid w:val="00C723E7"/>
    <w:rsid w:val="00C74065"/>
    <w:rsid w:val="00C875A5"/>
    <w:rsid w:val="00C97D19"/>
    <w:rsid w:val="00CA5158"/>
    <w:rsid w:val="00CA5ABC"/>
    <w:rsid w:val="00CA7E81"/>
    <w:rsid w:val="00CB0C36"/>
    <w:rsid w:val="00CB1F0D"/>
    <w:rsid w:val="00CB4F19"/>
    <w:rsid w:val="00CB5931"/>
    <w:rsid w:val="00CB6202"/>
    <w:rsid w:val="00CD1CCA"/>
    <w:rsid w:val="00CD1DE2"/>
    <w:rsid w:val="00CD46F8"/>
    <w:rsid w:val="00CD7C0E"/>
    <w:rsid w:val="00CE14BE"/>
    <w:rsid w:val="00CF7E54"/>
    <w:rsid w:val="00D01562"/>
    <w:rsid w:val="00D024DC"/>
    <w:rsid w:val="00D02668"/>
    <w:rsid w:val="00D04165"/>
    <w:rsid w:val="00D07D77"/>
    <w:rsid w:val="00D07F48"/>
    <w:rsid w:val="00D10CD8"/>
    <w:rsid w:val="00D12A49"/>
    <w:rsid w:val="00D12DDC"/>
    <w:rsid w:val="00D16A2D"/>
    <w:rsid w:val="00D20018"/>
    <w:rsid w:val="00D2211B"/>
    <w:rsid w:val="00D22B6E"/>
    <w:rsid w:val="00D24DC9"/>
    <w:rsid w:val="00D25A72"/>
    <w:rsid w:val="00D27480"/>
    <w:rsid w:val="00D30196"/>
    <w:rsid w:val="00D43241"/>
    <w:rsid w:val="00D55B9B"/>
    <w:rsid w:val="00D57AE9"/>
    <w:rsid w:val="00D57BE1"/>
    <w:rsid w:val="00D57C16"/>
    <w:rsid w:val="00D62C5A"/>
    <w:rsid w:val="00D64171"/>
    <w:rsid w:val="00D71802"/>
    <w:rsid w:val="00D76550"/>
    <w:rsid w:val="00D772B6"/>
    <w:rsid w:val="00D8022A"/>
    <w:rsid w:val="00D815E2"/>
    <w:rsid w:val="00D85802"/>
    <w:rsid w:val="00D92596"/>
    <w:rsid w:val="00D9393B"/>
    <w:rsid w:val="00D9486F"/>
    <w:rsid w:val="00DA2478"/>
    <w:rsid w:val="00DB008B"/>
    <w:rsid w:val="00DB4665"/>
    <w:rsid w:val="00DB6B49"/>
    <w:rsid w:val="00DC16F7"/>
    <w:rsid w:val="00DC3F34"/>
    <w:rsid w:val="00DD0247"/>
    <w:rsid w:val="00DD18DD"/>
    <w:rsid w:val="00DD1BA4"/>
    <w:rsid w:val="00DD22C7"/>
    <w:rsid w:val="00DD43D5"/>
    <w:rsid w:val="00DD4E2A"/>
    <w:rsid w:val="00DD4F93"/>
    <w:rsid w:val="00DD570C"/>
    <w:rsid w:val="00DD7E3E"/>
    <w:rsid w:val="00DE1ADD"/>
    <w:rsid w:val="00DE3760"/>
    <w:rsid w:val="00DE54A3"/>
    <w:rsid w:val="00DF1C73"/>
    <w:rsid w:val="00DF3B94"/>
    <w:rsid w:val="00E01552"/>
    <w:rsid w:val="00E04344"/>
    <w:rsid w:val="00E15005"/>
    <w:rsid w:val="00E161A3"/>
    <w:rsid w:val="00E206FD"/>
    <w:rsid w:val="00E21E81"/>
    <w:rsid w:val="00E2546E"/>
    <w:rsid w:val="00E33759"/>
    <w:rsid w:val="00E363B9"/>
    <w:rsid w:val="00E37EB2"/>
    <w:rsid w:val="00E40CDB"/>
    <w:rsid w:val="00E40FC2"/>
    <w:rsid w:val="00E43FC9"/>
    <w:rsid w:val="00E46B18"/>
    <w:rsid w:val="00E47D7A"/>
    <w:rsid w:val="00E5099E"/>
    <w:rsid w:val="00E53DA7"/>
    <w:rsid w:val="00E5507D"/>
    <w:rsid w:val="00E5513C"/>
    <w:rsid w:val="00E55CE6"/>
    <w:rsid w:val="00E56F5B"/>
    <w:rsid w:val="00E6085F"/>
    <w:rsid w:val="00E60C44"/>
    <w:rsid w:val="00E6186E"/>
    <w:rsid w:val="00E65E07"/>
    <w:rsid w:val="00E67A74"/>
    <w:rsid w:val="00E7053E"/>
    <w:rsid w:val="00E72C00"/>
    <w:rsid w:val="00E748AF"/>
    <w:rsid w:val="00E75DB7"/>
    <w:rsid w:val="00E90C6A"/>
    <w:rsid w:val="00E91D84"/>
    <w:rsid w:val="00E9402B"/>
    <w:rsid w:val="00E95DF3"/>
    <w:rsid w:val="00E97634"/>
    <w:rsid w:val="00EA0F5D"/>
    <w:rsid w:val="00EA6A36"/>
    <w:rsid w:val="00EC0992"/>
    <w:rsid w:val="00EC2C2D"/>
    <w:rsid w:val="00EC5D04"/>
    <w:rsid w:val="00ED0B8C"/>
    <w:rsid w:val="00EE0FA9"/>
    <w:rsid w:val="00EE1549"/>
    <w:rsid w:val="00EE2BC2"/>
    <w:rsid w:val="00EE47F8"/>
    <w:rsid w:val="00EE60C1"/>
    <w:rsid w:val="00EE612F"/>
    <w:rsid w:val="00EE6F4A"/>
    <w:rsid w:val="00EE7E33"/>
    <w:rsid w:val="00EF12C2"/>
    <w:rsid w:val="00EF141F"/>
    <w:rsid w:val="00EF2C3F"/>
    <w:rsid w:val="00EF445A"/>
    <w:rsid w:val="00EF7F47"/>
    <w:rsid w:val="00F01BD9"/>
    <w:rsid w:val="00F02F36"/>
    <w:rsid w:val="00F052F8"/>
    <w:rsid w:val="00F06A7F"/>
    <w:rsid w:val="00F11B69"/>
    <w:rsid w:val="00F1439D"/>
    <w:rsid w:val="00F144D9"/>
    <w:rsid w:val="00F147E8"/>
    <w:rsid w:val="00F14CEE"/>
    <w:rsid w:val="00F15172"/>
    <w:rsid w:val="00F17714"/>
    <w:rsid w:val="00F17A00"/>
    <w:rsid w:val="00F20A89"/>
    <w:rsid w:val="00F27B28"/>
    <w:rsid w:val="00F303E3"/>
    <w:rsid w:val="00F30CE9"/>
    <w:rsid w:val="00F30F72"/>
    <w:rsid w:val="00F36375"/>
    <w:rsid w:val="00F37207"/>
    <w:rsid w:val="00F4055C"/>
    <w:rsid w:val="00F4382D"/>
    <w:rsid w:val="00F442F1"/>
    <w:rsid w:val="00F5050A"/>
    <w:rsid w:val="00F61BE3"/>
    <w:rsid w:val="00F72D23"/>
    <w:rsid w:val="00F74432"/>
    <w:rsid w:val="00F822ED"/>
    <w:rsid w:val="00F87A88"/>
    <w:rsid w:val="00FA0173"/>
    <w:rsid w:val="00FA0227"/>
    <w:rsid w:val="00FA06C0"/>
    <w:rsid w:val="00FA1722"/>
    <w:rsid w:val="00FA1E50"/>
    <w:rsid w:val="00FA2419"/>
    <w:rsid w:val="00FA4B94"/>
    <w:rsid w:val="00FA74C6"/>
    <w:rsid w:val="00FB400F"/>
    <w:rsid w:val="00FB5659"/>
    <w:rsid w:val="00FB6D0E"/>
    <w:rsid w:val="00FC070E"/>
    <w:rsid w:val="00FC0D07"/>
    <w:rsid w:val="00FC3513"/>
    <w:rsid w:val="00FC3EEC"/>
    <w:rsid w:val="00FD1BCB"/>
    <w:rsid w:val="00FD5EB9"/>
    <w:rsid w:val="00FD6CB3"/>
    <w:rsid w:val="00FD720F"/>
    <w:rsid w:val="00FD7D71"/>
    <w:rsid w:val="00FE3126"/>
    <w:rsid w:val="00FE4641"/>
    <w:rsid w:val="00FE4D64"/>
    <w:rsid w:val="00FE7E92"/>
    <w:rsid w:val="00FF019B"/>
    <w:rsid w:val="00FF14EF"/>
    <w:rsid w:val="00FF481E"/>
    <w:rsid w:val="00FF4F8C"/>
    <w:rsid w:val="00F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4E656B"/>
  <w15:docId w15:val="{B1F2ED98-FA3A-4773-91C4-1D73F3213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6553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346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B0E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link w:val="Title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basedOn w:val="Normal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F1439D"/>
    <w:rPr>
      <w:rFonts w:ascii="Courier New" w:hAnsi="Courier New" w:cs="Courier New"/>
    </w:rPr>
  </w:style>
  <w:style w:type="paragraph" w:styleId="NormalWeb">
    <w:name w:val="Normal (Web)"/>
    <w:basedOn w:val="Normal"/>
    <w:link w:val="NormalWebChar"/>
    <w:uiPriority w:val="99"/>
    <w:unhideWhenUsed/>
    <w:rsid w:val="00ED0B8C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rsid w:val="00ED0B8C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B0E4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SAP-TableHeader">
    <w:name w:val="SAP - Table Header"/>
    <w:basedOn w:val="Normal"/>
    <w:autoRedefine/>
    <w:rsid w:val="00AD5010"/>
    <w:pPr>
      <w:jc w:val="both"/>
    </w:pPr>
    <w:rPr>
      <w:b/>
      <w:i/>
      <w:noProof/>
    </w:rPr>
  </w:style>
  <w:style w:type="paragraph" w:customStyle="1" w:styleId="ResExpSummary">
    <w:name w:val="Res Exp Summary"/>
    <w:rsid w:val="00EC5D04"/>
    <w:pPr>
      <w:spacing w:before="60" w:after="60"/>
    </w:pPr>
    <w:rPr>
      <w:rFonts w:cs="Arial"/>
    </w:rPr>
  </w:style>
  <w:style w:type="character" w:customStyle="1" w:styleId="10ptCharCharChar">
    <w:name w:val="10 pt Char Char Char"/>
    <w:rsid w:val="001E376A"/>
    <w:rPr>
      <w:rFonts w:ascii="Verdana" w:hAnsi="Verdana" w:cs="Verdana" w:hint="default"/>
      <w:color w:val="000000"/>
      <w:sz w:val="24"/>
      <w:szCs w:val="24"/>
      <w:lang w:val="en-US" w:bidi="ar-SA"/>
    </w:rPr>
  </w:style>
  <w:style w:type="paragraph" w:customStyle="1" w:styleId="Bullet2">
    <w:name w:val="Bullet 2"/>
    <w:basedOn w:val="Normal"/>
    <w:rsid w:val="002D6B94"/>
    <w:pPr>
      <w:numPr>
        <w:ilvl w:val="1"/>
        <w:numId w:val="3"/>
      </w:numPr>
      <w:autoSpaceDE w:val="0"/>
      <w:autoSpaceDN w:val="0"/>
    </w:pPr>
    <w:rPr>
      <w:rFonts w:cs="Angsana New"/>
      <w:sz w:val="20"/>
      <w:szCs w:val="20"/>
      <w:lang w:bidi="th-TH"/>
    </w:rPr>
  </w:style>
  <w:style w:type="paragraph" w:customStyle="1" w:styleId="TableText8Bullet1Single">
    <w:name w:val="*Table Text 8 Bullet #1 Single"/>
    <w:basedOn w:val="Normal"/>
    <w:link w:val="TableText8Bullet1SingleChar"/>
    <w:rsid w:val="002D6B94"/>
    <w:pPr>
      <w:numPr>
        <w:numId w:val="4"/>
      </w:numPr>
      <w:tabs>
        <w:tab w:val="left" w:pos="216"/>
      </w:tabs>
    </w:pPr>
    <w:rPr>
      <w:rFonts w:ascii="Arial" w:hAnsi="Arial"/>
      <w:color w:val="000000"/>
      <w:sz w:val="16"/>
      <w:szCs w:val="20"/>
    </w:rPr>
  </w:style>
  <w:style w:type="character" w:customStyle="1" w:styleId="TableText8Bullet1SingleChar">
    <w:name w:val="*Table Text 8 Bullet #1 Single Char"/>
    <w:basedOn w:val="DefaultParagraphFont"/>
    <w:link w:val="TableText8Bullet1Single"/>
    <w:locked/>
    <w:rsid w:val="002D6B94"/>
    <w:rPr>
      <w:rFonts w:ascii="Arial" w:hAnsi="Arial"/>
      <w:color w:val="000000"/>
      <w:sz w:val="16"/>
    </w:rPr>
  </w:style>
  <w:style w:type="paragraph" w:customStyle="1" w:styleId="Achievement">
    <w:name w:val="Achievement"/>
    <w:basedOn w:val="BodyText"/>
    <w:rsid w:val="00BF54B9"/>
    <w:pPr>
      <w:numPr>
        <w:numId w:val="5"/>
      </w:numPr>
      <w:spacing w:after="60" w:line="220" w:lineRule="atLeast"/>
      <w:ind w:left="360" w:hanging="360"/>
      <w:jc w:val="both"/>
    </w:pPr>
    <w:rPr>
      <w:rFonts w:ascii="Arial" w:hAnsi="Arial"/>
      <w:spacing w:val="-5"/>
      <w:sz w:val="20"/>
      <w:szCs w:val="20"/>
    </w:rPr>
  </w:style>
  <w:style w:type="paragraph" w:styleId="BodyText">
    <w:name w:val="Body Text"/>
    <w:basedOn w:val="Normal"/>
    <w:link w:val="BodyTextChar"/>
    <w:semiHidden/>
    <w:unhideWhenUsed/>
    <w:rsid w:val="00BF54B9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BF54B9"/>
    <w:rPr>
      <w:sz w:val="24"/>
      <w:szCs w:val="24"/>
    </w:rPr>
  </w:style>
  <w:style w:type="paragraph" w:customStyle="1" w:styleId="Skills">
    <w:name w:val="Skills"/>
    <w:basedOn w:val="Normal"/>
    <w:rsid w:val="00AD5010"/>
    <w:pPr>
      <w:numPr>
        <w:numId w:val="6"/>
      </w:numPr>
      <w:spacing w:line="235" w:lineRule="auto"/>
      <w:ind w:right="720"/>
    </w:pPr>
    <w:rPr>
      <w:rFonts w:ascii="Garamond" w:hAnsi="Garamond"/>
      <w:sz w:val="20"/>
    </w:rPr>
  </w:style>
  <w:style w:type="paragraph" w:customStyle="1" w:styleId="Topics">
    <w:name w:val="Topics"/>
    <w:basedOn w:val="Normal"/>
    <w:rsid w:val="00AD5010"/>
    <w:pPr>
      <w:tabs>
        <w:tab w:val="right" w:pos="2700"/>
      </w:tabs>
      <w:spacing w:before="40" w:after="40"/>
      <w:ind w:right="6660"/>
      <w:jc w:val="center"/>
    </w:pPr>
    <w:rPr>
      <w:rFonts w:ascii="Garamond" w:hAnsi="Garamond"/>
      <w:bCs/>
      <w:spacing w:val="50"/>
    </w:rPr>
  </w:style>
  <w:style w:type="paragraph" w:customStyle="1" w:styleId="Titles">
    <w:name w:val="Titles"/>
    <w:basedOn w:val="Normal"/>
    <w:rsid w:val="00AD5010"/>
    <w:pPr>
      <w:tabs>
        <w:tab w:val="right" w:pos="9360"/>
      </w:tabs>
      <w:spacing w:before="120"/>
    </w:pPr>
    <w:rPr>
      <w:rFonts w:ascii="Garamond" w:hAnsi="Garamond"/>
      <w:b/>
      <w:bCs/>
      <w:sz w:val="20"/>
    </w:rPr>
  </w:style>
  <w:style w:type="paragraph" w:customStyle="1" w:styleId="body">
    <w:name w:val="*body"/>
    <w:basedOn w:val="BodyText"/>
    <w:link w:val="bodyCharChar"/>
    <w:rsid w:val="00C34693"/>
    <w:pPr>
      <w:spacing w:before="120"/>
      <w:jc w:val="both"/>
    </w:pPr>
    <w:rPr>
      <w:rFonts w:ascii="Verdana" w:hAnsi="Verdana"/>
      <w:sz w:val="18"/>
      <w:szCs w:val="20"/>
    </w:rPr>
  </w:style>
  <w:style w:type="character" w:customStyle="1" w:styleId="bodyCharChar">
    <w:name w:val="*body Char Char"/>
    <w:link w:val="body"/>
    <w:rsid w:val="00C34693"/>
    <w:rPr>
      <w:rFonts w:ascii="Verdana" w:hAnsi="Verdana"/>
      <w:sz w:val="18"/>
    </w:rPr>
  </w:style>
  <w:style w:type="character" w:customStyle="1" w:styleId="Heading2Char">
    <w:name w:val="Heading 2 Char"/>
    <w:basedOn w:val="DefaultParagraphFont"/>
    <w:link w:val="Heading2"/>
    <w:semiHidden/>
    <w:rsid w:val="00C346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ullet">
    <w:name w:val="*bullet"/>
    <w:basedOn w:val="Normal"/>
    <w:rsid w:val="00C34693"/>
    <w:pPr>
      <w:numPr>
        <w:numId w:val="8"/>
      </w:numPr>
      <w:spacing w:before="60" w:after="60"/>
      <w:jc w:val="both"/>
    </w:pPr>
    <w:rPr>
      <w:rFonts w:ascii="Verdana" w:hAnsi="Verdana"/>
      <w:sz w:val="18"/>
      <w:szCs w:val="20"/>
    </w:rPr>
  </w:style>
  <w:style w:type="character" w:styleId="Emphasis">
    <w:name w:val="Emphasis"/>
    <w:uiPriority w:val="20"/>
    <w:qFormat/>
    <w:rsid w:val="00871FF2"/>
    <w:rPr>
      <w:b/>
      <w:bCs/>
      <w:i w:val="0"/>
      <w:iCs w:val="0"/>
    </w:rPr>
  </w:style>
  <w:style w:type="paragraph" w:customStyle="1" w:styleId="paragraph">
    <w:name w:val="paragraph"/>
    <w:basedOn w:val="Normal"/>
    <w:rsid w:val="0078679B"/>
    <w:pPr>
      <w:spacing w:before="100" w:beforeAutospacing="1" w:after="100" w:afterAutospacing="1"/>
    </w:pPr>
    <w:rPr>
      <w:lang w:val="en-IN" w:eastAsia="en-IN"/>
    </w:rPr>
  </w:style>
  <w:style w:type="character" w:customStyle="1" w:styleId="normaltextrun">
    <w:name w:val="normaltextrun"/>
    <w:basedOn w:val="DefaultParagraphFont"/>
    <w:rsid w:val="0078679B"/>
  </w:style>
  <w:style w:type="character" w:customStyle="1" w:styleId="eop">
    <w:name w:val="eop"/>
    <w:basedOn w:val="DefaultParagraphFont"/>
    <w:rsid w:val="007867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6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3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yansy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E813F-2645-483D-940B-515C394C0E3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90A2B43-01C1-4BB6-87D7-9AAF4F8115CD}"/>
</file>

<file path=customXml/itemProps3.xml><?xml version="1.0" encoding="utf-8"?>
<ds:datastoreItem xmlns:ds="http://schemas.openxmlformats.org/officeDocument/2006/customXml" ds:itemID="{CDAA6590-9E99-4AF8-AA3A-3D5B2D4D53A6}"/>
</file>

<file path=customXml/itemProps4.xml><?xml version="1.0" encoding="utf-8"?>
<ds:datastoreItem xmlns:ds="http://schemas.openxmlformats.org/officeDocument/2006/customXml" ds:itemID="{E5190388-156F-47CC-ACB3-6859D208A4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R</dc:title>
  <dc:creator>GyanSys Inc</dc:creator>
  <cp:keywords>Krishna Profile</cp:keywords>
  <cp:lastModifiedBy>Rakshith Sundar</cp:lastModifiedBy>
  <cp:revision>21</cp:revision>
  <cp:lastPrinted>2020-04-30T17:48:00Z</cp:lastPrinted>
  <dcterms:created xsi:type="dcterms:W3CDTF">2024-12-10T11:52:00Z</dcterms:created>
  <dcterms:modified xsi:type="dcterms:W3CDTF">2024-12-12T11:45:00Z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3800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