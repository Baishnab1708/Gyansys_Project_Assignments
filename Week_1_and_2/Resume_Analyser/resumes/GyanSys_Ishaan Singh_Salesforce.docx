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4317A" w14:textId="6B91AA02" w:rsidR="00516AFA" w:rsidRPr="00C13BDF" w:rsidRDefault="00D62C5A" w:rsidP="006D3F14">
      <w:pPr>
        <w:tabs>
          <w:tab w:val="left" w:pos="8640"/>
        </w:tabs>
        <w:jc w:val="both"/>
        <w:rPr>
          <w:color w:val="424242"/>
          <w:sz w:val="23"/>
          <w:szCs w:val="23"/>
          <w:shd w:val="clear" w:color="auto" w:fill="FFFFFF"/>
        </w:rPr>
      </w:pPr>
      <w:r w:rsidRPr="00547191">
        <w:rPr>
          <w:b/>
          <w:i/>
          <w:smallCaps/>
        </w:rPr>
        <w:t xml:space="preserve">PROFESSIONAL </w:t>
      </w:r>
      <w:r w:rsidR="00B91141" w:rsidRPr="00547191">
        <w:rPr>
          <w:b/>
          <w:i/>
          <w:smallCaps/>
        </w:rPr>
        <w:t>SUMMARY</w:t>
      </w:r>
      <w:r w:rsidR="00532E85">
        <w:rPr>
          <w:b/>
          <w:i/>
          <w:smallCaps/>
        </w:rPr>
        <w:t xml:space="preserve"> </w:t>
      </w:r>
    </w:p>
    <w:p w14:paraId="62266467" w14:textId="77777777" w:rsidR="00A40743" w:rsidRPr="00A40743" w:rsidRDefault="00A40743" w:rsidP="006D3F14">
      <w:pPr>
        <w:tabs>
          <w:tab w:val="left" w:pos="480"/>
        </w:tabs>
        <w:ind w:left="284"/>
        <w:jc w:val="both"/>
        <w:rPr>
          <w:b/>
          <w:sz w:val="22"/>
          <w:szCs w:val="22"/>
        </w:rPr>
      </w:pPr>
    </w:p>
    <w:p w14:paraId="5F52B877" w14:textId="00B15839" w:rsidR="00CD4827" w:rsidRPr="006D3F14" w:rsidRDefault="00557905" w:rsidP="006D3F14">
      <w:pPr>
        <w:pStyle w:val="ListParagraph"/>
        <w:numPr>
          <w:ilvl w:val="0"/>
          <w:numId w:val="9"/>
        </w:numPr>
        <w:tabs>
          <w:tab w:val="clear" w:pos="720"/>
        </w:tabs>
        <w:ind w:left="284" w:hanging="284"/>
        <w:jc w:val="both"/>
      </w:pPr>
      <w:r w:rsidRPr="00557905">
        <w:t>5+ years of total Salesforce and Lightning experience</w:t>
      </w:r>
      <w:r w:rsidR="00CD4827" w:rsidRPr="00CD4827">
        <w:t>.</w:t>
      </w:r>
      <w:r w:rsidR="00CD4827" w:rsidRPr="006D3F14">
        <w:t> </w:t>
      </w:r>
    </w:p>
    <w:p w14:paraId="037B8ABF" w14:textId="2F3842DB" w:rsidR="00CD4827" w:rsidRPr="006D3F14" w:rsidRDefault="00542851" w:rsidP="006D3F14">
      <w:pPr>
        <w:pStyle w:val="ListParagraph"/>
        <w:numPr>
          <w:ilvl w:val="0"/>
          <w:numId w:val="9"/>
        </w:numPr>
        <w:tabs>
          <w:tab w:val="clear" w:pos="720"/>
        </w:tabs>
        <w:ind w:left="284" w:hanging="284"/>
        <w:jc w:val="both"/>
      </w:pPr>
      <w:r>
        <w:t>8</w:t>
      </w:r>
      <w:r w:rsidR="00CD4827" w:rsidRPr="00CD4827">
        <w:t xml:space="preserve">X Certified </w:t>
      </w:r>
      <w:r>
        <w:t xml:space="preserve">Salesforce AI Specialist, </w:t>
      </w:r>
      <w:r w:rsidR="00CD4827">
        <w:t xml:space="preserve">Salesforce AI Associate, </w:t>
      </w:r>
      <w:r w:rsidR="00CD4827" w:rsidRPr="00CD4827">
        <w:t xml:space="preserve">Salesforce Platform Developer-1, Salesforce Administrator, Sales Cloud Consultant, Service Cloud Consultant, CPQ Specialist, JavaScript Developer-1 </w:t>
      </w:r>
    </w:p>
    <w:p w14:paraId="358668E0" w14:textId="77777777" w:rsidR="00CD4827" w:rsidRPr="006D3F14" w:rsidRDefault="00CD4827" w:rsidP="006D3F14">
      <w:pPr>
        <w:pStyle w:val="ListParagraph"/>
        <w:numPr>
          <w:ilvl w:val="0"/>
          <w:numId w:val="9"/>
        </w:numPr>
        <w:tabs>
          <w:tab w:val="clear" w:pos="720"/>
        </w:tabs>
        <w:ind w:left="284" w:hanging="284"/>
        <w:jc w:val="both"/>
      </w:pPr>
      <w:r w:rsidRPr="00CD4827">
        <w:t>Experienced in Salesforce Admin, Apex classes, Triggers, Visualforce, and Lightning Components.</w:t>
      </w:r>
      <w:r w:rsidRPr="006D3F14">
        <w:t> </w:t>
      </w:r>
    </w:p>
    <w:p w14:paraId="007228A7" w14:textId="6C3F578D" w:rsidR="00CD4827" w:rsidRPr="006D3F14" w:rsidRDefault="00CD4827" w:rsidP="006D3F14">
      <w:pPr>
        <w:pStyle w:val="ListParagraph"/>
        <w:numPr>
          <w:ilvl w:val="0"/>
          <w:numId w:val="9"/>
        </w:numPr>
        <w:tabs>
          <w:tab w:val="clear" w:pos="720"/>
        </w:tabs>
        <w:ind w:left="284" w:hanging="284"/>
        <w:jc w:val="both"/>
      </w:pPr>
      <w:r w:rsidRPr="00CD4827">
        <w:t>Experience in making Test Plans and Test Scripts</w:t>
      </w:r>
      <w:r w:rsidR="009F3ED0">
        <w:t>.</w:t>
      </w:r>
    </w:p>
    <w:p w14:paraId="368E48E3" w14:textId="77777777" w:rsidR="00CD4827" w:rsidRPr="006D3F14" w:rsidRDefault="00CD4827" w:rsidP="006D3F14">
      <w:pPr>
        <w:pStyle w:val="ListParagraph"/>
        <w:numPr>
          <w:ilvl w:val="0"/>
          <w:numId w:val="9"/>
        </w:numPr>
        <w:tabs>
          <w:tab w:val="clear" w:pos="720"/>
        </w:tabs>
        <w:ind w:left="284" w:hanging="284"/>
        <w:jc w:val="both"/>
      </w:pPr>
      <w:r w:rsidRPr="00CD4827">
        <w:t>Experience in documentation and creating patch notes and release notes.</w:t>
      </w:r>
      <w:r w:rsidRPr="006D3F14">
        <w:t> </w:t>
      </w:r>
    </w:p>
    <w:p w14:paraId="29668783" w14:textId="2E5C8A74" w:rsidR="00542851" w:rsidRPr="006D3F14" w:rsidRDefault="009F3ED0" w:rsidP="006D3F14">
      <w:pPr>
        <w:pStyle w:val="ListParagraph"/>
        <w:numPr>
          <w:ilvl w:val="0"/>
          <w:numId w:val="9"/>
        </w:numPr>
        <w:tabs>
          <w:tab w:val="clear" w:pos="720"/>
        </w:tabs>
        <w:ind w:left="284" w:hanging="284"/>
        <w:jc w:val="both"/>
      </w:pPr>
      <w:r>
        <w:t xml:space="preserve">Einstein AI, </w:t>
      </w:r>
      <w:r w:rsidR="00542851" w:rsidRPr="00542851">
        <w:t>Lead Scoring</w:t>
      </w:r>
      <w:r w:rsidR="00542851">
        <w:t xml:space="preserve">, </w:t>
      </w:r>
      <w:r w:rsidR="00542851" w:rsidRPr="00542851">
        <w:t>Opportunity Scoring</w:t>
      </w:r>
      <w:r w:rsidR="00542851">
        <w:t xml:space="preserve">, </w:t>
      </w:r>
      <w:r w:rsidR="00542851" w:rsidRPr="00542851">
        <w:t>Einstein Conversation Insights</w:t>
      </w:r>
      <w:r w:rsidR="00542851">
        <w:t xml:space="preserve">, </w:t>
      </w:r>
      <w:r w:rsidR="00542851" w:rsidRPr="00542851">
        <w:t>Einstein Activity Capture</w:t>
      </w:r>
      <w:r w:rsidR="00542851">
        <w:t xml:space="preserve">, </w:t>
      </w:r>
      <w:r w:rsidR="00542851" w:rsidRPr="00542851">
        <w:t>Einstein Automated Contacts</w:t>
      </w:r>
      <w:r w:rsidR="00542851">
        <w:t>,</w:t>
      </w:r>
      <w:r w:rsidR="00542851" w:rsidRPr="00542851">
        <w:t xml:space="preserve"> Prompt Builder with Einstein Copilot</w:t>
      </w:r>
    </w:p>
    <w:p w14:paraId="0B8F0B7B" w14:textId="77777777" w:rsidR="00CD4827" w:rsidRPr="006D3F14" w:rsidRDefault="00CD4827" w:rsidP="006D3F14">
      <w:pPr>
        <w:pStyle w:val="ListParagraph"/>
        <w:numPr>
          <w:ilvl w:val="0"/>
          <w:numId w:val="9"/>
        </w:numPr>
        <w:tabs>
          <w:tab w:val="clear" w:pos="720"/>
        </w:tabs>
        <w:ind w:left="284" w:hanging="284"/>
        <w:jc w:val="both"/>
      </w:pPr>
      <w:r w:rsidRPr="00CD4827">
        <w:t>Thorough understanding of requirements and hands-on experience of automating processes using flow builder, process builder, workflow, trigger which is best suited for the use case.</w:t>
      </w:r>
      <w:r w:rsidRPr="006D3F14">
        <w:t> </w:t>
      </w:r>
    </w:p>
    <w:p w14:paraId="09B8128D" w14:textId="77777777" w:rsidR="00CD4827" w:rsidRPr="006D3F14" w:rsidRDefault="00CD4827" w:rsidP="006D3F14">
      <w:pPr>
        <w:pStyle w:val="ListParagraph"/>
        <w:numPr>
          <w:ilvl w:val="0"/>
          <w:numId w:val="9"/>
        </w:numPr>
        <w:tabs>
          <w:tab w:val="clear" w:pos="720"/>
        </w:tabs>
        <w:ind w:left="284" w:hanging="284"/>
        <w:jc w:val="both"/>
      </w:pPr>
      <w:r w:rsidRPr="00CD4827">
        <w:t>Salesforce Customization, Custom Objects, Custom Labels, Custom Permission, Custom Permission, Custom Metadata, Custom Apps, Page Layouts, Tabs, Validation Rules, Workflow Rules, Sharing Rules, Process Builder, Approval Process, and all types of Email Templates.</w:t>
      </w:r>
      <w:r w:rsidRPr="006D3F14">
        <w:t> </w:t>
      </w:r>
    </w:p>
    <w:p w14:paraId="75AC6CC8" w14:textId="77777777" w:rsidR="00CD4827" w:rsidRPr="006D3F14" w:rsidRDefault="00CD4827" w:rsidP="006D3F14">
      <w:pPr>
        <w:pStyle w:val="ListParagraph"/>
        <w:numPr>
          <w:ilvl w:val="0"/>
          <w:numId w:val="9"/>
        </w:numPr>
        <w:tabs>
          <w:tab w:val="clear" w:pos="720"/>
        </w:tabs>
        <w:ind w:left="284" w:hanging="284"/>
        <w:jc w:val="both"/>
      </w:pPr>
      <w:r w:rsidRPr="00CD4827">
        <w:t>Handling Salesforce Admin, Profile, Roles, OWD, and Permission sets.</w:t>
      </w:r>
      <w:r w:rsidRPr="006D3F14">
        <w:t> </w:t>
      </w:r>
    </w:p>
    <w:p w14:paraId="72D63262" w14:textId="77777777" w:rsidR="00CD4827" w:rsidRPr="006D3F14" w:rsidRDefault="00CD4827" w:rsidP="006D3F14">
      <w:pPr>
        <w:pStyle w:val="ListParagraph"/>
        <w:numPr>
          <w:ilvl w:val="0"/>
          <w:numId w:val="9"/>
        </w:numPr>
        <w:tabs>
          <w:tab w:val="clear" w:pos="720"/>
        </w:tabs>
        <w:ind w:left="284" w:hanging="284"/>
        <w:jc w:val="both"/>
      </w:pPr>
      <w:r w:rsidRPr="00CD4827">
        <w:t>Security settings and hierarchy management in different projects.</w:t>
      </w:r>
      <w:r w:rsidRPr="006D3F14">
        <w:t> </w:t>
      </w:r>
    </w:p>
    <w:p w14:paraId="1E57D204" w14:textId="380706B6" w:rsidR="00CD4827" w:rsidRPr="006D3F14" w:rsidRDefault="00CD4827" w:rsidP="006D3F14">
      <w:pPr>
        <w:pStyle w:val="ListParagraph"/>
        <w:numPr>
          <w:ilvl w:val="0"/>
          <w:numId w:val="9"/>
        </w:numPr>
        <w:tabs>
          <w:tab w:val="clear" w:pos="720"/>
        </w:tabs>
        <w:ind w:left="284" w:hanging="284"/>
        <w:jc w:val="both"/>
      </w:pPr>
      <w:r w:rsidRPr="00CD4827">
        <w:t>Languages: Apex, HTML, Java</w:t>
      </w:r>
      <w:r w:rsidR="009F3ED0">
        <w:t>, JavaScript</w:t>
      </w:r>
      <w:r w:rsidRPr="006D3F14">
        <w:t> </w:t>
      </w:r>
    </w:p>
    <w:p w14:paraId="2E4A1FDD" w14:textId="77777777" w:rsidR="00C34693" w:rsidRPr="00871FF2" w:rsidRDefault="00C34693" w:rsidP="006D3F14">
      <w:pPr>
        <w:pStyle w:val="Skills"/>
        <w:numPr>
          <w:ilvl w:val="0"/>
          <w:numId w:val="0"/>
        </w:numPr>
        <w:ind w:right="0"/>
        <w:jc w:val="both"/>
        <w:rPr>
          <w:rFonts w:ascii="Times New Roman" w:hAnsi="Times New Roman"/>
          <w:sz w:val="22"/>
          <w:szCs w:val="22"/>
        </w:rPr>
      </w:pPr>
    </w:p>
    <w:p w14:paraId="309DBA4F" w14:textId="64944559" w:rsidR="001E376A" w:rsidRPr="00C12B40" w:rsidRDefault="001E376A" w:rsidP="006D3F14">
      <w:pPr>
        <w:pStyle w:val="SAP-TableHeader"/>
        <w:rPr>
          <w:i w:val="0"/>
          <w:iCs/>
        </w:rPr>
      </w:pPr>
      <w:r w:rsidRPr="00871FF2">
        <w:t>WORK HISTORY</w:t>
      </w:r>
      <w:r w:rsidR="0003210E">
        <w:t xml:space="preserve"> </w:t>
      </w:r>
      <w:r w:rsidR="00A40743">
        <w:rPr>
          <w:i w:val="0"/>
          <w:iCs/>
        </w:rPr>
        <w:t xml:space="preserve"> </w:t>
      </w:r>
    </w:p>
    <w:p w14:paraId="2E01429E" w14:textId="77777777" w:rsidR="001E376A" w:rsidRPr="00871FF2" w:rsidRDefault="001E376A" w:rsidP="006D3F14">
      <w:pPr>
        <w:pStyle w:val="SAP-TableHeader"/>
        <w:rPr>
          <w:b w:val="0"/>
          <w:i w:val="0"/>
          <w:sz w:val="22"/>
          <w:szCs w:val="22"/>
        </w:rPr>
      </w:pPr>
    </w:p>
    <w:tbl>
      <w:tblPr>
        <w:tblStyle w:val="TableGrid"/>
        <w:tblW w:w="0" w:type="auto"/>
        <w:tblLook w:val="04A0" w:firstRow="1" w:lastRow="0" w:firstColumn="1" w:lastColumn="0" w:noHBand="0" w:noVBand="1"/>
      </w:tblPr>
      <w:tblGrid>
        <w:gridCol w:w="5382"/>
        <w:gridCol w:w="3968"/>
      </w:tblGrid>
      <w:tr w:rsidR="00557905" w14:paraId="54B90F9A" w14:textId="77777777" w:rsidTr="00557905">
        <w:trPr>
          <w:trHeight w:val="300"/>
        </w:trPr>
        <w:tc>
          <w:tcPr>
            <w:tcW w:w="5382" w:type="dxa"/>
            <w:hideMark/>
          </w:tcPr>
          <w:p w14:paraId="64F5F889" w14:textId="77777777" w:rsidR="00557905" w:rsidRDefault="00557905" w:rsidP="006D3F14">
            <w:pPr>
              <w:pStyle w:val="paragraph"/>
              <w:spacing w:before="0" w:beforeAutospacing="0" w:after="0" w:afterAutospacing="0"/>
              <w:jc w:val="both"/>
              <w:textAlignment w:val="baseline"/>
              <w:rPr>
                <w:rFonts w:ascii="Segoe UI" w:hAnsi="Segoe UI" w:cs="Segoe UI"/>
                <w:sz w:val="18"/>
                <w:szCs w:val="18"/>
              </w:rPr>
            </w:pPr>
            <w:r>
              <w:rPr>
                <w:rStyle w:val="normaltextrun"/>
                <w:b/>
                <w:bCs/>
                <w:sz w:val="22"/>
                <w:szCs w:val="22"/>
                <w:lang w:val="en-US"/>
              </w:rPr>
              <w:t>Client</w:t>
            </w:r>
            <w:r>
              <w:rPr>
                <w:rStyle w:val="eop"/>
                <w:sz w:val="22"/>
                <w:szCs w:val="22"/>
              </w:rPr>
              <w:t> </w:t>
            </w:r>
          </w:p>
        </w:tc>
        <w:tc>
          <w:tcPr>
            <w:tcW w:w="3968" w:type="dxa"/>
            <w:hideMark/>
          </w:tcPr>
          <w:p w14:paraId="4B4C99E7" w14:textId="77777777" w:rsidR="00557905" w:rsidRDefault="00557905" w:rsidP="006D3F14">
            <w:pPr>
              <w:pStyle w:val="paragraph"/>
              <w:spacing w:before="0" w:beforeAutospacing="0" w:after="0" w:afterAutospacing="0"/>
              <w:jc w:val="both"/>
              <w:textAlignment w:val="baseline"/>
              <w:rPr>
                <w:rFonts w:ascii="Segoe UI" w:hAnsi="Segoe UI" w:cs="Segoe UI"/>
                <w:sz w:val="18"/>
                <w:szCs w:val="18"/>
              </w:rPr>
            </w:pPr>
            <w:r>
              <w:rPr>
                <w:rStyle w:val="normaltextrun"/>
                <w:b/>
                <w:bCs/>
                <w:sz w:val="22"/>
                <w:szCs w:val="22"/>
                <w:lang w:val="en-US"/>
              </w:rPr>
              <w:t>Duration</w:t>
            </w:r>
            <w:r>
              <w:rPr>
                <w:rStyle w:val="eop"/>
                <w:sz w:val="22"/>
                <w:szCs w:val="22"/>
              </w:rPr>
              <w:t> </w:t>
            </w:r>
          </w:p>
        </w:tc>
      </w:tr>
      <w:tr w:rsidR="00557905" w14:paraId="28FBF319" w14:textId="77777777" w:rsidTr="00557905">
        <w:trPr>
          <w:trHeight w:val="300"/>
        </w:trPr>
        <w:tc>
          <w:tcPr>
            <w:tcW w:w="5382" w:type="dxa"/>
            <w:hideMark/>
          </w:tcPr>
          <w:p w14:paraId="5A987B3C" w14:textId="04784095" w:rsidR="00557905" w:rsidRDefault="006D3F14" w:rsidP="006D3F14">
            <w:pPr>
              <w:pStyle w:val="paragraph"/>
              <w:spacing w:before="0" w:beforeAutospacing="0" w:after="0" w:afterAutospacing="0"/>
              <w:jc w:val="both"/>
              <w:textAlignment w:val="baseline"/>
              <w:rPr>
                <w:rFonts w:ascii="Segoe UI" w:hAnsi="Segoe UI" w:cs="Segoe UI"/>
                <w:sz w:val="18"/>
                <w:szCs w:val="18"/>
              </w:rPr>
            </w:pPr>
            <w:r>
              <w:rPr>
                <w:rStyle w:val="normaltextrun"/>
                <w:sz w:val="22"/>
                <w:szCs w:val="22"/>
                <w:lang w:val="en-US"/>
              </w:rPr>
              <w:t>GXO Logistics</w:t>
            </w:r>
            <w:r>
              <w:rPr>
                <w:rStyle w:val="eop"/>
                <w:sz w:val="22"/>
                <w:szCs w:val="22"/>
              </w:rPr>
              <w:t> </w:t>
            </w:r>
          </w:p>
        </w:tc>
        <w:tc>
          <w:tcPr>
            <w:tcW w:w="3968" w:type="dxa"/>
            <w:hideMark/>
          </w:tcPr>
          <w:p w14:paraId="26BC830B" w14:textId="460BA480" w:rsidR="00557905" w:rsidRDefault="006D3F14" w:rsidP="006D3F14">
            <w:pPr>
              <w:pStyle w:val="paragraph"/>
              <w:spacing w:before="0" w:beforeAutospacing="0" w:after="0" w:afterAutospacing="0"/>
              <w:jc w:val="both"/>
              <w:textAlignment w:val="baseline"/>
              <w:rPr>
                <w:rFonts w:ascii="Segoe UI" w:hAnsi="Segoe UI" w:cs="Segoe UI"/>
                <w:sz w:val="18"/>
                <w:szCs w:val="18"/>
              </w:rPr>
            </w:pPr>
            <w:r>
              <w:rPr>
                <w:rStyle w:val="normaltextrun"/>
                <w:sz w:val="22"/>
                <w:szCs w:val="22"/>
                <w:lang w:val="en-US"/>
              </w:rPr>
              <w:t>M</w:t>
            </w:r>
            <w:proofErr w:type="spellStart"/>
            <w:r>
              <w:rPr>
                <w:rStyle w:val="normaltextrun"/>
                <w:sz w:val="22"/>
                <w:szCs w:val="22"/>
              </w:rPr>
              <w:t>ar</w:t>
            </w:r>
            <w:proofErr w:type="spellEnd"/>
            <w:r>
              <w:rPr>
                <w:rStyle w:val="normaltextrun"/>
                <w:sz w:val="22"/>
                <w:szCs w:val="22"/>
              </w:rPr>
              <w:t xml:space="preserve"> 2022 – Till Date</w:t>
            </w:r>
          </w:p>
        </w:tc>
      </w:tr>
      <w:tr w:rsidR="00557905" w14:paraId="4A216D0F" w14:textId="77777777" w:rsidTr="00557905">
        <w:trPr>
          <w:trHeight w:val="300"/>
        </w:trPr>
        <w:tc>
          <w:tcPr>
            <w:tcW w:w="5382" w:type="dxa"/>
            <w:hideMark/>
          </w:tcPr>
          <w:p w14:paraId="64A9BF1A" w14:textId="77777777" w:rsidR="00557905" w:rsidRDefault="00557905" w:rsidP="006D3F14">
            <w:pPr>
              <w:pStyle w:val="paragraph"/>
              <w:spacing w:before="0" w:beforeAutospacing="0" w:after="0" w:afterAutospacing="0"/>
              <w:jc w:val="both"/>
              <w:textAlignment w:val="baseline"/>
              <w:rPr>
                <w:rFonts w:ascii="Segoe UI" w:hAnsi="Segoe UI" w:cs="Segoe UI"/>
                <w:sz w:val="18"/>
                <w:szCs w:val="18"/>
              </w:rPr>
            </w:pPr>
            <w:r>
              <w:rPr>
                <w:rStyle w:val="normaltextrun"/>
                <w:sz w:val="22"/>
                <w:szCs w:val="22"/>
                <w:lang w:val="en-US"/>
              </w:rPr>
              <w:t>XPO Logistics</w:t>
            </w:r>
            <w:r>
              <w:rPr>
                <w:rStyle w:val="eop"/>
                <w:sz w:val="22"/>
                <w:szCs w:val="22"/>
              </w:rPr>
              <w:t> </w:t>
            </w:r>
          </w:p>
        </w:tc>
        <w:tc>
          <w:tcPr>
            <w:tcW w:w="3968" w:type="dxa"/>
            <w:hideMark/>
          </w:tcPr>
          <w:p w14:paraId="5F152B0D" w14:textId="562B2A18" w:rsidR="00557905" w:rsidRDefault="006D3F14" w:rsidP="006D3F14">
            <w:pPr>
              <w:pStyle w:val="paragraph"/>
              <w:spacing w:before="0" w:beforeAutospacing="0" w:after="0" w:afterAutospacing="0"/>
              <w:jc w:val="both"/>
              <w:textAlignment w:val="baseline"/>
              <w:rPr>
                <w:rFonts w:ascii="Segoe UI" w:hAnsi="Segoe UI" w:cs="Segoe UI"/>
                <w:sz w:val="18"/>
                <w:szCs w:val="18"/>
              </w:rPr>
            </w:pPr>
            <w:r>
              <w:rPr>
                <w:rStyle w:val="normaltextrun"/>
                <w:lang w:val="en-US"/>
              </w:rPr>
              <w:t>J</w:t>
            </w:r>
            <w:r>
              <w:rPr>
                <w:rStyle w:val="normaltextrun"/>
              </w:rPr>
              <w:t>an 2020 – Mar 2022</w:t>
            </w:r>
            <w:r w:rsidR="00557905">
              <w:rPr>
                <w:rStyle w:val="eop"/>
                <w:sz w:val="22"/>
                <w:szCs w:val="22"/>
              </w:rPr>
              <w:t> </w:t>
            </w:r>
          </w:p>
        </w:tc>
      </w:tr>
      <w:tr w:rsidR="00557905" w14:paraId="0E83198C" w14:textId="77777777" w:rsidTr="00557905">
        <w:trPr>
          <w:trHeight w:val="300"/>
        </w:trPr>
        <w:tc>
          <w:tcPr>
            <w:tcW w:w="5382" w:type="dxa"/>
            <w:hideMark/>
          </w:tcPr>
          <w:p w14:paraId="7F61C265" w14:textId="3ABE63A4" w:rsidR="00557905" w:rsidRPr="006D3F14" w:rsidRDefault="006D3F14" w:rsidP="006D3F14">
            <w:pPr>
              <w:pStyle w:val="paragraph"/>
              <w:spacing w:before="0" w:beforeAutospacing="0" w:after="0" w:afterAutospacing="0"/>
              <w:jc w:val="both"/>
              <w:textAlignment w:val="baseline"/>
              <w:rPr>
                <w:rStyle w:val="normaltextrun"/>
                <w:sz w:val="22"/>
                <w:szCs w:val="22"/>
                <w:lang w:val="en-US"/>
              </w:rPr>
            </w:pPr>
            <w:r w:rsidRPr="006D3F14">
              <w:rPr>
                <w:rStyle w:val="normaltextrun"/>
                <w:sz w:val="22"/>
                <w:szCs w:val="22"/>
                <w:lang w:val="en-US"/>
              </w:rPr>
              <w:t>Allison Transmission</w:t>
            </w:r>
          </w:p>
        </w:tc>
        <w:tc>
          <w:tcPr>
            <w:tcW w:w="3968" w:type="dxa"/>
            <w:hideMark/>
          </w:tcPr>
          <w:p w14:paraId="646B96BF" w14:textId="0EC16DB7" w:rsidR="00557905" w:rsidRPr="006D3F14" w:rsidRDefault="006D3F14" w:rsidP="006D3F14">
            <w:pPr>
              <w:pStyle w:val="paragraph"/>
              <w:spacing w:before="0" w:beforeAutospacing="0" w:after="0" w:afterAutospacing="0"/>
              <w:jc w:val="both"/>
              <w:textAlignment w:val="baseline"/>
              <w:rPr>
                <w:rStyle w:val="normaltextrun"/>
                <w:sz w:val="22"/>
                <w:szCs w:val="22"/>
                <w:lang w:val="en-US"/>
              </w:rPr>
            </w:pPr>
            <w:r w:rsidRPr="006D3F14">
              <w:rPr>
                <w:rStyle w:val="normaltextrun"/>
                <w:sz w:val="22"/>
                <w:szCs w:val="22"/>
                <w:lang w:val="en-US"/>
              </w:rPr>
              <w:t>Nov 2019 – Dec 2020</w:t>
            </w:r>
          </w:p>
        </w:tc>
      </w:tr>
    </w:tbl>
    <w:p w14:paraId="22241772" w14:textId="77777777" w:rsidR="00EA0F5D" w:rsidRDefault="00EA0F5D" w:rsidP="006D3F14">
      <w:pPr>
        <w:jc w:val="both"/>
        <w:rPr>
          <w:b/>
          <w:i/>
        </w:rPr>
      </w:pPr>
    </w:p>
    <w:p w14:paraId="11D416AD" w14:textId="57F669A0" w:rsidR="0091472A" w:rsidRPr="00C13BDF" w:rsidRDefault="004848D9" w:rsidP="006D3F14">
      <w:pPr>
        <w:jc w:val="both"/>
        <w:rPr>
          <w:b/>
          <w:iCs/>
        </w:rPr>
      </w:pPr>
      <w:r w:rsidRPr="00871FF2">
        <w:rPr>
          <w:b/>
          <w:i/>
        </w:rPr>
        <w:t>PROFESSIONAL EXPERIENCE</w:t>
      </w:r>
      <w:r w:rsidR="00C13BDF">
        <w:rPr>
          <w:b/>
          <w:i/>
        </w:rPr>
        <w:t xml:space="preserve"> </w:t>
      </w:r>
    </w:p>
    <w:p w14:paraId="1779E076" w14:textId="77777777" w:rsidR="008A52F8" w:rsidRDefault="008A52F8" w:rsidP="006D3F14">
      <w:pPr>
        <w:jc w:val="both"/>
        <w:rPr>
          <w:b/>
          <w:bCs/>
          <w:sz w:val="22"/>
          <w:szCs w:val="22"/>
        </w:rPr>
      </w:pPr>
    </w:p>
    <w:p w14:paraId="67CED74A" w14:textId="5E792066" w:rsidR="00C244ED" w:rsidRPr="00EE2BC2" w:rsidRDefault="003E6B57" w:rsidP="006D3F14">
      <w:pPr>
        <w:jc w:val="both"/>
        <w:rPr>
          <w:b/>
        </w:rPr>
      </w:pPr>
      <w:r w:rsidRPr="006D3F14">
        <w:rPr>
          <w:b/>
        </w:rPr>
        <w:t>Client:</w:t>
      </w:r>
      <w:r w:rsidR="00C244ED" w:rsidRPr="006D3F14">
        <w:rPr>
          <w:b/>
        </w:rPr>
        <w:t xml:space="preserve"> </w:t>
      </w:r>
      <w:r w:rsidR="00CD4827" w:rsidRPr="006D3F14">
        <w:rPr>
          <w:b/>
        </w:rPr>
        <w:t>GXO </w:t>
      </w:r>
      <w:r w:rsidR="00B47F52" w:rsidRPr="006D3F14">
        <w:rPr>
          <w:b/>
        </w:rPr>
        <w:tab/>
      </w:r>
      <w:r w:rsidR="00B47F52" w:rsidRPr="006D3F14">
        <w:rPr>
          <w:b/>
        </w:rPr>
        <w:tab/>
      </w:r>
      <w:r w:rsidR="00B47F52" w:rsidRPr="006D3F14">
        <w:rPr>
          <w:b/>
        </w:rPr>
        <w:tab/>
      </w:r>
      <w:r w:rsidR="00B47F52" w:rsidRPr="006D3F14">
        <w:rPr>
          <w:b/>
        </w:rPr>
        <w:tab/>
      </w:r>
      <w:r w:rsidR="005A40F5" w:rsidRPr="006D3F14">
        <w:rPr>
          <w:b/>
        </w:rPr>
        <w:tab/>
      </w:r>
      <w:r w:rsidR="005A40F5" w:rsidRPr="006D3F14">
        <w:rPr>
          <w:b/>
        </w:rPr>
        <w:tab/>
      </w:r>
      <w:r w:rsidR="007A733A" w:rsidRPr="006D3F14">
        <w:rPr>
          <w:b/>
        </w:rPr>
        <w:tab/>
      </w:r>
      <w:r w:rsidR="00557905" w:rsidRPr="006D3F14">
        <w:rPr>
          <w:b/>
        </w:rPr>
        <w:tab/>
      </w:r>
      <w:r w:rsidR="00557905" w:rsidRPr="006D3F14">
        <w:rPr>
          <w:b/>
        </w:rPr>
        <w:tab/>
      </w:r>
      <w:r w:rsidR="006D3F14">
        <w:rPr>
          <w:b/>
        </w:rPr>
        <w:t xml:space="preserve"> </w:t>
      </w:r>
      <w:r w:rsidR="00CD4827">
        <w:rPr>
          <w:b/>
        </w:rPr>
        <w:t>Mar</w:t>
      </w:r>
      <w:r w:rsidR="00B47F52" w:rsidRPr="00EE2BC2">
        <w:rPr>
          <w:b/>
        </w:rPr>
        <w:t xml:space="preserve"> </w:t>
      </w:r>
      <w:r w:rsidR="00CD4827">
        <w:rPr>
          <w:b/>
        </w:rPr>
        <w:t>2022</w:t>
      </w:r>
      <w:r w:rsidR="00B47F52" w:rsidRPr="00EE2BC2">
        <w:rPr>
          <w:b/>
        </w:rPr>
        <w:t xml:space="preserve"> – </w:t>
      </w:r>
      <w:r w:rsidR="006D3F14">
        <w:rPr>
          <w:b/>
        </w:rPr>
        <w:t>Till Date</w:t>
      </w:r>
      <w:r w:rsidR="002C362E" w:rsidRPr="00EE2BC2">
        <w:rPr>
          <w:b/>
        </w:rPr>
        <w:t xml:space="preserve"> </w:t>
      </w:r>
    </w:p>
    <w:p w14:paraId="1091D930" w14:textId="1F7008A4" w:rsidR="002C362E" w:rsidRPr="006D3F14" w:rsidRDefault="003E6B57" w:rsidP="006D3F14">
      <w:pPr>
        <w:jc w:val="both"/>
        <w:rPr>
          <w:b/>
        </w:rPr>
      </w:pPr>
      <w:r w:rsidRPr="00EE2BC2">
        <w:rPr>
          <w:b/>
        </w:rPr>
        <w:t>Role:</w:t>
      </w:r>
      <w:r w:rsidR="00B50412" w:rsidRPr="00557905">
        <w:rPr>
          <w:b/>
        </w:rPr>
        <w:t xml:space="preserve"> </w:t>
      </w:r>
      <w:r w:rsidR="00557905" w:rsidRPr="00557905">
        <w:rPr>
          <w:b/>
        </w:rPr>
        <w:t xml:space="preserve">Senior </w:t>
      </w:r>
      <w:r w:rsidR="00CD4827" w:rsidRPr="006D3F14">
        <w:rPr>
          <w:b/>
        </w:rPr>
        <w:t>Salesforce Developer</w:t>
      </w:r>
    </w:p>
    <w:p w14:paraId="2B3504B3" w14:textId="38B8473E" w:rsidR="004504C4" w:rsidRPr="006D3F14" w:rsidRDefault="00871FF2" w:rsidP="006D3F14">
      <w:pPr>
        <w:jc w:val="both"/>
        <w:rPr>
          <w:b/>
        </w:rPr>
      </w:pPr>
      <w:r w:rsidRPr="006D3F14">
        <w:rPr>
          <w:b/>
        </w:rPr>
        <w:t>Responsibilities:</w:t>
      </w:r>
    </w:p>
    <w:p w14:paraId="69CF39FF" w14:textId="77777777" w:rsidR="00CD4827" w:rsidRPr="006D3F14" w:rsidRDefault="00CD4827" w:rsidP="006D3F14">
      <w:pPr>
        <w:pStyle w:val="ListParagraph"/>
        <w:numPr>
          <w:ilvl w:val="0"/>
          <w:numId w:val="10"/>
        </w:numPr>
        <w:tabs>
          <w:tab w:val="clear" w:pos="720"/>
        </w:tabs>
        <w:ind w:left="284" w:hanging="284"/>
        <w:jc w:val="both"/>
      </w:pPr>
      <w:r w:rsidRPr="00CD4827">
        <w:t>Onboarding and offboarding users.</w:t>
      </w:r>
      <w:r w:rsidRPr="006D3F14">
        <w:t> </w:t>
      </w:r>
    </w:p>
    <w:p w14:paraId="14871F39" w14:textId="7DF2C204" w:rsidR="009F3ED0" w:rsidRPr="006D3F14" w:rsidRDefault="00EC7B08" w:rsidP="006D3F14">
      <w:pPr>
        <w:pStyle w:val="ListParagraph"/>
        <w:numPr>
          <w:ilvl w:val="0"/>
          <w:numId w:val="10"/>
        </w:numPr>
        <w:tabs>
          <w:tab w:val="clear" w:pos="720"/>
        </w:tabs>
        <w:ind w:left="284" w:hanging="284"/>
        <w:jc w:val="both"/>
      </w:pPr>
      <w:r w:rsidRPr="006D3F14">
        <w:t xml:space="preserve">Worked with </w:t>
      </w:r>
      <w:r w:rsidR="009F3ED0" w:rsidRPr="006D3F14">
        <w:t xml:space="preserve">Einstein </w:t>
      </w:r>
      <w:proofErr w:type="spellStart"/>
      <w:r w:rsidRPr="006D3F14">
        <w:t>Agentforce</w:t>
      </w:r>
      <w:proofErr w:type="spellEnd"/>
      <w:r w:rsidRPr="006D3F14">
        <w:t xml:space="preserve"> to create agents facilitate tasks </w:t>
      </w:r>
      <w:proofErr w:type="spellStart"/>
      <w:r w:rsidRPr="006D3F14">
        <w:t>alongwith</w:t>
      </w:r>
      <w:proofErr w:type="spellEnd"/>
      <w:r w:rsidRPr="006D3F14">
        <w:t xml:space="preserve"> Einstein AI.</w:t>
      </w:r>
    </w:p>
    <w:p w14:paraId="4FE89709" w14:textId="2B126449" w:rsidR="00EC7B08" w:rsidRPr="006D3F14" w:rsidRDefault="00EC7B08" w:rsidP="006D3F14">
      <w:pPr>
        <w:pStyle w:val="ListParagraph"/>
        <w:numPr>
          <w:ilvl w:val="0"/>
          <w:numId w:val="10"/>
        </w:numPr>
        <w:tabs>
          <w:tab w:val="clear" w:pos="720"/>
        </w:tabs>
        <w:ind w:left="284" w:hanging="284"/>
        <w:jc w:val="both"/>
      </w:pPr>
      <w:r w:rsidRPr="006D3F14">
        <w:t>Integrate MS Teams with Salesforce using Einstein Conversation Insights to grab insights for Sales.</w:t>
      </w:r>
    </w:p>
    <w:p w14:paraId="7BF121BD" w14:textId="4CCB4264" w:rsidR="00EC7B08" w:rsidRPr="006D3F14" w:rsidRDefault="00EC7B08" w:rsidP="006D3F14">
      <w:pPr>
        <w:pStyle w:val="ListParagraph"/>
        <w:numPr>
          <w:ilvl w:val="0"/>
          <w:numId w:val="10"/>
        </w:numPr>
        <w:tabs>
          <w:tab w:val="clear" w:pos="720"/>
        </w:tabs>
        <w:ind w:left="284" w:hanging="284"/>
        <w:jc w:val="both"/>
      </w:pPr>
      <w:r w:rsidRPr="006D3F14">
        <w:t>Built Lead Scoring and Opportunity Scoring, with Einstein Automated Contacts to enhance the use case of AI within Salesforce.</w:t>
      </w:r>
    </w:p>
    <w:p w14:paraId="4DF0DAFB" w14:textId="77777777" w:rsidR="00CD4827" w:rsidRPr="006D3F14" w:rsidRDefault="00CD4827" w:rsidP="006D3F14">
      <w:pPr>
        <w:pStyle w:val="ListParagraph"/>
        <w:numPr>
          <w:ilvl w:val="0"/>
          <w:numId w:val="10"/>
        </w:numPr>
        <w:tabs>
          <w:tab w:val="clear" w:pos="720"/>
        </w:tabs>
        <w:ind w:left="284" w:hanging="284"/>
        <w:jc w:val="both"/>
      </w:pPr>
      <w:r w:rsidRPr="00CD4827">
        <w:t>Finding the feasibility of the asked requirement and effects it may have on all users.</w:t>
      </w:r>
      <w:r w:rsidRPr="006D3F14">
        <w:t> </w:t>
      </w:r>
    </w:p>
    <w:p w14:paraId="2C0DA5E1" w14:textId="77777777" w:rsidR="00CD4827" w:rsidRPr="006D3F14" w:rsidRDefault="00CD4827" w:rsidP="006D3F14">
      <w:pPr>
        <w:pStyle w:val="ListParagraph"/>
        <w:numPr>
          <w:ilvl w:val="0"/>
          <w:numId w:val="10"/>
        </w:numPr>
        <w:tabs>
          <w:tab w:val="clear" w:pos="720"/>
        </w:tabs>
        <w:ind w:left="284" w:hanging="284"/>
        <w:jc w:val="both"/>
      </w:pPr>
      <w:r w:rsidRPr="00CD4827">
        <w:t>Reports, Dashboards, and joint reports for user data reference for clients.</w:t>
      </w:r>
      <w:r w:rsidRPr="006D3F14">
        <w:t> </w:t>
      </w:r>
    </w:p>
    <w:p w14:paraId="22A16249" w14:textId="77777777" w:rsidR="00CD4827" w:rsidRPr="006D3F14" w:rsidRDefault="00CD4827" w:rsidP="006D3F14">
      <w:pPr>
        <w:pStyle w:val="ListParagraph"/>
        <w:numPr>
          <w:ilvl w:val="0"/>
          <w:numId w:val="10"/>
        </w:numPr>
        <w:tabs>
          <w:tab w:val="clear" w:pos="720"/>
        </w:tabs>
        <w:ind w:left="284" w:hanging="284"/>
        <w:jc w:val="both"/>
      </w:pPr>
      <w:r w:rsidRPr="00CD4827">
        <w:t>Developing and Debugging Reports and Dashboards for meeting the required data set given by the user.</w:t>
      </w:r>
      <w:r w:rsidRPr="006D3F14">
        <w:t> </w:t>
      </w:r>
    </w:p>
    <w:p w14:paraId="2444512E" w14:textId="77777777" w:rsidR="00CD4827" w:rsidRPr="006D3F14" w:rsidRDefault="00CD4827" w:rsidP="006D3F14">
      <w:pPr>
        <w:pStyle w:val="ListParagraph"/>
        <w:numPr>
          <w:ilvl w:val="0"/>
          <w:numId w:val="10"/>
        </w:numPr>
        <w:tabs>
          <w:tab w:val="clear" w:pos="720"/>
        </w:tabs>
        <w:ind w:left="284" w:hanging="284"/>
        <w:jc w:val="both"/>
      </w:pPr>
      <w:r w:rsidRPr="00CD4827">
        <w:t>Scheduling reports for user reference.</w:t>
      </w:r>
      <w:r w:rsidRPr="006D3F14">
        <w:t> </w:t>
      </w:r>
    </w:p>
    <w:p w14:paraId="6BEB1033" w14:textId="77777777" w:rsidR="00CD4827" w:rsidRPr="006D3F14" w:rsidRDefault="00CD4827" w:rsidP="006D3F14">
      <w:pPr>
        <w:pStyle w:val="ListParagraph"/>
        <w:numPr>
          <w:ilvl w:val="0"/>
          <w:numId w:val="10"/>
        </w:numPr>
        <w:tabs>
          <w:tab w:val="clear" w:pos="720"/>
        </w:tabs>
        <w:ind w:left="284" w:hanging="284"/>
        <w:jc w:val="both"/>
      </w:pPr>
      <w:r w:rsidRPr="00CD4827">
        <w:t xml:space="preserve">Developing and debugging </w:t>
      </w:r>
      <w:proofErr w:type="spellStart"/>
      <w:r w:rsidRPr="00CD4827">
        <w:t>visualforce</w:t>
      </w:r>
      <w:proofErr w:type="spellEnd"/>
      <w:r w:rsidRPr="00CD4827">
        <w:t xml:space="preserve"> pages and components as per client requirement.</w:t>
      </w:r>
      <w:r w:rsidRPr="006D3F14">
        <w:t> </w:t>
      </w:r>
    </w:p>
    <w:p w14:paraId="33D96119" w14:textId="77777777" w:rsidR="00CD4827" w:rsidRPr="006D3F14" w:rsidRDefault="00CD4827" w:rsidP="006D3F14">
      <w:pPr>
        <w:pStyle w:val="ListParagraph"/>
        <w:numPr>
          <w:ilvl w:val="0"/>
          <w:numId w:val="10"/>
        </w:numPr>
        <w:tabs>
          <w:tab w:val="clear" w:pos="720"/>
        </w:tabs>
        <w:ind w:left="284" w:hanging="284"/>
        <w:jc w:val="both"/>
      </w:pPr>
      <w:r w:rsidRPr="00CD4827">
        <w:lastRenderedPageBreak/>
        <w:t>Worked with Page layouts and report type access levels.</w:t>
      </w:r>
      <w:r w:rsidRPr="006D3F14">
        <w:t> </w:t>
      </w:r>
    </w:p>
    <w:p w14:paraId="356EDD91" w14:textId="77777777" w:rsidR="00CD4827" w:rsidRPr="006D3F14" w:rsidRDefault="00CD4827" w:rsidP="006D3F14">
      <w:pPr>
        <w:pStyle w:val="ListParagraph"/>
        <w:numPr>
          <w:ilvl w:val="0"/>
          <w:numId w:val="10"/>
        </w:numPr>
        <w:tabs>
          <w:tab w:val="clear" w:pos="720"/>
        </w:tabs>
        <w:ind w:left="284" w:hanging="284"/>
        <w:jc w:val="both"/>
      </w:pPr>
      <w:r w:rsidRPr="00CD4827">
        <w:t>Detailed work with field level and profile level security to provide required access without disturbing the implemented security.</w:t>
      </w:r>
      <w:r w:rsidRPr="006D3F14">
        <w:t> </w:t>
      </w:r>
    </w:p>
    <w:p w14:paraId="7936C336" w14:textId="77777777" w:rsidR="00CD4827" w:rsidRPr="006D3F14" w:rsidRDefault="00CD4827" w:rsidP="006D3F14">
      <w:pPr>
        <w:pStyle w:val="ListParagraph"/>
        <w:numPr>
          <w:ilvl w:val="0"/>
          <w:numId w:val="10"/>
        </w:numPr>
        <w:tabs>
          <w:tab w:val="clear" w:pos="720"/>
        </w:tabs>
        <w:ind w:left="284" w:hanging="284"/>
        <w:jc w:val="both"/>
      </w:pPr>
      <w:r w:rsidRPr="00CD4827">
        <w:t>Providing access through permission sets.</w:t>
      </w:r>
      <w:r w:rsidRPr="006D3F14">
        <w:t> </w:t>
      </w:r>
    </w:p>
    <w:p w14:paraId="44EBF005" w14:textId="77777777" w:rsidR="00CD4827" w:rsidRPr="006D3F14" w:rsidRDefault="00CD4827" w:rsidP="006D3F14">
      <w:pPr>
        <w:pStyle w:val="ListParagraph"/>
        <w:numPr>
          <w:ilvl w:val="0"/>
          <w:numId w:val="10"/>
        </w:numPr>
        <w:tabs>
          <w:tab w:val="clear" w:pos="720"/>
        </w:tabs>
        <w:ind w:left="284" w:hanging="284"/>
        <w:jc w:val="both"/>
      </w:pPr>
      <w:r w:rsidRPr="00CD4827">
        <w:t>Testing changed access levels from different profiles.</w:t>
      </w:r>
      <w:r w:rsidRPr="006D3F14">
        <w:t> </w:t>
      </w:r>
    </w:p>
    <w:p w14:paraId="2A63BDF8" w14:textId="77777777" w:rsidR="00CD4827" w:rsidRPr="006D3F14" w:rsidRDefault="00CD4827" w:rsidP="006D3F14">
      <w:pPr>
        <w:pStyle w:val="ListParagraph"/>
        <w:numPr>
          <w:ilvl w:val="0"/>
          <w:numId w:val="10"/>
        </w:numPr>
        <w:tabs>
          <w:tab w:val="clear" w:pos="720"/>
        </w:tabs>
        <w:ind w:left="284" w:hanging="284"/>
        <w:jc w:val="both"/>
      </w:pPr>
      <w:r w:rsidRPr="00CD4827">
        <w:t>Testing reports, dashboards, and scheduled reports on different test environments.</w:t>
      </w:r>
      <w:r w:rsidRPr="006D3F14">
        <w:t> </w:t>
      </w:r>
    </w:p>
    <w:p w14:paraId="4F7B97E1" w14:textId="77777777" w:rsidR="00CD4827" w:rsidRPr="006D3F14" w:rsidRDefault="00CD4827" w:rsidP="006D3F14">
      <w:pPr>
        <w:pStyle w:val="ListParagraph"/>
        <w:numPr>
          <w:ilvl w:val="0"/>
          <w:numId w:val="10"/>
        </w:numPr>
        <w:tabs>
          <w:tab w:val="clear" w:pos="720"/>
        </w:tabs>
        <w:ind w:left="284" w:hanging="284"/>
        <w:jc w:val="both"/>
      </w:pPr>
      <w:r w:rsidRPr="00CD4827">
        <w:t>Acted as the test plan builder for testing proper working of trial request of 3D precision equipment.</w:t>
      </w:r>
      <w:r w:rsidRPr="006D3F14">
        <w:t> </w:t>
      </w:r>
    </w:p>
    <w:p w14:paraId="537E62D6" w14:textId="77777777" w:rsidR="00CD4827" w:rsidRPr="006D3F14" w:rsidRDefault="00CD4827" w:rsidP="006D3F14">
      <w:pPr>
        <w:pStyle w:val="ListParagraph"/>
        <w:numPr>
          <w:ilvl w:val="0"/>
          <w:numId w:val="10"/>
        </w:numPr>
        <w:tabs>
          <w:tab w:val="clear" w:pos="720"/>
        </w:tabs>
        <w:ind w:left="284" w:hanging="284"/>
        <w:jc w:val="both"/>
      </w:pPr>
      <w:r w:rsidRPr="00CD4827">
        <w:t>Thorough knowledge of business process to understand the required development.</w:t>
      </w:r>
      <w:r w:rsidRPr="006D3F14">
        <w:t> </w:t>
      </w:r>
    </w:p>
    <w:p w14:paraId="32A28C40" w14:textId="23FFE1C4" w:rsidR="00CD4827" w:rsidRPr="006D3F14" w:rsidRDefault="00CD4827" w:rsidP="006D3F14">
      <w:pPr>
        <w:pStyle w:val="ListParagraph"/>
        <w:numPr>
          <w:ilvl w:val="0"/>
          <w:numId w:val="10"/>
        </w:numPr>
        <w:tabs>
          <w:tab w:val="clear" w:pos="720"/>
        </w:tabs>
        <w:ind w:left="284" w:hanging="284"/>
        <w:jc w:val="both"/>
      </w:pPr>
      <w:r w:rsidRPr="00CD4827">
        <w:t xml:space="preserve">Built clear understanding of </w:t>
      </w:r>
      <w:r w:rsidR="009A7731">
        <w:t xml:space="preserve">JIRA </w:t>
      </w:r>
      <w:r w:rsidRPr="00CD4827">
        <w:t>ticket requirements between users for proper and timely development of functionalities.</w:t>
      </w:r>
      <w:r w:rsidRPr="006D3F14">
        <w:t> </w:t>
      </w:r>
    </w:p>
    <w:p w14:paraId="20EB4B4B" w14:textId="77777777" w:rsidR="00CD4827" w:rsidRPr="006D3F14" w:rsidRDefault="00CD4827" w:rsidP="006D3F14">
      <w:pPr>
        <w:pStyle w:val="ListParagraph"/>
        <w:numPr>
          <w:ilvl w:val="0"/>
          <w:numId w:val="10"/>
        </w:numPr>
        <w:tabs>
          <w:tab w:val="clear" w:pos="720"/>
        </w:tabs>
        <w:ind w:left="284" w:hanging="284"/>
        <w:jc w:val="both"/>
      </w:pPr>
      <w:r w:rsidRPr="00CD4827">
        <w:t>Worked with Contacts, Accounts, Campaign and cases to solve email delivery tickets.</w:t>
      </w:r>
      <w:r w:rsidRPr="006D3F14">
        <w:t> </w:t>
      </w:r>
    </w:p>
    <w:p w14:paraId="7DB44021" w14:textId="663DB239" w:rsidR="00CD4827" w:rsidRPr="006D3F14" w:rsidRDefault="00CD4827" w:rsidP="006D3F14">
      <w:pPr>
        <w:pStyle w:val="ListParagraph"/>
        <w:numPr>
          <w:ilvl w:val="0"/>
          <w:numId w:val="10"/>
        </w:numPr>
        <w:tabs>
          <w:tab w:val="clear" w:pos="720"/>
        </w:tabs>
        <w:ind w:left="284" w:hanging="284"/>
        <w:jc w:val="both"/>
      </w:pPr>
      <w:r w:rsidRPr="00CD4827">
        <w:t xml:space="preserve">Designed and tested </w:t>
      </w:r>
      <w:r w:rsidR="009A7731">
        <w:t>flow</w:t>
      </w:r>
      <w:r w:rsidRPr="00CD4827">
        <w:t xml:space="preserve"> builders for time scheduled actions and email alerts.</w:t>
      </w:r>
      <w:r w:rsidRPr="006D3F14">
        <w:t> </w:t>
      </w:r>
    </w:p>
    <w:p w14:paraId="070D218F" w14:textId="77777777" w:rsidR="00CD4827" w:rsidRPr="006D3F14" w:rsidRDefault="00CD4827" w:rsidP="006D3F14">
      <w:pPr>
        <w:pStyle w:val="ListParagraph"/>
        <w:numPr>
          <w:ilvl w:val="0"/>
          <w:numId w:val="10"/>
        </w:numPr>
        <w:tabs>
          <w:tab w:val="clear" w:pos="720"/>
        </w:tabs>
        <w:ind w:left="284" w:hanging="284"/>
        <w:jc w:val="both"/>
      </w:pPr>
      <w:r w:rsidRPr="00CD4827">
        <w:t>Moving developed functionalities through orgs by change sets.</w:t>
      </w:r>
      <w:r w:rsidRPr="006D3F14">
        <w:t> </w:t>
      </w:r>
    </w:p>
    <w:p w14:paraId="1DCD3043" w14:textId="77777777" w:rsidR="00CD4827" w:rsidRPr="006D3F14" w:rsidRDefault="00CD4827" w:rsidP="006D3F14">
      <w:pPr>
        <w:pStyle w:val="ListParagraph"/>
        <w:numPr>
          <w:ilvl w:val="0"/>
          <w:numId w:val="10"/>
        </w:numPr>
        <w:tabs>
          <w:tab w:val="clear" w:pos="720"/>
        </w:tabs>
        <w:ind w:left="284" w:hanging="284"/>
        <w:jc w:val="both"/>
      </w:pPr>
      <w:r w:rsidRPr="00CD4827">
        <w:t>Documentation of the business process and development process for client reference.</w:t>
      </w:r>
      <w:r w:rsidRPr="006D3F14">
        <w:t> </w:t>
      </w:r>
    </w:p>
    <w:p w14:paraId="63C12E7D" w14:textId="77777777" w:rsidR="00CD4827" w:rsidRPr="006D3F14" w:rsidRDefault="00CD4827" w:rsidP="006D3F14">
      <w:pPr>
        <w:pStyle w:val="ListParagraph"/>
        <w:numPr>
          <w:ilvl w:val="0"/>
          <w:numId w:val="10"/>
        </w:numPr>
        <w:tabs>
          <w:tab w:val="clear" w:pos="720"/>
        </w:tabs>
        <w:ind w:left="284" w:hanging="284"/>
        <w:jc w:val="both"/>
      </w:pPr>
      <w:r w:rsidRPr="00CD4827">
        <w:t>Formulate intricate test plans and scripts for client end to end testing.</w:t>
      </w:r>
      <w:r w:rsidRPr="006D3F14">
        <w:t> </w:t>
      </w:r>
    </w:p>
    <w:p w14:paraId="05215B70" w14:textId="77777777" w:rsidR="00CD4827" w:rsidRPr="006D3F14" w:rsidRDefault="00CD4827" w:rsidP="006D3F14">
      <w:pPr>
        <w:pStyle w:val="ListParagraph"/>
        <w:numPr>
          <w:ilvl w:val="0"/>
          <w:numId w:val="10"/>
        </w:numPr>
        <w:tabs>
          <w:tab w:val="clear" w:pos="720"/>
        </w:tabs>
        <w:ind w:left="284" w:hanging="284"/>
        <w:jc w:val="both"/>
      </w:pPr>
      <w:r w:rsidRPr="00CD4827">
        <w:t>Established timely contact with clients for smooth and error-free testing process.</w:t>
      </w:r>
      <w:r w:rsidRPr="006D3F14">
        <w:t> </w:t>
      </w:r>
    </w:p>
    <w:p w14:paraId="6BBD8BFC" w14:textId="77777777" w:rsidR="00CD4827" w:rsidRPr="006D3F14" w:rsidRDefault="00CD4827" w:rsidP="006D3F14">
      <w:pPr>
        <w:pStyle w:val="ListParagraph"/>
        <w:numPr>
          <w:ilvl w:val="0"/>
          <w:numId w:val="10"/>
        </w:numPr>
        <w:tabs>
          <w:tab w:val="clear" w:pos="720"/>
        </w:tabs>
        <w:ind w:left="284" w:hanging="284"/>
        <w:jc w:val="both"/>
      </w:pPr>
      <w:r w:rsidRPr="00CD4827">
        <w:t>Worked on Jira for ticket tracking and Project Management.</w:t>
      </w:r>
      <w:r w:rsidRPr="006D3F14">
        <w:t> </w:t>
      </w:r>
    </w:p>
    <w:p w14:paraId="61B03A81" w14:textId="77777777" w:rsidR="00CD4827" w:rsidRPr="006D3F14" w:rsidRDefault="00CD4827" w:rsidP="006D3F14">
      <w:pPr>
        <w:pStyle w:val="ListParagraph"/>
        <w:numPr>
          <w:ilvl w:val="0"/>
          <w:numId w:val="10"/>
        </w:numPr>
        <w:tabs>
          <w:tab w:val="clear" w:pos="720"/>
        </w:tabs>
        <w:ind w:left="284" w:hanging="284"/>
        <w:jc w:val="both"/>
      </w:pPr>
      <w:r w:rsidRPr="00CD4827">
        <w:t>Ensured that various appropriate infrastructure elements, including documents, are kept up to date and are available.</w:t>
      </w:r>
      <w:r w:rsidRPr="006D3F14">
        <w:t> </w:t>
      </w:r>
    </w:p>
    <w:p w14:paraId="0F60724F" w14:textId="77777777" w:rsidR="00557905" w:rsidRDefault="00557905" w:rsidP="006D3F14">
      <w:pPr>
        <w:ind w:left="720"/>
        <w:jc w:val="both"/>
        <w:rPr>
          <w:lang w:val="en-IN"/>
        </w:rPr>
      </w:pPr>
    </w:p>
    <w:p w14:paraId="12A2582C" w14:textId="7DE0962C" w:rsidR="00557905" w:rsidRPr="006D3F14" w:rsidRDefault="00557905" w:rsidP="006D3F14">
      <w:pPr>
        <w:jc w:val="both"/>
        <w:rPr>
          <w:b/>
        </w:rPr>
      </w:pPr>
      <w:r w:rsidRPr="006D3F14">
        <w:rPr>
          <w:b/>
        </w:rPr>
        <w:t>Client: XPO Logistics</w:t>
      </w:r>
      <w:r w:rsidRPr="006D3F14">
        <w:rPr>
          <w:b/>
        </w:rPr>
        <w:tab/>
      </w:r>
      <w:r w:rsidRPr="006D3F14">
        <w:rPr>
          <w:b/>
        </w:rPr>
        <w:tab/>
      </w:r>
      <w:r w:rsidRPr="006D3F14">
        <w:rPr>
          <w:b/>
        </w:rPr>
        <w:tab/>
      </w:r>
      <w:r w:rsidRPr="006D3F14">
        <w:rPr>
          <w:b/>
        </w:rPr>
        <w:tab/>
      </w:r>
      <w:r w:rsidRPr="006D3F14">
        <w:rPr>
          <w:b/>
        </w:rPr>
        <w:tab/>
        <w:t xml:space="preserve">            </w:t>
      </w:r>
      <w:r w:rsidR="006D3F14">
        <w:rPr>
          <w:b/>
        </w:rPr>
        <w:tab/>
      </w:r>
      <w:r w:rsidRPr="006D3F14">
        <w:rPr>
          <w:b/>
        </w:rPr>
        <w:t>Jan 2020 – Mar 2022 </w:t>
      </w:r>
    </w:p>
    <w:p w14:paraId="791D5464" w14:textId="77777777" w:rsidR="00557905" w:rsidRPr="006D3F14" w:rsidRDefault="00557905" w:rsidP="006D3F14">
      <w:pPr>
        <w:jc w:val="both"/>
        <w:rPr>
          <w:b/>
        </w:rPr>
      </w:pPr>
      <w:r w:rsidRPr="006D3F14">
        <w:rPr>
          <w:b/>
        </w:rPr>
        <w:t>Role: Salesforce Developer </w:t>
      </w:r>
    </w:p>
    <w:p w14:paraId="05D01DD1" w14:textId="594DCECA" w:rsidR="00557905" w:rsidRPr="006D3F14" w:rsidRDefault="00557905" w:rsidP="006D3F14">
      <w:pPr>
        <w:jc w:val="both"/>
        <w:rPr>
          <w:b/>
        </w:rPr>
      </w:pPr>
      <w:r w:rsidRPr="006D3F14">
        <w:rPr>
          <w:b/>
        </w:rPr>
        <w:t>Responsibilities: </w:t>
      </w:r>
      <w:r w:rsidRPr="00557905">
        <w:rPr>
          <w:lang w:val="en-IN"/>
        </w:rPr>
        <w:t> </w:t>
      </w:r>
    </w:p>
    <w:p w14:paraId="1C148ACF" w14:textId="77777777" w:rsidR="00557905" w:rsidRPr="006D3F14" w:rsidRDefault="00557905" w:rsidP="006D3F14">
      <w:pPr>
        <w:pStyle w:val="ListParagraph"/>
        <w:numPr>
          <w:ilvl w:val="0"/>
          <w:numId w:val="11"/>
        </w:numPr>
        <w:tabs>
          <w:tab w:val="clear" w:pos="720"/>
        </w:tabs>
        <w:ind w:left="284" w:hanging="284"/>
        <w:jc w:val="both"/>
      </w:pPr>
      <w:r w:rsidRPr="00557905">
        <w:t>Analysis of existing Environment.</w:t>
      </w:r>
      <w:r w:rsidRPr="006D3F14">
        <w:t>  </w:t>
      </w:r>
    </w:p>
    <w:p w14:paraId="5B1DDD4C" w14:textId="77777777" w:rsidR="00557905" w:rsidRPr="006D3F14" w:rsidRDefault="00557905" w:rsidP="006D3F14">
      <w:pPr>
        <w:pStyle w:val="ListParagraph"/>
        <w:numPr>
          <w:ilvl w:val="0"/>
          <w:numId w:val="11"/>
        </w:numPr>
        <w:tabs>
          <w:tab w:val="clear" w:pos="720"/>
        </w:tabs>
        <w:ind w:left="284" w:hanging="284"/>
        <w:jc w:val="both"/>
      </w:pPr>
      <w:r w:rsidRPr="00557905">
        <w:t>Acted as the test plan builder for testing proper working of trial request of 3D precision      equipment.</w:t>
      </w:r>
      <w:r w:rsidRPr="006D3F14">
        <w:t>  </w:t>
      </w:r>
    </w:p>
    <w:p w14:paraId="23BF8BFF" w14:textId="77777777" w:rsidR="00557905" w:rsidRPr="006D3F14" w:rsidRDefault="00557905" w:rsidP="006D3F14">
      <w:pPr>
        <w:pStyle w:val="ListParagraph"/>
        <w:numPr>
          <w:ilvl w:val="0"/>
          <w:numId w:val="11"/>
        </w:numPr>
        <w:tabs>
          <w:tab w:val="clear" w:pos="720"/>
        </w:tabs>
        <w:ind w:left="284" w:hanging="284"/>
        <w:jc w:val="both"/>
      </w:pPr>
      <w:r w:rsidRPr="00557905">
        <w:t>Thorough knowledge of business process to understand the required development.</w:t>
      </w:r>
      <w:r w:rsidRPr="006D3F14">
        <w:t>  </w:t>
      </w:r>
    </w:p>
    <w:p w14:paraId="066A71E2" w14:textId="77777777" w:rsidR="00557905" w:rsidRPr="006D3F14" w:rsidRDefault="00557905" w:rsidP="006D3F14">
      <w:pPr>
        <w:pStyle w:val="ListParagraph"/>
        <w:numPr>
          <w:ilvl w:val="0"/>
          <w:numId w:val="11"/>
        </w:numPr>
        <w:tabs>
          <w:tab w:val="clear" w:pos="720"/>
        </w:tabs>
        <w:ind w:left="284" w:hanging="284"/>
        <w:jc w:val="both"/>
      </w:pPr>
      <w:r w:rsidRPr="00557905">
        <w:t>Built clear understanding of ticket requirements between users for proper and timely   development of functionalities.</w:t>
      </w:r>
      <w:r w:rsidRPr="006D3F14">
        <w:t>  </w:t>
      </w:r>
    </w:p>
    <w:p w14:paraId="3C9FA014" w14:textId="77777777" w:rsidR="00557905" w:rsidRPr="006D3F14" w:rsidRDefault="00557905" w:rsidP="006D3F14">
      <w:pPr>
        <w:pStyle w:val="ListParagraph"/>
        <w:numPr>
          <w:ilvl w:val="0"/>
          <w:numId w:val="11"/>
        </w:numPr>
        <w:tabs>
          <w:tab w:val="clear" w:pos="720"/>
        </w:tabs>
        <w:ind w:left="284" w:hanging="284"/>
        <w:jc w:val="both"/>
      </w:pPr>
      <w:r w:rsidRPr="00557905">
        <w:t>Worked with Contacts, Accounts, Campaign and cases to solve email delivery tickets.</w:t>
      </w:r>
      <w:r w:rsidRPr="006D3F14">
        <w:t>  </w:t>
      </w:r>
    </w:p>
    <w:p w14:paraId="52CCE2DA" w14:textId="77777777" w:rsidR="00557905" w:rsidRPr="006D3F14" w:rsidRDefault="00557905" w:rsidP="006D3F14">
      <w:pPr>
        <w:pStyle w:val="ListParagraph"/>
        <w:numPr>
          <w:ilvl w:val="0"/>
          <w:numId w:val="11"/>
        </w:numPr>
        <w:tabs>
          <w:tab w:val="clear" w:pos="720"/>
        </w:tabs>
        <w:ind w:left="284" w:hanging="284"/>
        <w:jc w:val="both"/>
      </w:pPr>
      <w:r w:rsidRPr="00557905">
        <w:t>Designed and tested process builders for time scheduled actions and email alerts.</w:t>
      </w:r>
      <w:r w:rsidRPr="006D3F14">
        <w:t>  </w:t>
      </w:r>
    </w:p>
    <w:p w14:paraId="192798E5" w14:textId="77777777" w:rsidR="00557905" w:rsidRPr="006D3F14" w:rsidRDefault="00557905" w:rsidP="006D3F14">
      <w:pPr>
        <w:pStyle w:val="ListParagraph"/>
        <w:numPr>
          <w:ilvl w:val="0"/>
          <w:numId w:val="11"/>
        </w:numPr>
        <w:tabs>
          <w:tab w:val="clear" w:pos="720"/>
        </w:tabs>
        <w:ind w:left="284" w:hanging="284"/>
        <w:jc w:val="both"/>
      </w:pPr>
      <w:r w:rsidRPr="00557905">
        <w:t>Moving developed functionalities through orgs by change sets.</w:t>
      </w:r>
      <w:r w:rsidRPr="006D3F14">
        <w:t>  </w:t>
      </w:r>
    </w:p>
    <w:p w14:paraId="1F21388C" w14:textId="77777777" w:rsidR="00557905" w:rsidRPr="006D3F14" w:rsidRDefault="00557905" w:rsidP="006D3F14">
      <w:pPr>
        <w:pStyle w:val="ListParagraph"/>
        <w:numPr>
          <w:ilvl w:val="0"/>
          <w:numId w:val="11"/>
        </w:numPr>
        <w:tabs>
          <w:tab w:val="clear" w:pos="720"/>
        </w:tabs>
        <w:ind w:left="284" w:hanging="284"/>
        <w:jc w:val="both"/>
      </w:pPr>
      <w:r w:rsidRPr="00557905">
        <w:t>Documentation of the business process and development process for client reference.</w:t>
      </w:r>
      <w:r w:rsidRPr="006D3F14">
        <w:t>  </w:t>
      </w:r>
    </w:p>
    <w:p w14:paraId="588324E8" w14:textId="77777777" w:rsidR="00557905" w:rsidRPr="006D3F14" w:rsidRDefault="00557905" w:rsidP="006D3F14">
      <w:pPr>
        <w:pStyle w:val="ListParagraph"/>
        <w:numPr>
          <w:ilvl w:val="0"/>
          <w:numId w:val="11"/>
        </w:numPr>
        <w:tabs>
          <w:tab w:val="clear" w:pos="720"/>
        </w:tabs>
        <w:ind w:left="284" w:hanging="284"/>
        <w:jc w:val="both"/>
      </w:pPr>
      <w:r w:rsidRPr="00557905">
        <w:t>Formulate intricate test plans and scripts for client end to end testing.</w:t>
      </w:r>
      <w:r w:rsidRPr="006D3F14">
        <w:t>  </w:t>
      </w:r>
    </w:p>
    <w:p w14:paraId="3A2BAE26" w14:textId="77777777" w:rsidR="00557905" w:rsidRPr="006D3F14" w:rsidRDefault="00557905" w:rsidP="006D3F14">
      <w:pPr>
        <w:pStyle w:val="ListParagraph"/>
        <w:numPr>
          <w:ilvl w:val="0"/>
          <w:numId w:val="11"/>
        </w:numPr>
        <w:tabs>
          <w:tab w:val="clear" w:pos="720"/>
        </w:tabs>
        <w:ind w:left="284" w:hanging="284"/>
        <w:jc w:val="both"/>
      </w:pPr>
      <w:r w:rsidRPr="00557905">
        <w:t>Established timely contact with clients for smooth and error free testing process.</w:t>
      </w:r>
      <w:r w:rsidRPr="006D3F14">
        <w:t>  </w:t>
      </w:r>
    </w:p>
    <w:p w14:paraId="38C4C7CA" w14:textId="77777777" w:rsidR="00557905" w:rsidRPr="006D3F14" w:rsidRDefault="00557905" w:rsidP="006D3F14">
      <w:pPr>
        <w:pStyle w:val="ListParagraph"/>
        <w:numPr>
          <w:ilvl w:val="0"/>
          <w:numId w:val="11"/>
        </w:numPr>
        <w:tabs>
          <w:tab w:val="clear" w:pos="720"/>
        </w:tabs>
        <w:ind w:left="284" w:hanging="284"/>
        <w:jc w:val="both"/>
      </w:pPr>
      <w:r w:rsidRPr="00557905">
        <w:t>Worked on Jira for ticket tracking and Project Management. </w:t>
      </w:r>
      <w:r w:rsidRPr="006D3F14">
        <w:t>  </w:t>
      </w:r>
    </w:p>
    <w:p w14:paraId="70315E02" w14:textId="77777777" w:rsidR="00557905" w:rsidRPr="006D3F14" w:rsidRDefault="00557905" w:rsidP="006D3F14">
      <w:pPr>
        <w:pStyle w:val="ListParagraph"/>
        <w:numPr>
          <w:ilvl w:val="0"/>
          <w:numId w:val="11"/>
        </w:numPr>
        <w:tabs>
          <w:tab w:val="clear" w:pos="720"/>
        </w:tabs>
        <w:ind w:left="284" w:hanging="284"/>
        <w:jc w:val="both"/>
      </w:pPr>
      <w:r w:rsidRPr="00557905">
        <w:t>Ensured that various appropriate infrastructure elements, including documents, are kept up  to date and are available.</w:t>
      </w:r>
      <w:r w:rsidRPr="006D3F14">
        <w:t>  </w:t>
      </w:r>
    </w:p>
    <w:p w14:paraId="30F05376" w14:textId="77777777" w:rsidR="00557905" w:rsidRPr="00557905" w:rsidRDefault="00557905" w:rsidP="006D3F14">
      <w:pPr>
        <w:ind w:left="720"/>
        <w:jc w:val="both"/>
        <w:rPr>
          <w:lang w:val="en-IN"/>
        </w:rPr>
      </w:pPr>
      <w:r w:rsidRPr="00557905">
        <w:rPr>
          <w:lang w:val="en-IN"/>
        </w:rPr>
        <w:t> </w:t>
      </w:r>
    </w:p>
    <w:p w14:paraId="0EBE9C87" w14:textId="77777777" w:rsidR="00557905" w:rsidRPr="00557905" w:rsidRDefault="00557905" w:rsidP="006D3F14">
      <w:pPr>
        <w:ind w:left="720"/>
        <w:jc w:val="both"/>
        <w:rPr>
          <w:lang w:val="en-IN"/>
        </w:rPr>
      </w:pPr>
      <w:r w:rsidRPr="00557905">
        <w:rPr>
          <w:lang w:val="en-IN"/>
        </w:rPr>
        <w:t> </w:t>
      </w:r>
    </w:p>
    <w:p w14:paraId="4187A589" w14:textId="71A46B83" w:rsidR="00557905" w:rsidRPr="006D3F14" w:rsidRDefault="00557905" w:rsidP="006D3F14">
      <w:pPr>
        <w:jc w:val="both"/>
        <w:rPr>
          <w:b/>
        </w:rPr>
      </w:pPr>
      <w:r w:rsidRPr="006D3F14">
        <w:rPr>
          <w:b/>
        </w:rPr>
        <w:t>Client: Allison Transmission</w:t>
      </w:r>
      <w:r w:rsidRPr="006D3F14">
        <w:rPr>
          <w:b/>
        </w:rPr>
        <w:tab/>
      </w:r>
      <w:r w:rsidRPr="006D3F14">
        <w:rPr>
          <w:b/>
        </w:rPr>
        <w:tab/>
      </w:r>
      <w:r w:rsidRPr="006D3F14">
        <w:rPr>
          <w:b/>
        </w:rPr>
        <w:tab/>
      </w:r>
      <w:r w:rsidRPr="006D3F14">
        <w:rPr>
          <w:b/>
        </w:rPr>
        <w:tab/>
      </w:r>
      <w:r w:rsidRPr="006D3F14">
        <w:rPr>
          <w:b/>
        </w:rPr>
        <w:tab/>
      </w:r>
      <w:r w:rsidR="006D3F14">
        <w:rPr>
          <w:b/>
        </w:rPr>
        <w:tab/>
      </w:r>
      <w:r w:rsidRPr="006D3F14">
        <w:rPr>
          <w:b/>
        </w:rPr>
        <w:t>Nov 2019 – Dec 2020 </w:t>
      </w:r>
    </w:p>
    <w:p w14:paraId="0BE63EFB" w14:textId="77777777" w:rsidR="00557905" w:rsidRPr="006D3F14" w:rsidRDefault="00557905" w:rsidP="006D3F14">
      <w:pPr>
        <w:jc w:val="both"/>
        <w:rPr>
          <w:b/>
        </w:rPr>
      </w:pPr>
      <w:r w:rsidRPr="006D3F14">
        <w:rPr>
          <w:b/>
        </w:rPr>
        <w:t>Role: Salesforce Junior Developer </w:t>
      </w:r>
    </w:p>
    <w:p w14:paraId="0AFC3602" w14:textId="21E818FC" w:rsidR="00557905" w:rsidRPr="006D3F14" w:rsidRDefault="00557905" w:rsidP="006D3F14">
      <w:pPr>
        <w:jc w:val="both"/>
        <w:rPr>
          <w:b/>
        </w:rPr>
      </w:pPr>
      <w:r w:rsidRPr="006D3F14">
        <w:rPr>
          <w:b/>
        </w:rPr>
        <w:t>Responsibilities: </w:t>
      </w:r>
    </w:p>
    <w:p w14:paraId="08B0A387" w14:textId="77777777" w:rsidR="00557905" w:rsidRPr="006D3F14" w:rsidRDefault="00557905" w:rsidP="006D3F14">
      <w:pPr>
        <w:pStyle w:val="ListParagraph"/>
        <w:numPr>
          <w:ilvl w:val="0"/>
          <w:numId w:val="12"/>
        </w:numPr>
        <w:tabs>
          <w:tab w:val="clear" w:pos="720"/>
        </w:tabs>
        <w:ind w:left="284" w:hanging="284"/>
        <w:jc w:val="both"/>
      </w:pPr>
      <w:r w:rsidRPr="00557905">
        <w:lastRenderedPageBreak/>
        <w:t>Collaborated with the client to prioritize their most important requirements and assisted in designing developmental plans to achieve the same.</w:t>
      </w:r>
      <w:r w:rsidRPr="006D3F14">
        <w:t>  </w:t>
      </w:r>
    </w:p>
    <w:p w14:paraId="7B7E1961" w14:textId="77777777" w:rsidR="00557905" w:rsidRPr="006D3F14" w:rsidRDefault="00557905" w:rsidP="006D3F14">
      <w:pPr>
        <w:pStyle w:val="ListParagraph"/>
        <w:numPr>
          <w:ilvl w:val="0"/>
          <w:numId w:val="12"/>
        </w:numPr>
        <w:tabs>
          <w:tab w:val="clear" w:pos="720"/>
        </w:tabs>
        <w:ind w:left="284" w:hanging="284"/>
        <w:jc w:val="both"/>
      </w:pPr>
      <w:r w:rsidRPr="00557905">
        <w:t>Developed data model by adding new custom objects and custom fields.</w:t>
      </w:r>
      <w:r w:rsidRPr="006D3F14">
        <w:t>  </w:t>
      </w:r>
    </w:p>
    <w:p w14:paraId="2FA085F1" w14:textId="77777777" w:rsidR="00557905" w:rsidRPr="006D3F14" w:rsidRDefault="00557905" w:rsidP="006D3F14">
      <w:pPr>
        <w:pStyle w:val="ListParagraph"/>
        <w:numPr>
          <w:ilvl w:val="0"/>
          <w:numId w:val="12"/>
        </w:numPr>
        <w:tabs>
          <w:tab w:val="clear" w:pos="720"/>
        </w:tabs>
        <w:ind w:left="284" w:hanging="284"/>
        <w:jc w:val="both"/>
      </w:pPr>
      <w:r w:rsidRPr="00557905">
        <w:t>Implemented new custom relationship in data model following the best practices and feasibility.</w:t>
      </w:r>
      <w:r w:rsidRPr="006D3F14">
        <w:t>  </w:t>
      </w:r>
    </w:p>
    <w:p w14:paraId="3C3F3103" w14:textId="77777777" w:rsidR="00557905" w:rsidRPr="006D3F14" w:rsidRDefault="00557905" w:rsidP="006D3F14">
      <w:pPr>
        <w:pStyle w:val="ListParagraph"/>
        <w:numPr>
          <w:ilvl w:val="0"/>
          <w:numId w:val="12"/>
        </w:numPr>
        <w:tabs>
          <w:tab w:val="clear" w:pos="720"/>
        </w:tabs>
        <w:ind w:left="284" w:hanging="284"/>
        <w:jc w:val="both"/>
      </w:pPr>
      <w:r w:rsidRPr="00557905">
        <w:t>Worked with process automation tools like process builder, and workflow rules to automate the sales process.</w:t>
      </w:r>
      <w:r w:rsidRPr="006D3F14">
        <w:t>  </w:t>
      </w:r>
    </w:p>
    <w:p w14:paraId="5F481E59" w14:textId="77777777" w:rsidR="00557905" w:rsidRPr="006D3F14" w:rsidRDefault="00557905" w:rsidP="006D3F14">
      <w:pPr>
        <w:pStyle w:val="ListParagraph"/>
        <w:numPr>
          <w:ilvl w:val="0"/>
          <w:numId w:val="12"/>
        </w:numPr>
        <w:tabs>
          <w:tab w:val="clear" w:pos="720"/>
        </w:tabs>
        <w:ind w:left="284" w:hanging="284"/>
        <w:jc w:val="both"/>
      </w:pPr>
      <w:r w:rsidRPr="00557905">
        <w:t>Worked with Task, event and activity object.</w:t>
      </w:r>
      <w:r w:rsidRPr="006D3F14">
        <w:t>  </w:t>
      </w:r>
    </w:p>
    <w:p w14:paraId="6CC12980" w14:textId="77777777" w:rsidR="00557905" w:rsidRPr="006D3F14" w:rsidRDefault="00557905" w:rsidP="006D3F14">
      <w:pPr>
        <w:pStyle w:val="ListParagraph"/>
        <w:numPr>
          <w:ilvl w:val="0"/>
          <w:numId w:val="12"/>
        </w:numPr>
        <w:tabs>
          <w:tab w:val="clear" w:pos="720"/>
        </w:tabs>
        <w:ind w:left="284" w:hanging="284"/>
        <w:jc w:val="both"/>
      </w:pPr>
      <w:r w:rsidRPr="00557905">
        <w:t>Automate event creation through apex and outlook integration to sync events with calendar.</w:t>
      </w:r>
      <w:r w:rsidRPr="006D3F14">
        <w:t>  </w:t>
      </w:r>
    </w:p>
    <w:p w14:paraId="4962064A" w14:textId="77777777" w:rsidR="00557905" w:rsidRPr="006D3F14" w:rsidRDefault="00557905" w:rsidP="006D3F14">
      <w:pPr>
        <w:pStyle w:val="ListParagraph"/>
        <w:numPr>
          <w:ilvl w:val="0"/>
          <w:numId w:val="12"/>
        </w:numPr>
        <w:tabs>
          <w:tab w:val="clear" w:pos="720"/>
        </w:tabs>
        <w:ind w:left="284" w:hanging="284"/>
        <w:jc w:val="both"/>
      </w:pPr>
      <w:r w:rsidRPr="00557905">
        <w:t>Thorough experience in writing Test classes for all Apex classes.</w:t>
      </w:r>
      <w:r w:rsidRPr="006D3F14">
        <w:t>  </w:t>
      </w:r>
    </w:p>
    <w:p w14:paraId="50982936" w14:textId="77777777" w:rsidR="00557905" w:rsidRPr="006D3F14" w:rsidRDefault="00557905" w:rsidP="006D3F14">
      <w:pPr>
        <w:pStyle w:val="ListParagraph"/>
        <w:numPr>
          <w:ilvl w:val="0"/>
          <w:numId w:val="12"/>
        </w:numPr>
        <w:tabs>
          <w:tab w:val="clear" w:pos="720"/>
        </w:tabs>
        <w:ind w:left="284" w:hanging="284"/>
        <w:jc w:val="both"/>
      </w:pPr>
      <w:r w:rsidRPr="00557905">
        <w:t>Detailed documentation of implemented functionalities and requirements.</w:t>
      </w:r>
      <w:r w:rsidRPr="006D3F14">
        <w:t>  </w:t>
      </w:r>
    </w:p>
    <w:p w14:paraId="7871DEC5" w14:textId="77777777" w:rsidR="00557905" w:rsidRPr="006D3F14" w:rsidRDefault="00557905" w:rsidP="006D3F14">
      <w:pPr>
        <w:pStyle w:val="ListParagraph"/>
        <w:numPr>
          <w:ilvl w:val="0"/>
          <w:numId w:val="12"/>
        </w:numPr>
        <w:tabs>
          <w:tab w:val="clear" w:pos="720"/>
        </w:tabs>
        <w:ind w:left="284" w:hanging="284"/>
        <w:jc w:val="both"/>
      </w:pPr>
      <w:r w:rsidRPr="00557905">
        <w:t>Packaging using visual studio code.</w:t>
      </w:r>
      <w:r w:rsidRPr="006D3F14">
        <w:t>  </w:t>
      </w:r>
    </w:p>
    <w:p w14:paraId="437C29D2" w14:textId="77777777" w:rsidR="00557905" w:rsidRPr="006D3F14" w:rsidRDefault="00557905" w:rsidP="006D3F14">
      <w:pPr>
        <w:pStyle w:val="ListParagraph"/>
        <w:numPr>
          <w:ilvl w:val="0"/>
          <w:numId w:val="12"/>
        </w:numPr>
        <w:tabs>
          <w:tab w:val="clear" w:pos="720"/>
        </w:tabs>
        <w:ind w:left="284" w:hanging="284"/>
        <w:jc w:val="both"/>
      </w:pPr>
      <w:r w:rsidRPr="00557905">
        <w:t>Detailed testing of all the functionalities.</w:t>
      </w:r>
      <w:r w:rsidRPr="006D3F14">
        <w:t>  </w:t>
      </w:r>
    </w:p>
    <w:p w14:paraId="0D5D39AE" w14:textId="77777777" w:rsidR="00557905" w:rsidRPr="006D3F14" w:rsidRDefault="00557905" w:rsidP="006D3F14">
      <w:pPr>
        <w:pStyle w:val="ListParagraph"/>
        <w:numPr>
          <w:ilvl w:val="0"/>
          <w:numId w:val="12"/>
        </w:numPr>
        <w:tabs>
          <w:tab w:val="clear" w:pos="720"/>
        </w:tabs>
        <w:ind w:left="284" w:hanging="284"/>
        <w:jc w:val="both"/>
      </w:pPr>
      <w:r w:rsidRPr="00557905">
        <w:t>Worked on building test scenarios, test scripts and test plans.</w:t>
      </w:r>
      <w:r w:rsidRPr="006D3F14">
        <w:t>  </w:t>
      </w:r>
    </w:p>
    <w:p w14:paraId="1A8F04DA" w14:textId="77777777" w:rsidR="000631A0" w:rsidRPr="006D3F14" w:rsidRDefault="000631A0" w:rsidP="006D3F14">
      <w:pPr>
        <w:widowControl w:val="0"/>
        <w:suppressAutoHyphens/>
        <w:autoSpaceDE w:val="0"/>
        <w:autoSpaceDN w:val="0"/>
        <w:adjustRightInd w:val="0"/>
        <w:spacing w:after="200"/>
        <w:jc w:val="both"/>
        <w:rPr>
          <w:rFonts w:asciiTheme="minorHAnsi" w:hAnsiTheme="minorHAnsi" w:cstheme="minorHAnsi"/>
          <w:b/>
          <w:bCs/>
          <w:i/>
          <w:iCs/>
          <w:color w:val="595959" w:themeColor="text1" w:themeTint="A6"/>
          <w:sz w:val="22"/>
          <w:szCs w:val="22"/>
        </w:rPr>
      </w:pPr>
    </w:p>
    <w:p w14:paraId="720EB36F" w14:textId="77777777" w:rsidR="0078679B" w:rsidRPr="00983E09" w:rsidRDefault="0078679B" w:rsidP="006D3F14">
      <w:pPr>
        <w:pStyle w:val="paragraph"/>
        <w:spacing w:before="0" w:beforeAutospacing="0" w:after="0" w:afterAutospacing="0"/>
        <w:jc w:val="both"/>
        <w:textAlignment w:val="baseline"/>
      </w:pPr>
      <w:r w:rsidRPr="00983E09">
        <w:rPr>
          <w:rStyle w:val="normaltextrun"/>
          <w:b/>
          <w:bCs/>
          <w:i/>
          <w:iCs/>
          <w:lang w:val="en-US"/>
        </w:rPr>
        <w:t>EDUCATIONAL BACKGROUND</w:t>
      </w:r>
      <w:r w:rsidRPr="00983E09">
        <w:rPr>
          <w:rStyle w:val="eop"/>
        </w:rPr>
        <w:t> </w:t>
      </w:r>
    </w:p>
    <w:p w14:paraId="3906A82E" w14:textId="77777777" w:rsidR="0078679B" w:rsidRPr="00983E09" w:rsidRDefault="0078679B" w:rsidP="006D3F14">
      <w:pPr>
        <w:pStyle w:val="paragraph"/>
        <w:spacing w:before="0" w:beforeAutospacing="0" w:after="0" w:afterAutospacing="0"/>
        <w:jc w:val="both"/>
        <w:textAlignment w:val="baseline"/>
      </w:pPr>
      <w:r w:rsidRPr="00983E09">
        <w:rPr>
          <w:rStyle w:val="eop"/>
          <w:rFonts w:ascii="Arial" w:hAnsi="Arial" w:cs="Arial"/>
        </w:rPr>
        <w:t> </w:t>
      </w:r>
    </w:p>
    <w:p w14:paraId="3DF410EB" w14:textId="5E1A0B23" w:rsidR="003267A3" w:rsidRPr="006D3F14" w:rsidRDefault="00CD4827" w:rsidP="006D3F14">
      <w:pPr>
        <w:pStyle w:val="ListParagraph"/>
        <w:numPr>
          <w:ilvl w:val="0"/>
          <w:numId w:val="8"/>
        </w:numPr>
        <w:ind w:left="284" w:hanging="284"/>
        <w:jc w:val="both"/>
      </w:pPr>
      <w:r w:rsidRPr="006D3F14">
        <w:t xml:space="preserve">Master </w:t>
      </w:r>
      <w:r w:rsidR="00542851" w:rsidRPr="006D3F14">
        <w:t>of</w:t>
      </w:r>
      <w:r w:rsidRPr="006D3F14">
        <w:t xml:space="preserve"> Technology</w:t>
      </w:r>
      <w:r w:rsidR="00542851" w:rsidRPr="006D3F14">
        <w:t xml:space="preserve"> </w:t>
      </w:r>
      <w:r w:rsidRPr="006D3F14">
        <w:t>(Artificial Intelligence</w:t>
      </w:r>
      <w:r w:rsidR="00542851" w:rsidRPr="006D3F14">
        <w:t xml:space="preserve"> &amp; Machine Learning)</w:t>
      </w:r>
    </w:p>
    <w:p w14:paraId="5BBF2B0D" w14:textId="42E14A91" w:rsidR="003267A3" w:rsidRPr="006D3F14" w:rsidRDefault="00542851" w:rsidP="006D3F14">
      <w:pPr>
        <w:pStyle w:val="ListParagraph"/>
        <w:numPr>
          <w:ilvl w:val="0"/>
          <w:numId w:val="8"/>
        </w:numPr>
        <w:ind w:left="284" w:hanging="284"/>
        <w:jc w:val="both"/>
      </w:pPr>
      <w:r w:rsidRPr="006D3F14">
        <w:t xml:space="preserve">Bachelor’s in technology </w:t>
      </w:r>
      <w:r w:rsidR="00CD4827" w:rsidRPr="006D3F14">
        <w:t>(CSE)  </w:t>
      </w:r>
    </w:p>
    <w:p w14:paraId="08FE82EA" w14:textId="69512BD8" w:rsidR="0078679B" w:rsidRPr="00983E09" w:rsidRDefault="0078679B" w:rsidP="006D3F14">
      <w:pPr>
        <w:pStyle w:val="ListParagraph"/>
        <w:ind w:left="284"/>
        <w:jc w:val="both"/>
        <w:rPr>
          <w:color w:val="000000"/>
        </w:rPr>
      </w:pPr>
    </w:p>
    <w:sectPr w:rsidR="0078679B" w:rsidRPr="00983E09" w:rsidSect="0038102F">
      <w:headerReference w:type="default" r:id="rId8"/>
      <w:footerReference w:type="default" r:id="rId9"/>
      <w:pgSz w:w="12240" w:h="15840"/>
      <w:pgMar w:top="1440" w:right="1440" w:bottom="432"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DE2C28" w14:textId="77777777" w:rsidR="0083404D" w:rsidRDefault="0083404D" w:rsidP="00443F13">
      <w:r>
        <w:separator/>
      </w:r>
    </w:p>
  </w:endnote>
  <w:endnote w:type="continuationSeparator" w:id="0">
    <w:p w14:paraId="5EF29B08" w14:textId="77777777" w:rsidR="0083404D" w:rsidRDefault="0083404D" w:rsidP="0044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AE9B6" w14:textId="77777777" w:rsidR="008B49EE" w:rsidRPr="00B91141" w:rsidRDefault="008B49EE" w:rsidP="008B49EE">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w:t>
    </w:r>
  </w:p>
  <w:p w14:paraId="2B14A6D6" w14:textId="0BF1CE0E" w:rsidR="008B49EE" w:rsidRPr="00473E5D" w:rsidRDefault="008B49EE" w:rsidP="008B49EE">
    <w:pPr>
      <w:tabs>
        <w:tab w:val="center" w:pos="4320"/>
        <w:tab w:val="right" w:pos="8640"/>
      </w:tabs>
      <w:jc w:val="center"/>
      <w:rPr>
        <w:szCs w:val="20"/>
      </w:rPr>
    </w:pPr>
    <w:hyperlink r:id="rId1" w:history="1">
      <w:r w:rsidRPr="00263073">
        <w:rPr>
          <w:rStyle w:val="Hyperlink"/>
        </w:rPr>
        <w:t>www.gyansys.com</w:t>
      </w:r>
    </w:hyperlink>
    <w:r>
      <w:t xml:space="preserve">                                                                                                 </w:t>
    </w:r>
    <w:r>
      <w:rPr>
        <w:rFonts w:ascii="Century Schoolbook" w:hAnsi="Century Schoolbook"/>
        <w:color w:val="17365D"/>
        <w:sz w:val="18"/>
        <w:szCs w:val="18"/>
      </w:rPr>
      <w:t>Pa</w:t>
    </w:r>
    <w:r w:rsidRPr="00C46CAA">
      <w:rPr>
        <w:rFonts w:ascii="Century Schoolbook" w:hAnsi="Century Schoolbook"/>
        <w:color w:val="17365D"/>
        <w:sz w:val="18"/>
        <w:szCs w:val="18"/>
      </w:rPr>
      <w:t xml:space="preserve">ge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PAGE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r w:rsidRPr="00C46CAA">
      <w:rPr>
        <w:rFonts w:ascii="Century Schoolbook" w:hAnsi="Century Schoolbook"/>
        <w:color w:val="17365D"/>
        <w:sz w:val="18"/>
        <w:szCs w:val="18"/>
      </w:rPr>
      <w:t xml:space="preserve"> of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NUMPAGES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p>
  <w:p w14:paraId="525130AA" w14:textId="77777777" w:rsidR="0038102F" w:rsidRPr="008B49EE" w:rsidRDefault="0038102F" w:rsidP="008B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8CC41E" w14:textId="77777777" w:rsidR="0083404D" w:rsidRDefault="0083404D" w:rsidP="00443F13">
      <w:r>
        <w:separator/>
      </w:r>
    </w:p>
  </w:footnote>
  <w:footnote w:type="continuationSeparator" w:id="0">
    <w:p w14:paraId="1495394B" w14:textId="77777777" w:rsidR="0083404D" w:rsidRDefault="0083404D" w:rsidP="00443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305B5" w14:textId="3A9085BF" w:rsidR="00F30F72" w:rsidRPr="006D3F14" w:rsidRDefault="007F7031" w:rsidP="006D3F14">
    <w:pPr>
      <w:shd w:val="clear" w:color="auto" w:fill="FFFFFF"/>
      <w:jc w:val="right"/>
      <w:textAlignment w:val="baseline"/>
      <w:rPr>
        <w:rFonts w:ascii="Segoe UI" w:hAnsi="Segoe UI" w:cs="Segoe UI"/>
        <w:color w:val="424242"/>
      </w:rPr>
    </w:pPr>
    <w:r w:rsidRPr="006D3F14">
      <w:rPr>
        <w:rFonts w:ascii="Garamond" w:hAnsi="Garamond"/>
        <w:b/>
        <w:sz w:val="36"/>
        <w:szCs w:val="36"/>
        <w:lang w:val="en-IN"/>
      </w:rPr>
      <w:drawing>
        <wp:anchor distT="0" distB="0" distL="114300" distR="114300" simplePos="0" relativeHeight="251659264" behindDoc="0" locked="0" layoutInCell="1" allowOverlap="1" wp14:anchorId="746E0C6D" wp14:editId="3CDF9780">
          <wp:simplePos x="0" y="0"/>
          <wp:positionH relativeFrom="margin">
            <wp:posOffset>0</wp:posOffset>
          </wp:positionH>
          <wp:positionV relativeFrom="paragraph">
            <wp:posOffset>0</wp:posOffset>
          </wp:positionV>
          <wp:extent cx="2260600" cy="482600"/>
          <wp:effectExtent l="0" t="0" r="6350" b="0"/>
          <wp:wrapNone/>
          <wp:docPr id="149735880" name="Picture 14973588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4827" w:rsidRPr="006D3F14">
      <w:rPr>
        <w:rFonts w:ascii="Garamond" w:hAnsi="Garamond"/>
        <w:b/>
        <w:sz w:val="36"/>
        <w:szCs w:val="36"/>
        <w:lang w:val="en-IN"/>
      </w:rPr>
      <w:t>ISHAAN SINGH</w:t>
    </w:r>
  </w:p>
  <w:p w14:paraId="6C434755" w14:textId="6155FB24" w:rsidR="00143F83" w:rsidRPr="006D3F14" w:rsidRDefault="00CD4827" w:rsidP="006D3F14">
    <w:pPr>
      <w:jc w:val="right"/>
      <w:rPr>
        <w:rFonts w:eastAsia="MS Mincho"/>
        <w:sz w:val="28"/>
        <w:szCs w:val="28"/>
        <w:lang w:eastAsia="ja-JP"/>
      </w:rPr>
    </w:pPr>
    <w:r w:rsidRPr="006D3F14">
      <w:rPr>
        <w:rFonts w:eastAsia="MS Mincho"/>
        <w:sz w:val="28"/>
        <w:szCs w:val="28"/>
        <w:lang w:eastAsia="ja-JP"/>
      </w:rPr>
      <w:t xml:space="preserve">Senior </w:t>
    </w:r>
    <w:r w:rsidR="00557905" w:rsidRPr="006D3F14">
      <w:rPr>
        <w:rFonts w:eastAsia="MS Mincho"/>
        <w:sz w:val="28"/>
        <w:szCs w:val="28"/>
        <w:lang w:eastAsia="ja-JP"/>
      </w:rPr>
      <w:t xml:space="preserve">Salesforce </w:t>
    </w:r>
    <w:r w:rsidRPr="006D3F14">
      <w:rPr>
        <w:rFonts w:eastAsia="MS Mincho"/>
        <w:sz w:val="28"/>
        <w:szCs w:val="28"/>
        <w:lang w:eastAsia="ja-JP"/>
      </w:rPr>
      <w:t>Consultant</w:t>
    </w:r>
  </w:p>
  <w:p w14:paraId="6C146E3B" w14:textId="77777777" w:rsidR="00B91141" w:rsidRPr="00B91141" w:rsidRDefault="00B91141" w:rsidP="00E2546E">
    <w:pPr>
      <w:tabs>
        <w:tab w:val="left" w:pos="3510"/>
      </w:tabs>
      <w:jc w:val="cente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__________________________________________________________________</w:t>
    </w:r>
  </w:p>
  <w:p w14:paraId="66D5AC11" w14:textId="77777777" w:rsidR="00B91141" w:rsidRDefault="00B91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900"/>
        </w:tabs>
        <w:ind w:left="900" w:hanging="360"/>
      </w:pPr>
      <w:rPr>
        <w:rFonts w:ascii="Symbol" w:hAnsi="Symbol"/>
      </w:rPr>
    </w:lvl>
  </w:abstractNum>
  <w:abstractNum w:abstractNumId="3" w15:restartNumberingAfterBreak="0">
    <w:nsid w:val="017056C0"/>
    <w:multiLevelType w:val="hybridMultilevel"/>
    <w:tmpl w:val="6BF28DD4"/>
    <w:lvl w:ilvl="0" w:tplc="04090001">
      <w:start w:val="1"/>
      <w:numFmt w:val="bullet"/>
      <w:lvlText w:val=""/>
      <w:lvlJc w:val="left"/>
      <w:pPr>
        <w:tabs>
          <w:tab w:val="num" w:pos="-180"/>
        </w:tabs>
        <w:ind w:left="-180" w:hanging="360"/>
      </w:pPr>
      <w:rPr>
        <w:rFonts w:ascii="Symbol" w:hAnsi="Symbol" w:hint="default"/>
      </w:rPr>
    </w:lvl>
    <w:lvl w:ilvl="1" w:tplc="0409000B">
      <w:start w:val="1"/>
      <w:numFmt w:val="bullet"/>
      <w:pStyle w:val="Bullet2"/>
      <w:lvlText w:val=""/>
      <w:lvlJc w:val="left"/>
      <w:pPr>
        <w:tabs>
          <w:tab w:val="num" w:pos="540"/>
        </w:tabs>
        <w:ind w:left="540" w:hanging="360"/>
      </w:pPr>
      <w:rPr>
        <w:rFonts w:ascii="Wingdings" w:hAnsi="Wingdings"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4" w15:restartNumberingAfterBreak="0">
    <w:nsid w:val="1BE675A5"/>
    <w:multiLevelType w:val="hybridMultilevel"/>
    <w:tmpl w:val="77A6A24A"/>
    <w:lvl w:ilvl="0" w:tplc="0DEEA332">
      <w:start w:val="1"/>
      <w:numFmt w:val="bullet"/>
      <w:lvlRestart w:val="0"/>
      <w:pStyle w:val="NGABullet1"/>
      <w:lvlText w:val="●"/>
      <w:lvlJc w:val="left"/>
      <w:pPr>
        <w:tabs>
          <w:tab w:val="num" w:pos="360"/>
        </w:tabs>
        <w:ind w:left="360" w:hanging="173"/>
      </w:pPr>
      <w:rPr>
        <w:rFonts w:ascii="Times New Roman" w:hAnsi="Times New Roman" w:cs="Times New Roman" w:hint="default"/>
        <w:color w:val="4E006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5FF5847"/>
    <w:multiLevelType w:val="multilevel"/>
    <w:tmpl w:val="EF32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244540"/>
    <w:multiLevelType w:val="hybridMultilevel"/>
    <w:tmpl w:val="C2B42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0B08DE"/>
    <w:multiLevelType w:val="multilevel"/>
    <w:tmpl w:val="A4B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D5373F"/>
    <w:multiLevelType w:val="hybridMultilevel"/>
    <w:tmpl w:val="513E4686"/>
    <w:lvl w:ilvl="0" w:tplc="095C7098">
      <w:start w:val="1"/>
      <w:numFmt w:val="bullet"/>
      <w:pStyle w:val="Skills"/>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0F5985"/>
    <w:multiLevelType w:val="multilevel"/>
    <w:tmpl w:val="2F46139A"/>
    <w:lvl w:ilvl="0">
      <w:start w:val="1"/>
      <w:numFmt w:val="bullet"/>
      <w:pStyle w:val="TableText8Bullet1Single"/>
      <w:lvlText w:val=""/>
      <w:lvlJc w:val="left"/>
      <w:pPr>
        <w:tabs>
          <w:tab w:val="num" w:pos="360"/>
        </w:tabs>
        <w:ind w:left="360" w:hanging="360"/>
      </w:pPr>
      <w:rPr>
        <w:rFonts w:ascii="Symbol" w:hAnsi="Symbol" w:hint="default"/>
        <w:color w:val="00637A"/>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15:restartNumberingAfterBreak="0">
    <w:nsid w:val="5A844442"/>
    <w:multiLevelType w:val="hybridMultilevel"/>
    <w:tmpl w:val="4E4E5B5A"/>
    <w:lvl w:ilvl="0" w:tplc="E77E760C">
      <w:start w:val="1"/>
      <w:numFmt w:val="bullet"/>
      <w:pStyle w:val="bullet"/>
      <w:lvlText w:val=""/>
      <w:lvlJc w:val="left"/>
      <w:pPr>
        <w:tabs>
          <w:tab w:val="num" w:pos="360"/>
        </w:tabs>
        <w:ind w:left="360" w:hanging="360"/>
      </w:pPr>
      <w:rPr>
        <w:rFonts w:ascii="Wingdings" w:hAnsi="Wingdings" w:hint="default"/>
        <w:sz w:val="20"/>
        <w:szCs w:val="20"/>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D721FCA"/>
    <w:multiLevelType w:val="multilevel"/>
    <w:tmpl w:val="734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B704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4" w15:restartNumberingAfterBreak="0">
    <w:nsid w:val="75982B5E"/>
    <w:multiLevelType w:val="multilevel"/>
    <w:tmpl w:val="C372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3362456">
    <w:abstractNumId w:val="12"/>
  </w:num>
  <w:num w:numId="2" w16cid:durableId="215437654">
    <w:abstractNumId w:val="4"/>
  </w:num>
  <w:num w:numId="3" w16cid:durableId="911737060">
    <w:abstractNumId w:val="3"/>
  </w:num>
  <w:num w:numId="4" w16cid:durableId="1480002429">
    <w:abstractNumId w:val="9"/>
  </w:num>
  <w:num w:numId="5" w16cid:durableId="1260333708">
    <w:abstractNumId w:val="13"/>
  </w:num>
  <w:num w:numId="6" w16cid:durableId="560139201">
    <w:abstractNumId w:val="8"/>
  </w:num>
  <w:num w:numId="7" w16cid:durableId="2132287045">
    <w:abstractNumId w:val="10"/>
  </w:num>
  <w:num w:numId="8" w16cid:durableId="1996299883">
    <w:abstractNumId w:val="6"/>
  </w:num>
  <w:num w:numId="9" w16cid:durableId="845175734">
    <w:abstractNumId w:val="11"/>
  </w:num>
  <w:num w:numId="10" w16cid:durableId="859054120">
    <w:abstractNumId w:val="14"/>
  </w:num>
  <w:num w:numId="11" w16cid:durableId="162934237">
    <w:abstractNumId w:val="5"/>
  </w:num>
  <w:num w:numId="12" w16cid:durableId="1609503913">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A"/>
    <w:rsid w:val="00000D03"/>
    <w:rsid w:val="00003527"/>
    <w:rsid w:val="00003A4C"/>
    <w:rsid w:val="00005099"/>
    <w:rsid w:val="00006A51"/>
    <w:rsid w:val="00014797"/>
    <w:rsid w:val="00016158"/>
    <w:rsid w:val="00023084"/>
    <w:rsid w:val="00024AD3"/>
    <w:rsid w:val="00025060"/>
    <w:rsid w:val="000266B6"/>
    <w:rsid w:val="0003210E"/>
    <w:rsid w:val="00032E77"/>
    <w:rsid w:val="00035049"/>
    <w:rsid w:val="000428A7"/>
    <w:rsid w:val="00042A2E"/>
    <w:rsid w:val="00043D73"/>
    <w:rsid w:val="0004524C"/>
    <w:rsid w:val="000528F8"/>
    <w:rsid w:val="00053F9C"/>
    <w:rsid w:val="00055A4B"/>
    <w:rsid w:val="00057B2F"/>
    <w:rsid w:val="000631A0"/>
    <w:rsid w:val="00072E5A"/>
    <w:rsid w:val="000941FA"/>
    <w:rsid w:val="000A3E64"/>
    <w:rsid w:val="000B11F4"/>
    <w:rsid w:val="000B4C23"/>
    <w:rsid w:val="000B7177"/>
    <w:rsid w:val="000C1070"/>
    <w:rsid w:val="000C6BE8"/>
    <w:rsid w:val="000D0EBE"/>
    <w:rsid w:val="000D2A3E"/>
    <w:rsid w:val="000D43C0"/>
    <w:rsid w:val="000E0183"/>
    <w:rsid w:val="000E02C7"/>
    <w:rsid w:val="000F349C"/>
    <w:rsid w:val="000F40C0"/>
    <w:rsid w:val="000F6D71"/>
    <w:rsid w:val="000F7CBC"/>
    <w:rsid w:val="00101342"/>
    <w:rsid w:val="00102078"/>
    <w:rsid w:val="00106A35"/>
    <w:rsid w:val="00113DBE"/>
    <w:rsid w:val="00116F13"/>
    <w:rsid w:val="0012431E"/>
    <w:rsid w:val="00133D88"/>
    <w:rsid w:val="00134337"/>
    <w:rsid w:val="00135E21"/>
    <w:rsid w:val="00137930"/>
    <w:rsid w:val="00140085"/>
    <w:rsid w:val="00143F83"/>
    <w:rsid w:val="00147755"/>
    <w:rsid w:val="00150630"/>
    <w:rsid w:val="00150870"/>
    <w:rsid w:val="001508C8"/>
    <w:rsid w:val="001530A0"/>
    <w:rsid w:val="00153756"/>
    <w:rsid w:val="0015706F"/>
    <w:rsid w:val="00164DD3"/>
    <w:rsid w:val="00170150"/>
    <w:rsid w:val="00177AC6"/>
    <w:rsid w:val="00182DB8"/>
    <w:rsid w:val="00191ECE"/>
    <w:rsid w:val="00192DAA"/>
    <w:rsid w:val="0019310F"/>
    <w:rsid w:val="00194A0C"/>
    <w:rsid w:val="001A4871"/>
    <w:rsid w:val="001A7036"/>
    <w:rsid w:val="001B1383"/>
    <w:rsid w:val="001B24BE"/>
    <w:rsid w:val="001B685F"/>
    <w:rsid w:val="001B7FF0"/>
    <w:rsid w:val="001D0523"/>
    <w:rsid w:val="001D30FC"/>
    <w:rsid w:val="001D3E38"/>
    <w:rsid w:val="001D6D11"/>
    <w:rsid w:val="001E376A"/>
    <w:rsid w:val="001E4236"/>
    <w:rsid w:val="001E4D6D"/>
    <w:rsid w:val="001E5641"/>
    <w:rsid w:val="001E6D25"/>
    <w:rsid w:val="001F1B7D"/>
    <w:rsid w:val="001F6E8D"/>
    <w:rsid w:val="001F7FA8"/>
    <w:rsid w:val="00202EB1"/>
    <w:rsid w:val="00204412"/>
    <w:rsid w:val="00215DA6"/>
    <w:rsid w:val="00216E98"/>
    <w:rsid w:val="00223EC6"/>
    <w:rsid w:val="0022459D"/>
    <w:rsid w:val="002279D8"/>
    <w:rsid w:val="0023178C"/>
    <w:rsid w:val="0023550C"/>
    <w:rsid w:val="00236024"/>
    <w:rsid w:val="00237AC4"/>
    <w:rsid w:val="00240B94"/>
    <w:rsid w:val="00243D44"/>
    <w:rsid w:val="00244507"/>
    <w:rsid w:val="002462A4"/>
    <w:rsid w:val="00250354"/>
    <w:rsid w:val="00250885"/>
    <w:rsid w:val="00252874"/>
    <w:rsid w:val="00252A79"/>
    <w:rsid w:val="0025406D"/>
    <w:rsid w:val="00256187"/>
    <w:rsid w:val="00260E6D"/>
    <w:rsid w:val="00263365"/>
    <w:rsid w:val="00267339"/>
    <w:rsid w:val="00277508"/>
    <w:rsid w:val="00280F17"/>
    <w:rsid w:val="002847AC"/>
    <w:rsid w:val="00284847"/>
    <w:rsid w:val="00285093"/>
    <w:rsid w:val="002A2A65"/>
    <w:rsid w:val="002A36E6"/>
    <w:rsid w:val="002B0E46"/>
    <w:rsid w:val="002B23B9"/>
    <w:rsid w:val="002B35F3"/>
    <w:rsid w:val="002B3930"/>
    <w:rsid w:val="002B4DFC"/>
    <w:rsid w:val="002B5286"/>
    <w:rsid w:val="002B57E4"/>
    <w:rsid w:val="002B5D38"/>
    <w:rsid w:val="002B6877"/>
    <w:rsid w:val="002C045F"/>
    <w:rsid w:val="002C362E"/>
    <w:rsid w:val="002C41BA"/>
    <w:rsid w:val="002C7E69"/>
    <w:rsid w:val="002D032F"/>
    <w:rsid w:val="002D2396"/>
    <w:rsid w:val="002D56A1"/>
    <w:rsid w:val="002D6B94"/>
    <w:rsid w:val="002D6EC7"/>
    <w:rsid w:val="002D7201"/>
    <w:rsid w:val="002E0750"/>
    <w:rsid w:val="002E3FFA"/>
    <w:rsid w:val="002E410D"/>
    <w:rsid w:val="002E74DB"/>
    <w:rsid w:val="002E76D0"/>
    <w:rsid w:val="002E7785"/>
    <w:rsid w:val="002F605B"/>
    <w:rsid w:val="002F6DB4"/>
    <w:rsid w:val="002F6FB8"/>
    <w:rsid w:val="0030160E"/>
    <w:rsid w:val="00306003"/>
    <w:rsid w:val="00307FE0"/>
    <w:rsid w:val="00312082"/>
    <w:rsid w:val="003215BD"/>
    <w:rsid w:val="00322281"/>
    <w:rsid w:val="003267A3"/>
    <w:rsid w:val="00327E63"/>
    <w:rsid w:val="00332519"/>
    <w:rsid w:val="003406AF"/>
    <w:rsid w:val="00346984"/>
    <w:rsid w:val="00353DB8"/>
    <w:rsid w:val="003541CA"/>
    <w:rsid w:val="00354F8C"/>
    <w:rsid w:val="00356489"/>
    <w:rsid w:val="00360B10"/>
    <w:rsid w:val="00362C6E"/>
    <w:rsid w:val="0036703E"/>
    <w:rsid w:val="00370202"/>
    <w:rsid w:val="00371D55"/>
    <w:rsid w:val="003758B2"/>
    <w:rsid w:val="00377899"/>
    <w:rsid w:val="003802F4"/>
    <w:rsid w:val="0038102F"/>
    <w:rsid w:val="00381965"/>
    <w:rsid w:val="00383C89"/>
    <w:rsid w:val="00390522"/>
    <w:rsid w:val="00390680"/>
    <w:rsid w:val="00392342"/>
    <w:rsid w:val="00393114"/>
    <w:rsid w:val="00393EDE"/>
    <w:rsid w:val="00395948"/>
    <w:rsid w:val="003A12EE"/>
    <w:rsid w:val="003A40E4"/>
    <w:rsid w:val="003A53DB"/>
    <w:rsid w:val="003A66E4"/>
    <w:rsid w:val="003C07C3"/>
    <w:rsid w:val="003C6636"/>
    <w:rsid w:val="003D6EA5"/>
    <w:rsid w:val="003E6B57"/>
    <w:rsid w:val="003F3CC2"/>
    <w:rsid w:val="003F5F39"/>
    <w:rsid w:val="00401F57"/>
    <w:rsid w:val="00402E7B"/>
    <w:rsid w:val="00403B23"/>
    <w:rsid w:val="004115E4"/>
    <w:rsid w:val="00422115"/>
    <w:rsid w:val="00436C23"/>
    <w:rsid w:val="004426D0"/>
    <w:rsid w:val="00443ABC"/>
    <w:rsid w:val="00443F13"/>
    <w:rsid w:val="004463E8"/>
    <w:rsid w:val="00447973"/>
    <w:rsid w:val="004504C4"/>
    <w:rsid w:val="00461501"/>
    <w:rsid w:val="00462DA7"/>
    <w:rsid w:val="0046377E"/>
    <w:rsid w:val="004669A1"/>
    <w:rsid w:val="00471D95"/>
    <w:rsid w:val="00471E3A"/>
    <w:rsid w:val="00471FCB"/>
    <w:rsid w:val="004748E1"/>
    <w:rsid w:val="004848D9"/>
    <w:rsid w:val="0048507E"/>
    <w:rsid w:val="004850AB"/>
    <w:rsid w:val="00485CAF"/>
    <w:rsid w:val="00486B6A"/>
    <w:rsid w:val="004A6BA4"/>
    <w:rsid w:val="004A7324"/>
    <w:rsid w:val="004B152E"/>
    <w:rsid w:val="004B1ADE"/>
    <w:rsid w:val="004B77EB"/>
    <w:rsid w:val="004B77FD"/>
    <w:rsid w:val="004C07FB"/>
    <w:rsid w:val="004C1AA6"/>
    <w:rsid w:val="004C3EEB"/>
    <w:rsid w:val="004C5AB5"/>
    <w:rsid w:val="004C6FBF"/>
    <w:rsid w:val="004D2E91"/>
    <w:rsid w:val="004D3037"/>
    <w:rsid w:val="004D35A1"/>
    <w:rsid w:val="004D3EAD"/>
    <w:rsid w:val="004E54E8"/>
    <w:rsid w:val="004E594A"/>
    <w:rsid w:val="004E7EA2"/>
    <w:rsid w:val="004F574F"/>
    <w:rsid w:val="004F58DB"/>
    <w:rsid w:val="00501C71"/>
    <w:rsid w:val="00501F3F"/>
    <w:rsid w:val="005038F0"/>
    <w:rsid w:val="005106ED"/>
    <w:rsid w:val="0051104D"/>
    <w:rsid w:val="00516AFA"/>
    <w:rsid w:val="00517089"/>
    <w:rsid w:val="00524649"/>
    <w:rsid w:val="00532E85"/>
    <w:rsid w:val="0053565D"/>
    <w:rsid w:val="005417B6"/>
    <w:rsid w:val="00542851"/>
    <w:rsid w:val="00544121"/>
    <w:rsid w:val="005446D0"/>
    <w:rsid w:val="00547191"/>
    <w:rsid w:val="005504B3"/>
    <w:rsid w:val="0055367D"/>
    <w:rsid w:val="00557905"/>
    <w:rsid w:val="0056018D"/>
    <w:rsid w:val="00560547"/>
    <w:rsid w:val="005639C7"/>
    <w:rsid w:val="00573933"/>
    <w:rsid w:val="00575518"/>
    <w:rsid w:val="005810C7"/>
    <w:rsid w:val="0058389E"/>
    <w:rsid w:val="00585B19"/>
    <w:rsid w:val="00586035"/>
    <w:rsid w:val="005902C1"/>
    <w:rsid w:val="0059031B"/>
    <w:rsid w:val="0059189F"/>
    <w:rsid w:val="00594616"/>
    <w:rsid w:val="005965D6"/>
    <w:rsid w:val="00596F9E"/>
    <w:rsid w:val="005A00A3"/>
    <w:rsid w:val="005A1AA2"/>
    <w:rsid w:val="005A40F5"/>
    <w:rsid w:val="005A67BB"/>
    <w:rsid w:val="005A6F05"/>
    <w:rsid w:val="005B302E"/>
    <w:rsid w:val="005B3BB8"/>
    <w:rsid w:val="005B4574"/>
    <w:rsid w:val="005C0FB0"/>
    <w:rsid w:val="005C10D4"/>
    <w:rsid w:val="005C22E0"/>
    <w:rsid w:val="005C726F"/>
    <w:rsid w:val="005D092E"/>
    <w:rsid w:val="005D4212"/>
    <w:rsid w:val="005D64BD"/>
    <w:rsid w:val="005E037D"/>
    <w:rsid w:val="005E5B2D"/>
    <w:rsid w:val="005E6816"/>
    <w:rsid w:val="005E6C44"/>
    <w:rsid w:val="005F09CE"/>
    <w:rsid w:val="005F19AD"/>
    <w:rsid w:val="005F547B"/>
    <w:rsid w:val="005F70A8"/>
    <w:rsid w:val="00606C2B"/>
    <w:rsid w:val="00612149"/>
    <w:rsid w:val="00613A5A"/>
    <w:rsid w:val="0061462D"/>
    <w:rsid w:val="00622934"/>
    <w:rsid w:val="00623E86"/>
    <w:rsid w:val="00625111"/>
    <w:rsid w:val="00626088"/>
    <w:rsid w:val="006274A2"/>
    <w:rsid w:val="00631554"/>
    <w:rsid w:val="00633916"/>
    <w:rsid w:val="00634BCC"/>
    <w:rsid w:val="00635D75"/>
    <w:rsid w:val="00636BAB"/>
    <w:rsid w:val="00647EB2"/>
    <w:rsid w:val="00653921"/>
    <w:rsid w:val="0065471F"/>
    <w:rsid w:val="0065503F"/>
    <w:rsid w:val="00671BE1"/>
    <w:rsid w:val="00676FA3"/>
    <w:rsid w:val="00680803"/>
    <w:rsid w:val="00684E4F"/>
    <w:rsid w:val="0068594B"/>
    <w:rsid w:val="00685AF8"/>
    <w:rsid w:val="006871FE"/>
    <w:rsid w:val="006967AB"/>
    <w:rsid w:val="006A40F0"/>
    <w:rsid w:val="006A5156"/>
    <w:rsid w:val="006A6BBD"/>
    <w:rsid w:val="006A733F"/>
    <w:rsid w:val="006C01AA"/>
    <w:rsid w:val="006C04F4"/>
    <w:rsid w:val="006D0134"/>
    <w:rsid w:val="006D2D97"/>
    <w:rsid w:val="006D3694"/>
    <w:rsid w:val="006D3F14"/>
    <w:rsid w:val="006D4140"/>
    <w:rsid w:val="006E00E1"/>
    <w:rsid w:val="006E44B2"/>
    <w:rsid w:val="006E5AF9"/>
    <w:rsid w:val="006F07C1"/>
    <w:rsid w:val="006F1D4E"/>
    <w:rsid w:val="006F2268"/>
    <w:rsid w:val="006F7536"/>
    <w:rsid w:val="007075E6"/>
    <w:rsid w:val="0070766B"/>
    <w:rsid w:val="00710804"/>
    <w:rsid w:val="00712613"/>
    <w:rsid w:val="00724D14"/>
    <w:rsid w:val="00726527"/>
    <w:rsid w:val="007275AF"/>
    <w:rsid w:val="00727E2B"/>
    <w:rsid w:val="00740643"/>
    <w:rsid w:val="00747933"/>
    <w:rsid w:val="00750B66"/>
    <w:rsid w:val="007510F2"/>
    <w:rsid w:val="00751EB1"/>
    <w:rsid w:val="00756BAD"/>
    <w:rsid w:val="00757BF4"/>
    <w:rsid w:val="0076010E"/>
    <w:rsid w:val="007625AA"/>
    <w:rsid w:val="0076357F"/>
    <w:rsid w:val="00763DB8"/>
    <w:rsid w:val="00764457"/>
    <w:rsid w:val="007667C6"/>
    <w:rsid w:val="007754B2"/>
    <w:rsid w:val="00780931"/>
    <w:rsid w:val="00784710"/>
    <w:rsid w:val="0078679B"/>
    <w:rsid w:val="00790816"/>
    <w:rsid w:val="00793BE8"/>
    <w:rsid w:val="007955E4"/>
    <w:rsid w:val="007A0348"/>
    <w:rsid w:val="007A16F2"/>
    <w:rsid w:val="007A4F68"/>
    <w:rsid w:val="007A733A"/>
    <w:rsid w:val="007A7C37"/>
    <w:rsid w:val="007B46B4"/>
    <w:rsid w:val="007B6BCB"/>
    <w:rsid w:val="007C3054"/>
    <w:rsid w:val="007C45DE"/>
    <w:rsid w:val="007D01D5"/>
    <w:rsid w:val="007D1301"/>
    <w:rsid w:val="007D28D1"/>
    <w:rsid w:val="007D3073"/>
    <w:rsid w:val="007D4BEA"/>
    <w:rsid w:val="007D7A3A"/>
    <w:rsid w:val="007E22A9"/>
    <w:rsid w:val="007E3C67"/>
    <w:rsid w:val="007E6544"/>
    <w:rsid w:val="007E668B"/>
    <w:rsid w:val="007F04E4"/>
    <w:rsid w:val="007F23E6"/>
    <w:rsid w:val="007F34FD"/>
    <w:rsid w:val="007F7031"/>
    <w:rsid w:val="00804F36"/>
    <w:rsid w:val="00807EAF"/>
    <w:rsid w:val="00823864"/>
    <w:rsid w:val="008278FE"/>
    <w:rsid w:val="0083404D"/>
    <w:rsid w:val="00835C10"/>
    <w:rsid w:val="008365C2"/>
    <w:rsid w:val="00837127"/>
    <w:rsid w:val="00837A4B"/>
    <w:rsid w:val="008448DD"/>
    <w:rsid w:val="00851A1C"/>
    <w:rsid w:val="00852572"/>
    <w:rsid w:val="0085745E"/>
    <w:rsid w:val="008616AB"/>
    <w:rsid w:val="00865624"/>
    <w:rsid w:val="008701ED"/>
    <w:rsid w:val="00871FF2"/>
    <w:rsid w:val="008748CF"/>
    <w:rsid w:val="00874E4D"/>
    <w:rsid w:val="0088389E"/>
    <w:rsid w:val="00895BCD"/>
    <w:rsid w:val="00896B08"/>
    <w:rsid w:val="008A07EF"/>
    <w:rsid w:val="008A1A2D"/>
    <w:rsid w:val="008A52F8"/>
    <w:rsid w:val="008B3106"/>
    <w:rsid w:val="008B49EE"/>
    <w:rsid w:val="008B5886"/>
    <w:rsid w:val="008C3DC1"/>
    <w:rsid w:val="008C5F04"/>
    <w:rsid w:val="008D5D39"/>
    <w:rsid w:val="008D6BA6"/>
    <w:rsid w:val="008E0F5A"/>
    <w:rsid w:val="008E1551"/>
    <w:rsid w:val="008E18B9"/>
    <w:rsid w:val="008E4D5D"/>
    <w:rsid w:val="008F714B"/>
    <w:rsid w:val="008F7D28"/>
    <w:rsid w:val="009004B8"/>
    <w:rsid w:val="009071BC"/>
    <w:rsid w:val="009118A1"/>
    <w:rsid w:val="0091420D"/>
    <w:rsid w:val="0091472A"/>
    <w:rsid w:val="00916B40"/>
    <w:rsid w:val="009170EE"/>
    <w:rsid w:val="00925C9E"/>
    <w:rsid w:val="00943777"/>
    <w:rsid w:val="009466AA"/>
    <w:rsid w:val="00952B1A"/>
    <w:rsid w:val="009536DD"/>
    <w:rsid w:val="009537C5"/>
    <w:rsid w:val="00953AE4"/>
    <w:rsid w:val="00954C44"/>
    <w:rsid w:val="0096177A"/>
    <w:rsid w:val="009651BF"/>
    <w:rsid w:val="00973168"/>
    <w:rsid w:val="00974D12"/>
    <w:rsid w:val="00976943"/>
    <w:rsid w:val="00983E09"/>
    <w:rsid w:val="009851DA"/>
    <w:rsid w:val="00991E04"/>
    <w:rsid w:val="00995748"/>
    <w:rsid w:val="00997470"/>
    <w:rsid w:val="00997B89"/>
    <w:rsid w:val="00997D3E"/>
    <w:rsid w:val="009A19C9"/>
    <w:rsid w:val="009A26EF"/>
    <w:rsid w:val="009A655A"/>
    <w:rsid w:val="009A7731"/>
    <w:rsid w:val="009A781E"/>
    <w:rsid w:val="009B1F2D"/>
    <w:rsid w:val="009B414D"/>
    <w:rsid w:val="009B43E3"/>
    <w:rsid w:val="009D6DD0"/>
    <w:rsid w:val="009E699A"/>
    <w:rsid w:val="009F3ED0"/>
    <w:rsid w:val="00A24F42"/>
    <w:rsid w:val="00A266CB"/>
    <w:rsid w:val="00A3046D"/>
    <w:rsid w:val="00A33C35"/>
    <w:rsid w:val="00A3626B"/>
    <w:rsid w:val="00A365A6"/>
    <w:rsid w:val="00A3755A"/>
    <w:rsid w:val="00A37E14"/>
    <w:rsid w:val="00A40743"/>
    <w:rsid w:val="00A4597C"/>
    <w:rsid w:val="00A4617F"/>
    <w:rsid w:val="00A46ECA"/>
    <w:rsid w:val="00A47C91"/>
    <w:rsid w:val="00A505D0"/>
    <w:rsid w:val="00A51EA1"/>
    <w:rsid w:val="00A5283D"/>
    <w:rsid w:val="00A535FA"/>
    <w:rsid w:val="00A53FED"/>
    <w:rsid w:val="00A5658B"/>
    <w:rsid w:val="00A6004C"/>
    <w:rsid w:val="00A61AD6"/>
    <w:rsid w:val="00A61D02"/>
    <w:rsid w:val="00A67BEC"/>
    <w:rsid w:val="00A71598"/>
    <w:rsid w:val="00A71917"/>
    <w:rsid w:val="00A77483"/>
    <w:rsid w:val="00A85D46"/>
    <w:rsid w:val="00A915B0"/>
    <w:rsid w:val="00A9386F"/>
    <w:rsid w:val="00A97A45"/>
    <w:rsid w:val="00AA61EC"/>
    <w:rsid w:val="00AA66F0"/>
    <w:rsid w:val="00AA704F"/>
    <w:rsid w:val="00AB38CE"/>
    <w:rsid w:val="00AB39DD"/>
    <w:rsid w:val="00AD5010"/>
    <w:rsid w:val="00AD734A"/>
    <w:rsid w:val="00AE2064"/>
    <w:rsid w:val="00AF03FF"/>
    <w:rsid w:val="00AF0579"/>
    <w:rsid w:val="00AF427A"/>
    <w:rsid w:val="00AF7060"/>
    <w:rsid w:val="00AF73D9"/>
    <w:rsid w:val="00B02CE3"/>
    <w:rsid w:val="00B07247"/>
    <w:rsid w:val="00B100FC"/>
    <w:rsid w:val="00B22E8A"/>
    <w:rsid w:val="00B255CE"/>
    <w:rsid w:val="00B2572E"/>
    <w:rsid w:val="00B27531"/>
    <w:rsid w:val="00B326EF"/>
    <w:rsid w:val="00B332BC"/>
    <w:rsid w:val="00B36241"/>
    <w:rsid w:val="00B44B06"/>
    <w:rsid w:val="00B47215"/>
    <w:rsid w:val="00B47F52"/>
    <w:rsid w:val="00B50412"/>
    <w:rsid w:val="00B50616"/>
    <w:rsid w:val="00B50652"/>
    <w:rsid w:val="00B513D7"/>
    <w:rsid w:val="00B561F8"/>
    <w:rsid w:val="00B62C3F"/>
    <w:rsid w:val="00B6658B"/>
    <w:rsid w:val="00B665DF"/>
    <w:rsid w:val="00B66D73"/>
    <w:rsid w:val="00B70720"/>
    <w:rsid w:val="00B75EAE"/>
    <w:rsid w:val="00B86EC8"/>
    <w:rsid w:val="00B91141"/>
    <w:rsid w:val="00B93572"/>
    <w:rsid w:val="00B938F1"/>
    <w:rsid w:val="00B939A1"/>
    <w:rsid w:val="00B942CB"/>
    <w:rsid w:val="00B97461"/>
    <w:rsid w:val="00B9777B"/>
    <w:rsid w:val="00BA51D2"/>
    <w:rsid w:val="00BA5B0C"/>
    <w:rsid w:val="00BB6B19"/>
    <w:rsid w:val="00BC1134"/>
    <w:rsid w:val="00BD4284"/>
    <w:rsid w:val="00BD57B5"/>
    <w:rsid w:val="00BD6F38"/>
    <w:rsid w:val="00BE16DC"/>
    <w:rsid w:val="00BE2006"/>
    <w:rsid w:val="00BF34EA"/>
    <w:rsid w:val="00BF54B9"/>
    <w:rsid w:val="00BF6CAF"/>
    <w:rsid w:val="00C07D63"/>
    <w:rsid w:val="00C12B40"/>
    <w:rsid w:val="00C13BDF"/>
    <w:rsid w:val="00C157D8"/>
    <w:rsid w:val="00C22DD6"/>
    <w:rsid w:val="00C23961"/>
    <w:rsid w:val="00C23ACB"/>
    <w:rsid w:val="00C244ED"/>
    <w:rsid w:val="00C27142"/>
    <w:rsid w:val="00C27C38"/>
    <w:rsid w:val="00C31663"/>
    <w:rsid w:val="00C33E66"/>
    <w:rsid w:val="00C34693"/>
    <w:rsid w:val="00C35DFC"/>
    <w:rsid w:val="00C3712E"/>
    <w:rsid w:val="00C3766F"/>
    <w:rsid w:val="00C4127F"/>
    <w:rsid w:val="00C43DF4"/>
    <w:rsid w:val="00C50D15"/>
    <w:rsid w:val="00C50D4D"/>
    <w:rsid w:val="00C52441"/>
    <w:rsid w:val="00C536B4"/>
    <w:rsid w:val="00C570BC"/>
    <w:rsid w:val="00C60CF0"/>
    <w:rsid w:val="00C624D2"/>
    <w:rsid w:val="00C64F16"/>
    <w:rsid w:val="00C676FF"/>
    <w:rsid w:val="00C700C3"/>
    <w:rsid w:val="00C723E7"/>
    <w:rsid w:val="00C875A5"/>
    <w:rsid w:val="00C97D19"/>
    <w:rsid w:val="00CA5158"/>
    <w:rsid w:val="00CA5ABC"/>
    <w:rsid w:val="00CA7E81"/>
    <w:rsid w:val="00CB1F0D"/>
    <w:rsid w:val="00CB4F19"/>
    <w:rsid w:val="00CB5931"/>
    <w:rsid w:val="00CB6202"/>
    <w:rsid w:val="00CD1CCA"/>
    <w:rsid w:val="00CD1DE2"/>
    <w:rsid w:val="00CD46F8"/>
    <w:rsid w:val="00CD4827"/>
    <w:rsid w:val="00CD7C0E"/>
    <w:rsid w:val="00CE14BE"/>
    <w:rsid w:val="00CF7E54"/>
    <w:rsid w:val="00D01562"/>
    <w:rsid w:val="00D024DC"/>
    <w:rsid w:val="00D02668"/>
    <w:rsid w:val="00D04165"/>
    <w:rsid w:val="00D07D77"/>
    <w:rsid w:val="00D07F48"/>
    <w:rsid w:val="00D10CD8"/>
    <w:rsid w:val="00D12A49"/>
    <w:rsid w:val="00D12DDC"/>
    <w:rsid w:val="00D16A2D"/>
    <w:rsid w:val="00D20018"/>
    <w:rsid w:val="00D2211B"/>
    <w:rsid w:val="00D22B6E"/>
    <w:rsid w:val="00D24DC9"/>
    <w:rsid w:val="00D25A72"/>
    <w:rsid w:val="00D27480"/>
    <w:rsid w:val="00D30196"/>
    <w:rsid w:val="00D43241"/>
    <w:rsid w:val="00D55B9B"/>
    <w:rsid w:val="00D57AE9"/>
    <w:rsid w:val="00D57BE1"/>
    <w:rsid w:val="00D57C16"/>
    <w:rsid w:val="00D62C5A"/>
    <w:rsid w:val="00D64171"/>
    <w:rsid w:val="00D71802"/>
    <w:rsid w:val="00D76550"/>
    <w:rsid w:val="00D772B6"/>
    <w:rsid w:val="00D8022A"/>
    <w:rsid w:val="00D815E2"/>
    <w:rsid w:val="00D85802"/>
    <w:rsid w:val="00D92596"/>
    <w:rsid w:val="00D9486F"/>
    <w:rsid w:val="00DA2478"/>
    <w:rsid w:val="00DB008B"/>
    <w:rsid w:val="00DB4665"/>
    <w:rsid w:val="00DB6B49"/>
    <w:rsid w:val="00DC16F7"/>
    <w:rsid w:val="00DC3F34"/>
    <w:rsid w:val="00DD0247"/>
    <w:rsid w:val="00DD18DD"/>
    <w:rsid w:val="00DD1BA4"/>
    <w:rsid w:val="00DD22C7"/>
    <w:rsid w:val="00DD43D5"/>
    <w:rsid w:val="00DD4E2A"/>
    <w:rsid w:val="00DD4F93"/>
    <w:rsid w:val="00DD570C"/>
    <w:rsid w:val="00DD7E3E"/>
    <w:rsid w:val="00DE1ADD"/>
    <w:rsid w:val="00DE3760"/>
    <w:rsid w:val="00DE54A3"/>
    <w:rsid w:val="00DF1C73"/>
    <w:rsid w:val="00DF3B94"/>
    <w:rsid w:val="00E01552"/>
    <w:rsid w:val="00E04344"/>
    <w:rsid w:val="00E15005"/>
    <w:rsid w:val="00E161A3"/>
    <w:rsid w:val="00E206FD"/>
    <w:rsid w:val="00E21E81"/>
    <w:rsid w:val="00E2546E"/>
    <w:rsid w:val="00E33759"/>
    <w:rsid w:val="00E363B9"/>
    <w:rsid w:val="00E37EB2"/>
    <w:rsid w:val="00E40CDB"/>
    <w:rsid w:val="00E40FC2"/>
    <w:rsid w:val="00E43FC9"/>
    <w:rsid w:val="00E46B18"/>
    <w:rsid w:val="00E47D7A"/>
    <w:rsid w:val="00E5099E"/>
    <w:rsid w:val="00E53DA7"/>
    <w:rsid w:val="00E5507D"/>
    <w:rsid w:val="00E5513C"/>
    <w:rsid w:val="00E55CE6"/>
    <w:rsid w:val="00E60C44"/>
    <w:rsid w:val="00E6186E"/>
    <w:rsid w:val="00E65E07"/>
    <w:rsid w:val="00E67A74"/>
    <w:rsid w:val="00E7053E"/>
    <w:rsid w:val="00E72C00"/>
    <w:rsid w:val="00E748AF"/>
    <w:rsid w:val="00E75DB7"/>
    <w:rsid w:val="00E90C6A"/>
    <w:rsid w:val="00E91D84"/>
    <w:rsid w:val="00E9402B"/>
    <w:rsid w:val="00E95DF3"/>
    <w:rsid w:val="00E97634"/>
    <w:rsid w:val="00EA0F5D"/>
    <w:rsid w:val="00EA6A36"/>
    <w:rsid w:val="00EC0992"/>
    <w:rsid w:val="00EC2C2D"/>
    <w:rsid w:val="00EC5D04"/>
    <w:rsid w:val="00EC7B08"/>
    <w:rsid w:val="00ED0B8C"/>
    <w:rsid w:val="00EE0FA9"/>
    <w:rsid w:val="00EE1549"/>
    <w:rsid w:val="00EE2BC2"/>
    <w:rsid w:val="00EE47F8"/>
    <w:rsid w:val="00EE60C1"/>
    <w:rsid w:val="00EE612F"/>
    <w:rsid w:val="00EE6F4A"/>
    <w:rsid w:val="00EE7E33"/>
    <w:rsid w:val="00EF12C2"/>
    <w:rsid w:val="00EF141F"/>
    <w:rsid w:val="00EF2C3F"/>
    <w:rsid w:val="00EF445A"/>
    <w:rsid w:val="00EF7F47"/>
    <w:rsid w:val="00F01BD9"/>
    <w:rsid w:val="00F02F36"/>
    <w:rsid w:val="00F052F8"/>
    <w:rsid w:val="00F06A7F"/>
    <w:rsid w:val="00F11B69"/>
    <w:rsid w:val="00F1439D"/>
    <w:rsid w:val="00F144D9"/>
    <w:rsid w:val="00F147E8"/>
    <w:rsid w:val="00F14CEE"/>
    <w:rsid w:val="00F15172"/>
    <w:rsid w:val="00F17714"/>
    <w:rsid w:val="00F17A00"/>
    <w:rsid w:val="00F20A89"/>
    <w:rsid w:val="00F27B28"/>
    <w:rsid w:val="00F303E3"/>
    <w:rsid w:val="00F30CE9"/>
    <w:rsid w:val="00F30F72"/>
    <w:rsid w:val="00F36375"/>
    <w:rsid w:val="00F37207"/>
    <w:rsid w:val="00F4055C"/>
    <w:rsid w:val="00F4382D"/>
    <w:rsid w:val="00F442F1"/>
    <w:rsid w:val="00F5050A"/>
    <w:rsid w:val="00F61BE3"/>
    <w:rsid w:val="00F72D23"/>
    <w:rsid w:val="00F74432"/>
    <w:rsid w:val="00F822ED"/>
    <w:rsid w:val="00F87A88"/>
    <w:rsid w:val="00FA0173"/>
    <w:rsid w:val="00FA0227"/>
    <w:rsid w:val="00FA06C0"/>
    <w:rsid w:val="00FA1722"/>
    <w:rsid w:val="00FA1E50"/>
    <w:rsid w:val="00FA2419"/>
    <w:rsid w:val="00FA4B94"/>
    <w:rsid w:val="00FA74C6"/>
    <w:rsid w:val="00FB400F"/>
    <w:rsid w:val="00FB5659"/>
    <w:rsid w:val="00FC070E"/>
    <w:rsid w:val="00FC0D07"/>
    <w:rsid w:val="00FC3513"/>
    <w:rsid w:val="00FC3EEC"/>
    <w:rsid w:val="00FD1BCB"/>
    <w:rsid w:val="00FD5EB9"/>
    <w:rsid w:val="00FD6CB3"/>
    <w:rsid w:val="00FD720F"/>
    <w:rsid w:val="00FD7D71"/>
    <w:rsid w:val="00FE3126"/>
    <w:rsid w:val="00FE4641"/>
    <w:rsid w:val="00FE4D64"/>
    <w:rsid w:val="00FE7E92"/>
    <w:rsid w:val="00FF019B"/>
    <w:rsid w:val="00FF14EF"/>
    <w:rsid w:val="00FF481E"/>
    <w:rsid w:val="00FF4F8C"/>
    <w:rsid w:val="00FF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E656B"/>
  <w15:docId w15:val="{B1F2ED98-FA3A-4773-91C4-1D73F321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1D55"/>
    <w:rPr>
      <w:sz w:val="24"/>
      <w:szCs w:val="24"/>
    </w:rPr>
  </w:style>
  <w:style w:type="paragraph" w:styleId="Heading1">
    <w:name w:val="heading 1"/>
    <w:basedOn w:val="Normal"/>
    <w:next w:val="Normal"/>
    <w:link w:val="Heading1Char"/>
    <w:qFormat/>
    <w:rsid w:val="00E46B18"/>
    <w:pPr>
      <w:keepNext/>
      <w:tabs>
        <w:tab w:val="left" w:pos="1728"/>
        <w:tab w:val="left" w:pos="2807"/>
        <w:tab w:val="left" w:pos="5326"/>
        <w:tab w:val="left" w:pos="10008"/>
      </w:tabs>
      <w:jc w:val="both"/>
      <w:outlineLvl w:val="0"/>
    </w:pPr>
    <w:rPr>
      <w:rFonts w:ascii="Arial" w:hAnsi="Arial"/>
      <w:b/>
      <w:bCs/>
      <w:sz w:val="20"/>
      <w:u w:val="single"/>
    </w:rPr>
  </w:style>
  <w:style w:type="paragraph" w:styleId="Heading2">
    <w:name w:val="heading 2"/>
    <w:basedOn w:val="Normal"/>
    <w:next w:val="Normal"/>
    <w:link w:val="Heading2Char"/>
    <w:semiHidden/>
    <w:unhideWhenUsed/>
    <w:qFormat/>
    <w:rsid w:val="00C346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2B0E46"/>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uiPriority w:val="9"/>
    <w:semiHidden/>
    <w:unhideWhenUsed/>
    <w:qFormat/>
    <w:rsid w:val="00E46B18"/>
    <w:pPr>
      <w:keepNext/>
      <w:keepLines/>
      <w:spacing w:before="200"/>
      <w:outlineLvl w:val="4"/>
    </w:pPr>
    <w:rPr>
      <w:rFonts w:ascii="Cambria"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16AFA"/>
    <w:rPr>
      <w:color w:val="0000FF"/>
      <w:u w:val="single"/>
    </w:rPr>
  </w:style>
  <w:style w:type="paragraph" w:styleId="BalloonText">
    <w:name w:val="Balloon Text"/>
    <w:basedOn w:val="Normal"/>
    <w:semiHidden/>
    <w:rsid w:val="00E206FD"/>
    <w:rPr>
      <w:rFonts w:ascii="Tahoma" w:hAnsi="Tahoma" w:cs="Tahoma"/>
      <w:sz w:val="16"/>
      <w:szCs w:val="16"/>
    </w:rPr>
  </w:style>
  <w:style w:type="paragraph" w:styleId="Title">
    <w:name w:val="Title"/>
    <w:basedOn w:val="Normal"/>
    <w:link w:val="TitleChar"/>
    <w:qFormat/>
    <w:rsid w:val="00D85802"/>
    <w:pPr>
      <w:widowControl w:val="0"/>
      <w:overflowPunct w:val="0"/>
      <w:autoSpaceDE w:val="0"/>
      <w:autoSpaceDN w:val="0"/>
      <w:adjustRightInd w:val="0"/>
      <w:jc w:val="center"/>
      <w:textAlignment w:val="baseline"/>
    </w:pPr>
    <w:rPr>
      <w:bCs/>
      <w:szCs w:val="20"/>
      <w:lang w:val="en-AU"/>
    </w:rPr>
  </w:style>
  <w:style w:type="paragraph" w:styleId="Header">
    <w:name w:val="header"/>
    <w:basedOn w:val="Normal"/>
    <w:link w:val="HeaderChar"/>
    <w:rsid w:val="00443F13"/>
    <w:pPr>
      <w:tabs>
        <w:tab w:val="center" w:pos="4680"/>
        <w:tab w:val="right" w:pos="9360"/>
      </w:tabs>
    </w:pPr>
  </w:style>
  <w:style w:type="character" w:customStyle="1" w:styleId="HeaderChar">
    <w:name w:val="Header Char"/>
    <w:link w:val="Header"/>
    <w:rsid w:val="00443F13"/>
    <w:rPr>
      <w:sz w:val="24"/>
      <w:szCs w:val="24"/>
    </w:rPr>
  </w:style>
  <w:style w:type="paragraph" w:styleId="Footer">
    <w:name w:val="footer"/>
    <w:basedOn w:val="Normal"/>
    <w:link w:val="FooterChar"/>
    <w:rsid w:val="00443F13"/>
    <w:pPr>
      <w:tabs>
        <w:tab w:val="center" w:pos="4680"/>
        <w:tab w:val="right" w:pos="9360"/>
      </w:tabs>
    </w:pPr>
  </w:style>
  <w:style w:type="numbering" w:styleId="1ai">
    <w:name w:val="Outline List 1"/>
    <w:basedOn w:val="NoList"/>
    <w:rsid w:val="002B4DFC"/>
    <w:pPr>
      <w:numPr>
        <w:numId w:val="1"/>
      </w:numPr>
    </w:pPr>
  </w:style>
  <w:style w:type="character" w:customStyle="1" w:styleId="FooterChar">
    <w:name w:val="Footer Char"/>
    <w:link w:val="Footer"/>
    <w:rsid w:val="00443F13"/>
    <w:rPr>
      <w:sz w:val="24"/>
      <w:szCs w:val="24"/>
    </w:rPr>
  </w:style>
  <w:style w:type="character" w:customStyle="1" w:styleId="TitleChar">
    <w:name w:val="Title Char"/>
    <w:link w:val="Title"/>
    <w:rsid w:val="00EF7F47"/>
    <w:rPr>
      <w:bCs/>
      <w:sz w:val="24"/>
      <w:lang w:val="en-AU"/>
    </w:rPr>
  </w:style>
  <w:style w:type="paragraph" w:styleId="BodyText2">
    <w:name w:val="Body Text 2"/>
    <w:basedOn w:val="Normal"/>
    <w:link w:val="BodyText2Char"/>
    <w:rsid w:val="00EF7F47"/>
    <w:rPr>
      <w:b/>
      <w:bCs/>
    </w:rPr>
  </w:style>
  <w:style w:type="character" w:customStyle="1" w:styleId="BodyText2Char">
    <w:name w:val="Body Text 2 Char"/>
    <w:link w:val="BodyText2"/>
    <w:rsid w:val="00EF7F47"/>
    <w:rPr>
      <w:b/>
      <w:bCs/>
      <w:sz w:val="24"/>
      <w:szCs w:val="24"/>
    </w:rPr>
  </w:style>
  <w:style w:type="table" w:styleId="TableGrid">
    <w:name w:val="Table Grid"/>
    <w:basedOn w:val="TableNormal"/>
    <w:rsid w:val="00EF7F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GANormal">
    <w:name w:val="NGA Normal"/>
    <w:link w:val="NGANormalChar"/>
    <w:uiPriority w:val="99"/>
    <w:rsid w:val="00447973"/>
    <w:rPr>
      <w:rFonts w:ascii="Arial" w:hAnsi="Arial" w:cs="Arial"/>
    </w:rPr>
  </w:style>
  <w:style w:type="paragraph" w:customStyle="1" w:styleId="NGABullet1">
    <w:name w:val="NGA Bullet 1"/>
    <w:next w:val="NGANormal"/>
    <w:uiPriority w:val="99"/>
    <w:rsid w:val="00447973"/>
    <w:pPr>
      <w:numPr>
        <w:numId w:val="2"/>
      </w:numPr>
    </w:pPr>
    <w:rPr>
      <w:rFonts w:ascii="Arial" w:hAnsi="Arial" w:cs="Arial"/>
    </w:rPr>
  </w:style>
  <w:style w:type="paragraph" w:customStyle="1" w:styleId="NGAResumeExperienceTitle">
    <w:name w:val="NGA Resume Experience Title"/>
    <w:next w:val="NGANormal"/>
    <w:uiPriority w:val="99"/>
    <w:rsid w:val="00447973"/>
    <w:rPr>
      <w:rFonts w:ascii="Arial Bold" w:hAnsi="Arial Bold" w:cs="Arial Bold"/>
      <w:b/>
      <w:bCs/>
    </w:rPr>
  </w:style>
  <w:style w:type="character" w:customStyle="1" w:styleId="NGANormalChar">
    <w:name w:val="NGA Normal Char"/>
    <w:link w:val="NGANormal"/>
    <w:uiPriority w:val="99"/>
    <w:locked/>
    <w:rsid w:val="00447973"/>
    <w:rPr>
      <w:rFonts w:ascii="Arial" w:hAnsi="Arial" w:cs="Arial"/>
      <w:lang w:val="en-US" w:eastAsia="en-US" w:bidi="ar-SA"/>
    </w:rPr>
  </w:style>
  <w:style w:type="paragraph" w:customStyle="1" w:styleId="Bullet1">
    <w:name w:val="Bullet 1"/>
    <w:basedOn w:val="Normal"/>
    <w:next w:val="Normal"/>
    <w:uiPriority w:val="99"/>
    <w:rsid w:val="00447973"/>
    <w:pPr>
      <w:tabs>
        <w:tab w:val="left" w:pos="360"/>
        <w:tab w:val="num" w:pos="720"/>
      </w:tabs>
      <w:ind w:left="720" w:hanging="360"/>
    </w:pPr>
    <w:rPr>
      <w:rFonts w:ascii="Arial" w:hAnsi="Arial" w:cs="Arial"/>
      <w:sz w:val="20"/>
      <w:szCs w:val="20"/>
    </w:rPr>
  </w:style>
  <w:style w:type="paragraph" w:customStyle="1" w:styleId="ParagraphBeforeaBullet">
    <w:name w:val="Paragraph Before a Bullet"/>
    <w:basedOn w:val="Normal"/>
    <w:next w:val="Normal"/>
    <w:uiPriority w:val="99"/>
    <w:rsid w:val="00447973"/>
    <w:pPr>
      <w:spacing w:after="120"/>
    </w:pPr>
    <w:rPr>
      <w:rFonts w:ascii="Arial" w:hAnsi="Arial" w:cs="Arial"/>
      <w:sz w:val="20"/>
      <w:szCs w:val="20"/>
    </w:rPr>
  </w:style>
  <w:style w:type="paragraph" w:customStyle="1" w:styleId="NGAResumeSkillsTableHeading">
    <w:name w:val="NGA Resume Skills Table Heading"/>
    <w:next w:val="NGANormal"/>
    <w:uiPriority w:val="99"/>
    <w:rsid w:val="00974D12"/>
    <w:pPr>
      <w:spacing w:before="120" w:after="120"/>
    </w:pPr>
    <w:rPr>
      <w:rFonts w:ascii="Arial Bold" w:hAnsi="Arial Bold" w:cs="Arial Bold"/>
      <w:b/>
      <w:bCs/>
      <w:smallCaps/>
      <w:color w:val="4E0064"/>
    </w:rPr>
  </w:style>
  <w:style w:type="paragraph" w:customStyle="1" w:styleId="NGATableHeaderGray50and25">
    <w:name w:val="NGA Table Header Gray 50 and 25"/>
    <w:basedOn w:val="NGANormal"/>
    <w:uiPriority w:val="99"/>
    <w:rsid w:val="00974D12"/>
    <w:pPr>
      <w:spacing w:before="60" w:after="60"/>
      <w:jc w:val="center"/>
    </w:pPr>
    <w:rPr>
      <w:rFonts w:ascii="Arial Bold" w:hAnsi="Arial Bold" w:cs="Arial Bold"/>
      <w:b/>
      <w:bCs/>
      <w:smallCaps/>
    </w:rPr>
  </w:style>
  <w:style w:type="paragraph" w:customStyle="1" w:styleId="NGATableHeader">
    <w:name w:val="NGA Table Header"/>
    <w:next w:val="NGANormal"/>
    <w:uiPriority w:val="99"/>
    <w:rsid w:val="00974D12"/>
    <w:pPr>
      <w:spacing w:before="60" w:after="60"/>
      <w:jc w:val="center"/>
    </w:pPr>
    <w:rPr>
      <w:rFonts w:ascii="Arial Bold" w:hAnsi="Arial Bold" w:cs="Arial Bold"/>
      <w:b/>
      <w:bCs/>
      <w:smallCaps/>
      <w:color w:val="FFFFFF"/>
    </w:rPr>
  </w:style>
  <w:style w:type="paragraph" w:customStyle="1" w:styleId="NGAResumeHeading">
    <w:name w:val="NGA Resume Heading"/>
    <w:next w:val="NGANormal"/>
    <w:uiPriority w:val="99"/>
    <w:rsid w:val="00974D12"/>
    <w:pPr>
      <w:spacing w:before="120" w:after="120"/>
    </w:pPr>
    <w:rPr>
      <w:rFonts w:ascii="Arial Bold" w:hAnsi="Arial Bold" w:cs="Arial Bold"/>
      <w:b/>
      <w:bCs/>
      <w:smallCaps/>
      <w:color w:val="4E0064"/>
      <w:sz w:val="32"/>
      <w:szCs w:val="32"/>
    </w:rPr>
  </w:style>
  <w:style w:type="character" w:customStyle="1" w:styleId="Heading1Char">
    <w:name w:val="Heading 1 Char"/>
    <w:link w:val="Heading1"/>
    <w:rsid w:val="00E46B18"/>
    <w:rPr>
      <w:rFonts w:ascii="Arial" w:hAnsi="Arial"/>
      <w:b/>
      <w:bCs/>
      <w:szCs w:val="24"/>
      <w:u w:val="single"/>
    </w:rPr>
  </w:style>
  <w:style w:type="character" w:customStyle="1" w:styleId="Heading5Char">
    <w:name w:val="Heading 5 Char"/>
    <w:link w:val="Heading5"/>
    <w:uiPriority w:val="9"/>
    <w:semiHidden/>
    <w:rsid w:val="00E46B18"/>
    <w:rPr>
      <w:rFonts w:ascii="Cambria" w:hAnsi="Cambria"/>
      <w:color w:val="254061"/>
      <w:sz w:val="24"/>
      <w:szCs w:val="24"/>
    </w:rPr>
  </w:style>
  <w:style w:type="paragraph" w:styleId="ListParagraph">
    <w:name w:val="List Paragraph"/>
    <w:aliases w:val="Bullet for Sub Section"/>
    <w:basedOn w:val="Normal"/>
    <w:link w:val="ListParagraphChar"/>
    <w:uiPriority w:val="34"/>
    <w:qFormat/>
    <w:rsid w:val="00E46B18"/>
    <w:pPr>
      <w:ind w:left="720"/>
      <w:contextualSpacing/>
    </w:pPr>
  </w:style>
  <w:style w:type="paragraph" w:styleId="Subtitle">
    <w:name w:val="Subtitle"/>
    <w:basedOn w:val="Normal"/>
    <w:link w:val="SubtitleChar"/>
    <w:qFormat/>
    <w:rsid w:val="00E46B18"/>
    <w:pPr>
      <w:jc w:val="center"/>
    </w:pPr>
    <w:rPr>
      <w:b/>
      <w:bCs/>
    </w:rPr>
  </w:style>
  <w:style w:type="character" w:customStyle="1" w:styleId="SubtitleChar">
    <w:name w:val="Subtitle Char"/>
    <w:link w:val="Subtitle"/>
    <w:rsid w:val="00E46B18"/>
    <w:rPr>
      <w:b/>
      <w:bCs/>
      <w:sz w:val="24"/>
      <w:szCs w:val="24"/>
    </w:rPr>
  </w:style>
  <w:style w:type="paragraph" w:styleId="HTMLPreformatted">
    <w:name w:val="HTML Preformatted"/>
    <w:basedOn w:val="Normal"/>
    <w:link w:val="HTMLPreformattedChar"/>
    <w:rsid w:val="00E4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link w:val="HTMLPreformatted"/>
    <w:rsid w:val="00E46B18"/>
    <w:rPr>
      <w:rFonts w:ascii="Courier New" w:eastAsia="Courier New" w:hAnsi="Courier New"/>
    </w:rPr>
  </w:style>
  <w:style w:type="paragraph" w:styleId="PlainText">
    <w:name w:val="Plain Text"/>
    <w:basedOn w:val="Normal"/>
    <w:link w:val="PlainTextChar"/>
    <w:uiPriority w:val="99"/>
    <w:rsid w:val="00F1439D"/>
    <w:rPr>
      <w:rFonts w:ascii="Courier New" w:hAnsi="Courier New" w:cs="Courier New"/>
      <w:sz w:val="20"/>
      <w:szCs w:val="20"/>
    </w:rPr>
  </w:style>
  <w:style w:type="character" w:customStyle="1" w:styleId="PlainTextChar">
    <w:name w:val="Plain Text Char"/>
    <w:link w:val="PlainText"/>
    <w:uiPriority w:val="99"/>
    <w:rsid w:val="00F1439D"/>
    <w:rPr>
      <w:rFonts w:ascii="Courier New" w:hAnsi="Courier New" w:cs="Courier New"/>
    </w:rPr>
  </w:style>
  <w:style w:type="paragraph" w:styleId="NormalWeb">
    <w:name w:val="Normal (Web)"/>
    <w:basedOn w:val="Normal"/>
    <w:link w:val="NormalWebChar"/>
    <w:uiPriority w:val="99"/>
    <w:unhideWhenUsed/>
    <w:rsid w:val="00ED0B8C"/>
    <w:pPr>
      <w:spacing w:before="100" w:beforeAutospacing="1" w:after="100" w:afterAutospacing="1"/>
    </w:pPr>
  </w:style>
  <w:style w:type="character" w:customStyle="1" w:styleId="NormalWebChar">
    <w:name w:val="Normal (Web) Char"/>
    <w:link w:val="NormalWeb"/>
    <w:rsid w:val="00ED0B8C"/>
    <w:rPr>
      <w:sz w:val="24"/>
      <w:szCs w:val="24"/>
    </w:rPr>
  </w:style>
  <w:style w:type="character" w:customStyle="1" w:styleId="Heading3Char">
    <w:name w:val="Heading 3 Char"/>
    <w:basedOn w:val="DefaultParagraphFont"/>
    <w:link w:val="Heading3"/>
    <w:rsid w:val="002B0E46"/>
    <w:rPr>
      <w:rFonts w:asciiTheme="majorHAnsi" w:eastAsiaTheme="majorEastAsia" w:hAnsiTheme="majorHAnsi" w:cstheme="majorBidi"/>
      <w:color w:val="243F60" w:themeColor="accent1" w:themeShade="7F"/>
      <w:sz w:val="24"/>
      <w:szCs w:val="24"/>
    </w:rPr>
  </w:style>
  <w:style w:type="paragraph" w:customStyle="1" w:styleId="SAP-TableHeader">
    <w:name w:val="SAP - Table Header"/>
    <w:basedOn w:val="Normal"/>
    <w:autoRedefine/>
    <w:rsid w:val="00AD5010"/>
    <w:pPr>
      <w:jc w:val="both"/>
    </w:pPr>
    <w:rPr>
      <w:b/>
      <w:i/>
      <w:noProof/>
    </w:rPr>
  </w:style>
  <w:style w:type="paragraph" w:customStyle="1" w:styleId="ResExpSummary">
    <w:name w:val="Res Exp Summary"/>
    <w:rsid w:val="00EC5D04"/>
    <w:pPr>
      <w:spacing w:before="60" w:after="60"/>
    </w:pPr>
    <w:rPr>
      <w:rFonts w:cs="Arial"/>
    </w:rPr>
  </w:style>
  <w:style w:type="character" w:customStyle="1" w:styleId="10ptCharCharChar">
    <w:name w:val="10 pt Char Char Char"/>
    <w:rsid w:val="001E376A"/>
    <w:rPr>
      <w:rFonts w:ascii="Verdana" w:hAnsi="Verdana" w:cs="Verdana" w:hint="default"/>
      <w:color w:val="000000"/>
      <w:sz w:val="24"/>
      <w:szCs w:val="24"/>
      <w:lang w:val="en-US" w:bidi="ar-SA"/>
    </w:rPr>
  </w:style>
  <w:style w:type="paragraph" w:customStyle="1" w:styleId="Bullet2">
    <w:name w:val="Bullet 2"/>
    <w:basedOn w:val="Normal"/>
    <w:rsid w:val="002D6B94"/>
    <w:pPr>
      <w:numPr>
        <w:ilvl w:val="1"/>
        <w:numId w:val="3"/>
      </w:numPr>
      <w:autoSpaceDE w:val="0"/>
      <w:autoSpaceDN w:val="0"/>
    </w:pPr>
    <w:rPr>
      <w:rFonts w:cs="Angsana New"/>
      <w:sz w:val="20"/>
      <w:szCs w:val="20"/>
      <w:lang w:bidi="th-TH"/>
    </w:rPr>
  </w:style>
  <w:style w:type="paragraph" w:customStyle="1" w:styleId="TableText8Bullet1Single">
    <w:name w:val="*Table Text 8 Bullet #1 Single"/>
    <w:basedOn w:val="Normal"/>
    <w:link w:val="TableText8Bullet1SingleChar"/>
    <w:rsid w:val="002D6B94"/>
    <w:pPr>
      <w:numPr>
        <w:numId w:val="4"/>
      </w:numPr>
      <w:tabs>
        <w:tab w:val="left" w:pos="216"/>
      </w:tabs>
    </w:pPr>
    <w:rPr>
      <w:rFonts w:ascii="Arial" w:hAnsi="Arial"/>
      <w:color w:val="000000"/>
      <w:sz w:val="16"/>
      <w:szCs w:val="20"/>
    </w:rPr>
  </w:style>
  <w:style w:type="character" w:customStyle="1" w:styleId="TableText8Bullet1SingleChar">
    <w:name w:val="*Table Text 8 Bullet #1 Single Char"/>
    <w:basedOn w:val="DefaultParagraphFont"/>
    <w:link w:val="TableText8Bullet1Single"/>
    <w:locked/>
    <w:rsid w:val="002D6B94"/>
    <w:rPr>
      <w:rFonts w:ascii="Arial" w:hAnsi="Arial"/>
      <w:color w:val="000000"/>
      <w:sz w:val="16"/>
    </w:rPr>
  </w:style>
  <w:style w:type="paragraph" w:customStyle="1" w:styleId="Achievement">
    <w:name w:val="Achievement"/>
    <w:basedOn w:val="BodyText"/>
    <w:rsid w:val="00BF54B9"/>
    <w:pPr>
      <w:numPr>
        <w:numId w:val="5"/>
      </w:numPr>
      <w:spacing w:after="60" w:line="220" w:lineRule="atLeast"/>
      <w:ind w:left="360" w:hanging="360"/>
      <w:jc w:val="both"/>
    </w:pPr>
    <w:rPr>
      <w:rFonts w:ascii="Arial" w:hAnsi="Arial"/>
      <w:spacing w:val="-5"/>
      <w:sz w:val="20"/>
      <w:szCs w:val="20"/>
    </w:rPr>
  </w:style>
  <w:style w:type="paragraph" w:styleId="BodyText">
    <w:name w:val="Body Text"/>
    <w:basedOn w:val="Normal"/>
    <w:link w:val="BodyTextChar"/>
    <w:semiHidden/>
    <w:unhideWhenUsed/>
    <w:rsid w:val="00BF54B9"/>
    <w:pPr>
      <w:spacing w:after="120"/>
    </w:pPr>
  </w:style>
  <w:style w:type="character" w:customStyle="1" w:styleId="BodyTextChar">
    <w:name w:val="Body Text Char"/>
    <w:basedOn w:val="DefaultParagraphFont"/>
    <w:link w:val="BodyText"/>
    <w:semiHidden/>
    <w:rsid w:val="00BF54B9"/>
    <w:rPr>
      <w:sz w:val="24"/>
      <w:szCs w:val="24"/>
    </w:rPr>
  </w:style>
  <w:style w:type="paragraph" w:customStyle="1" w:styleId="Skills">
    <w:name w:val="Skills"/>
    <w:basedOn w:val="Normal"/>
    <w:rsid w:val="00AD5010"/>
    <w:pPr>
      <w:numPr>
        <w:numId w:val="6"/>
      </w:numPr>
      <w:spacing w:line="235" w:lineRule="auto"/>
      <w:ind w:right="720"/>
    </w:pPr>
    <w:rPr>
      <w:rFonts w:ascii="Garamond" w:hAnsi="Garamond"/>
      <w:sz w:val="20"/>
    </w:rPr>
  </w:style>
  <w:style w:type="paragraph" w:customStyle="1" w:styleId="Topics">
    <w:name w:val="Topics"/>
    <w:basedOn w:val="Normal"/>
    <w:rsid w:val="00AD5010"/>
    <w:pPr>
      <w:tabs>
        <w:tab w:val="right" w:pos="2700"/>
      </w:tabs>
      <w:spacing w:before="40" w:after="40"/>
      <w:ind w:right="6660"/>
      <w:jc w:val="center"/>
    </w:pPr>
    <w:rPr>
      <w:rFonts w:ascii="Garamond" w:hAnsi="Garamond"/>
      <w:bCs/>
      <w:spacing w:val="50"/>
    </w:rPr>
  </w:style>
  <w:style w:type="paragraph" w:customStyle="1" w:styleId="Titles">
    <w:name w:val="Titles"/>
    <w:basedOn w:val="Normal"/>
    <w:rsid w:val="00AD5010"/>
    <w:pPr>
      <w:tabs>
        <w:tab w:val="right" w:pos="9360"/>
      </w:tabs>
      <w:spacing w:before="120"/>
    </w:pPr>
    <w:rPr>
      <w:rFonts w:ascii="Garamond" w:hAnsi="Garamond"/>
      <w:b/>
      <w:bCs/>
      <w:sz w:val="20"/>
    </w:rPr>
  </w:style>
  <w:style w:type="paragraph" w:customStyle="1" w:styleId="body">
    <w:name w:val="*body"/>
    <w:basedOn w:val="BodyText"/>
    <w:link w:val="bodyCharChar"/>
    <w:rsid w:val="00C34693"/>
    <w:pPr>
      <w:spacing w:before="120"/>
      <w:jc w:val="both"/>
    </w:pPr>
    <w:rPr>
      <w:rFonts w:ascii="Verdana" w:hAnsi="Verdana"/>
      <w:sz w:val="18"/>
      <w:szCs w:val="20"/>
    </w:rPr>
  </w:style>
  <w:style w:type="character" w:customStyle="1" w:styleId="bodyCharChar">
    <w:name w:val="*body Char Char"/>
    <w:link w:val="body"/>
    <w:rsid w:val="00C34693"/>
    <w:rPr>
      <w:rFonts w:ascii="Verdana" w:hAnsi="Verdana"/>
      <w:sz w:val="18"/>
    </w:rPr>
  </w:style>
  <w:style w:type="character" w:customStyle="1" w:styleId="Heading2Char">
    <w:name w:val="Heading 2 Char"/>
    <w:basedOn w:val="DefaultParagraphFont"/>
    <w:link w:val="Heading2"/>
    <w:semiHidden/>
    <w:rsid w:val="00C34693"/>
    <w:rPr>
      <w:rFonts w:asciiTheme="majorHAnsi" w:eastAsiaTheme="majorEastAsia" w:hAnsiTheme="majorHAnsi" w:cstheme="majorBidi"/>
      <w:color w:val="365F91" w:themeColor="accent1" w:themeShade="BF"/>
      <w:sz w:val="26"/>
      <w:szCs w:val="26"/>
    </w:rPr>
  </w:style>
  <w:style w:type="paragraph" w:customStyle="1" w:styleId="bullet">
    <w:name w:val="*bullet"/>
    <w:basedOn w:val="Normal"/>
    <w:rsid w:val="00C34693"/>
    <w:pPr>
      <w:numPr>
        <w:numId w:val="7"/>
      </w:numPr>
      <w:spacing w:before="60" w:after="60"/>
      <w:jc w:val="both"/>
    </w:pPr>
    <w:rPr>
      <w:rFonts w:ascii="Verdana" w:hAnsi="Verdana"/>
      <w:sz w:val="18"/>
      <w:szCs w:val="20"/>
    </w:rPr>
  </w:style>
  <w:style w:type="character" w:styleId="Emphasis">
    <w:name w:val="Emphasis"/>
    <w:uiPriority w:val="20"/>
    <w:qFormat/>
    <w:rsid w:val="00871FF2"/>
    <w:rPr>
      <w:b/>
      <w:bCs/>
      <w:i w:val="0"/>
      <w:iCs w:val="0"/>
    </w:rPr>
  </w:style>
  <w:style w:type="paragraph" w:customStyle="1" w:styleId="paragraph">
    <w:name w:val="paragraph"/>
    <w:basedOn w:val="Normal"/>
    <w:rsid w:val="0078679B"/>
    <w:pPr>
      <w:spacing w:before="100" w:beforeAutospacing="1" w:after="100" w:afterAutospacing="1"/>
    </w:pPr>
    <w:rPr>
      <w:lang w:val="en-IN" w:eastAsia="en-IN"/>
    </w:rPr>
  </w:style>
  <w:style w:type="character" w:customStyle="1" w:styleId="normaltextrun">
    <w:name w:val="normaltextrun"/>
    <w:basedOn w:val="DefaultParagraphFont"/>
    <w:rsid w:val="0078679B"/>
  </w:style>
  <w:style w:type="character" w:customStyle="1" w:styleId="eop">
    <w:name w:val="eop"/>
    <w:basedOn w:val="DefaultParagraphFont"/>
    <w:rsid w:val="0078679B"/>
  </w:style>
  <w:style w:type="character" w:customStyle="1" w:styleId="ListParagraphChar">
    <w:name w:val="List Paragraph Char"/>
    <w:aliases w:val="Bullet for Sub Section Char"/>
    <w:link w:val="ListParagraph"/>
    <w:uiPriority w:val="34"/>
    <w:rsid w:val="006D3F1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225124">
      <w:bodyDiv w:val="1"/>
      <w:marLeft w:val="0"/>
      <w:marRight w:val="0"/>
      <w:marTop w:val="0"/>
      <w:marBottom w:val="0"/>
      <w:divBdr>
        <w:top w:val="none" w:sz="0" w:space="0" w:color="auto"/>
        <w:left w:val="none" w:sz="0" w:space="0" w:color="auto"/>
        <w:bottom w:val="none" w:sz="0" w:space="0" w:color="auto"/>
        <w:right w:val="none" w:sz="0" w:space="0" w:color="auto"/>
      </w:divBdr>
    </w:div>
    <w:div w:id="274023459">
      <w:bodyDiv w:val="1"/>
      <w:marLeft w:val="0"/>
      <w:marRight w:val="0"/>
      <w:marTop w:val="0"/>
      <w:marBottom w:val="0"/>
      <w:divBdr>
        <w:top w:val="none" w:sz="0" w:space="0" w:color="auto"/>
        <w:left w:val="none" w:sz="0" w:space="0" w:color="auto"/>
        <w:bottom w:val="none" w:sz="0" w:space="0" w:color="auto"/>
        <w:right w:val="none" w:sz="0" w:space="0" w:color="auto"/>
      </w:divBdr>
      <w:divsChild>
        <w:div w:id="1034774572">
          <w:marLeft w:val="0"/>
          <w:marRight w:val="0"/>
          <w:marTop w:val="0"/>
          <w:marBottom w:val="0"/>
          <w:divBdr>
            <w:top w:val="none" w:sz="0" w:space="0" w:color="auto"/>
            <w:left w:val="none" w:sz="0" w:space="0" w:color="auto"/>
            <w:bottom w:val="none" w:sz="0" w:space="0" w:color="auto"/>
            <w:right w:val="none" w:sz="0" w:space="0" w:color="auto"/>
          </w:divBdr>
        </w:div>
        <w:div w:id="1954435991">
          <w:marLeft w:val="0"/>
          <w:marRight w:val="0"/>
          <w:marTop w:val="0"/>
          <w:marBottom w:val="0"/>
          <w:divBdr>
            <w:top w:val="none" w:sz="0" w:space="0" w:color="auto"/>
            <w:left w:val="none" w:sz="0" w:space="0" w:color="auto"/>
            <w:bottom w:val="none" w:sz="0" w:space="0" w:color="auto"/>
            <w:right w:val="none" w:sz="0" w:space="0" w:color="auto"/>
          </w:divBdr>
        </w:div>
        <w:div w:id="1817644264">
          <w:marLeft w:val="0"/>
          <w:marRight w:val="0"/>
          <w:marTop w:val="0"/>
          <w:marBottom w:val="0"/>
          <w:divBdr>
            <w:top w:val="none" w:sz="0" w:space="0" w:color="auto"/>
            <w:left w:val="none" w:sz="0" w:space="0" w:color="auto"/>
            <w:bottom w:val="none" w:sz="0" w:space="0" w:color="auto"/>
            <w:right w:val="none" w:sz="0" w:space="0" w:color="auto"/>
          </w:divBdr>
        </w:div>
        <w:div w:id="894585258">
          <w:marLeft w:val="0"/>
          <w:marRight w:val="0"/>
          <w:marTop w:val="0"/>
          <w:marBottom w:val="0"/>
          <w:divBdr>
            <w:top w:val="none" w:sz="0" w:space="0" w:color="auto"/>
            <w:left w:val="none" w:sz="0" w:space="0" w:color="auto"/>
            <w:bottom w:val="none" w:sz="0" w:space="0" w:color="auto"/>
            <w:right w:val="none" w:sz="0" w:space="0" w:color="auto"/>
          </w:divBdr>
        </w:div>
        <w:div w:id="1699701297">
          <w:marLeft w:val="0"/>
          <w:marRight w:val="0"/>
          <w:marTop w:val="0"/>
          <w:marBottom w:val="0"/>
          <w:divBdr>
            <w:top w:val="none" w:sz="0" w:space="0" w:color="auto"/>
            <w:left w:val="none" w:sz="0" w:space="0" w:color="auto"/>
            <w:bottom w:val="none" w:sz="0" w:space="0" w:color="auto"/>
            <w:right w:val="none" w:sz="0" w:space="0" w:color="auto"/>
          </w:divBdr>
        </w:div>
        <w:div w:id="1397243180">
          <w:marLeft w:val="0"/>
          <w:marRight w:val="0"/>
          <w:marTop w:val="0"/>
          <w:marBottom w:val="0"/>
          <w:divBdr>
            <w:top w:val="none" w:sz="0" w:space="0" w:color="auto"/>
            <w:left w:val="none" w:sz="0" w:space="0" w:color="auto"/>
            <w:bottom w:val="none" w:sz="0" w:space="0" w:color="auto"/>
            <w:right w:val="none" w:sz="0" w:space="0" w:color="auto"/>
          </w:divBdr>
        </w:div>
        <w:div w:id="129834469">
          <w:marLeft w:val="0"/>
          <w:marRight w:val="0"/>
          <w:marTop w:val="0"/>
          <w:marBottom w:val="0"/>
          <w:divBdr>
            <w:top w:val="none" w:sz="0" w:space="0" w:color="auto"/>
            <w:left w:val="none" w:sz="0" w:space="0" w:color="auto"/>
            <w:bottom w:val="none" w:sz="0" w:space="0" w:color="auto"/>
            <w:right w:val="none" w:sz="0" w:space="0" w:color="auto"/>
          </w:divBdr>
        </w:div>
        <w:div w:id="1965690583">
          <w:marLeft w:val="0"/>
          <w:marRight w:val="0"/>
          <w:marTop w:val="0"/>
          <w:marBottom w:val="0"/>
          <w:divBdr>
            <w:top w:val="none" w:sz="0" w:space="0" w:color="auto"/>
            <w:left w:val="none" w:sz="0" w:space="0" w:color="auto"/>
            <w:bottom w:val="none" w:sz="0" w:space="0" w:color="auto"/>
            <w:right w:val="none" w:sz="0" w:space="0" w:color="auto"/>
          </w:divBdr>
        </w:div>
        <w:div w:id="187840551">
          <w:marLeft w:val="0"/>
          <w:marRight w:val="0"/>
          <w:marTop w:val="0"/>
          <w:marBottom w:val="0"/>
          <w:divBdr>
            <w:top w:val="none" w:sz="0" w:space="0" w:color="auto"/>
            <w:left w:val="none" w:sz="0" w:space="0" w:color="auto"/>
            <w:bottom w:val="none" w:sz="0" w:space="0" w:color="auto"/>
            <w:right w:val="none" w:sz="0" w:space="0" w:color="auto"/>
          </w:divBdr>
        </w:div>
        <w:div w:id="825322383">
          <w:marLeft w:val="0"/>
          <w:marRight w:val="0"/>
          <w:marTop w:val="0"/>
          <w:marBottom w:val="0"/>
          <w:divBdr>
            <w:top w:val="none" w:sz="0" w:space="0" w:color="auto"/>
            <w:left w:val="none" w:sz="0" w:space="0" w:color="auto"/>
            <w:bottom w:val="none" w:sz="0" w:space="0" w:color="auto"/>
            <w:right w:val="none" w:sz="0" w:space="0" w:color="auto"/>
          </w:divBdr>
        </w:div>
        <w:div w:id="462382939">
          <w:marLeft w:val="0"/>
          <w:marRight w:val="0"/>
          <w:marTop w:val="0"/>
          <w:marBottom w:val="0"/>
          <w:divBdr>
            <w:top w:val="none" w:sz="0" w:space="0" w:color="auto"/>
            <w:left w:val="none" w:sz="0" w:space="0" w:color="auto"/>
            <w:bottom w:val="none" w:sz="0" w:space="0" w:color="auto"/>
            <w:right w:val="none" w:sz="0" w:space="0" w:color="auto"/>
          </w:divBdr>
        </w:div>
        <w:div w:id="20398666">
          <w:marLeft w:val="0"/>
          <w:marRight w:val="0"/>
          <w:marTop w:val="0"/>
          <w:marBottom w:val="0"/>
          <w:divBdr>
            <w:top w:val="none" w:sz="0" w:space="0" w:color="auto"/>
            <w:left w:val="none" w:sz="0" w:space="0" w:color="auto"/>
            <w:bottom w:val="none" w:sz="0" w:space="0" w:color="auto"/>
            <w:right w:val="none" w:sz="0" w:space="0" w:color="auto"/>
          </w:divBdr>
        </w:div>
        <w:div w:id="376861097">
          <w:marLeft w:val="0"/>
          <w:marRight w:val="0"/>
          <w:marTop w:val="0"/>
          <w:marBottom w:val="0"/>
          <w:divBdr>
            <w:top w:val="none" w:sz="0" w:space="0" w:color="auto"/>
            <w:left w:val="none" w:sz="0" w:space="0" w:color="auto"/>
            <w:bottom w:val="none" w:sz="0" w:space="0" w:color="auto"/>
            <w:right w:val="none" w:sz="0" w:space="0" w:color="auto"/>
          </w:divBdr>
        </w:div>
        <w:div w:id="1617524795">
          <w:marLeft w:val="0"/>
          <w:marRight w:val="0"/>
          <w:marTop w:val="0"/>
          <w:marBottom w:val="0"/>
          <w:divBdr>
            <w:top w:val="none" w:sz="0" w:space="0" w:color="auto"/>
            <w:left w:val="none" w:sz="0" w:space="0" w:color="auto"/>
            <w:bottom w:val="none" w:sz="0" w:space="0" w:color="auto"/>
            <w:right w:val="none" w:sz="0" w:space="0" w:color="auto"/>
          </w:divBdr>
        </w:div>
        <w:div w:id="1357851483">
          <w:marLeft w:val="0"/>
          <w:marRight w:val="0"/>
          <w:marTop w:val="0"/>
          <w:marBottom w:val="0"/>
          <w:divBdr>
            <w:top w:val="none" w:sz="0" w:space="0" w:color="auto"/>
            <w:left w:val="none" w:sz="0" w:space="0" w:color="auto"/>
            <w:bottom w:val="none" w:sz="0" w:space="0" w:color="auto"/>
            <w:right w:val="none" w:sz="0" w:space="0" w:color="auto"/>
          </w:divBdr>
        </w:div>
        <w:div w:id="360017382">
          <w:marLeft w:val="0"/>
          <w:marRight w:val="0"/>
          <w:marTop w:val="0"/>
          <w:marBottom w:val="0"/>
          <w:divBdr>
            <w:top w:val="none" w:sz="0" w:space="0" w:color="auto"/>
            <w:left w:val="none" w:sz="0" w:space="0" w:color="auto"/>
            <w:bottom w:val="none" w:sz="0" w:space="0" w:color="auto"/>
            <w:right w:val="none" w:sz="0" w:space="0" w:color="auto"/>
          </w:divBdr>
        </w:div>
        <w:div w:id="1063405340">
          <w:marLeft w:val="0"/>
          <w:marRight w:val="0"/>
          <w:marTop w:val="0"/>
          <w:marBottom w:val="0"/>
          <w:divBdr>
            <w:top w:val="none" w:sz="0" w:space="0" w:color="auto"/>
            <w:left w:val="none" w:sz="0" w:space="0" w:color="auto"/>
            <w:bottom w:val="none" w:sz="0" w:space="0" w:color="auto"/>
            <w:right w:val="none" w:sz="0" w:space="0" w:color="auto"/>
          </w:divBdr>
        </w:div>
        <w:div w:id="247807824">
          <w:marLeft w:val="0"/>
          <w:marRight w:val="0"/>
          <w:marTop w:val="0"/>
          <w:marBottom w:val="0"/>
          <w:divBdr>
            <w:top w:val="none" w:sz="0" w:space="0" w:color="auto"/>
            <w:left w:val="none" w:sz="0" w:space="0" w:color="auto"/>
            <w:bottom w:val="none" w:sz="0" w:space="0" w:color="auto"/>
            <w:right w:val="none" w:sz="0" w:space="0" w:color="auto"/>
          </w:divBdr>
        </w:div>
        <w:div w:id="82338052">
          <w:marLeft w:val="0"/>
          <w:marRight w:val="0"/>
          <w:marTop w:val="0"/>
          <w:marBottom w:val="0"/>
          <w:divBdr>
            <w:top w:val="none" w:sz="0" w:space="0" w:color="auto"/>
            <w:left w:val="none" w:sz="0" w:space="0" w:color="auto"/>
            <w:bottom w:val="none" w:sz="0" w:space="0" w:color="auto"/>
            <w:right w:val="none" w:sz="0" w:space="0" w:color="auto"/>
          </w:divBdr>
        </w:div>
        <w:div w:id="1776755393">
          <w:marLeft w:val="0"/>
          <w:marRight w:val="0"/>
          <w:marTop w:val="0"/>
          <w:marBottom w:val="0"/>
          <w:divBdr>
            <w:top w:val="none" w:sz="0" w:space="0" w:color="auto"/>
            <w:left w:val="none" w:sz="0" w:space="0" w:color="auto"/>
            <w:bottom w:val="none" w:sz="0" w:space="0" w:color="auto"/>
            <w:right w:val="none" w:sz="0" w:space="0" w:color="auto"/>
          </w:divBdr>
        </w:div>
        <w:div w:id="1585070159">
          <w:marLeft w:val="0"/>
          <w:marRight w:val="0"/>
          <w:marTop w:val="0"/>
          <w:marBottom w:val="0"/>
          <w:divBdr>
            <w:top w:val="none" w:sz="0" w:space="0" w:color="auto"/>
            <w:left w:val="none" w:sz="0" w:space="0" w:color="auto"/>
            <w:bottom w:val="none" w:sz="0" w:space="0" w:color="auto"/>
            <w:right w:val="none" w:sz="0" w:space="0" w:color="auto"/>
          </w:divBdr>
        </w:div>
        <w:div w:id="835265133">
          <w:marLeft w:val="0"/>
          <w:marRight w:val="0"/>
          <w:marTop w:val="0"/>
          <w:marBottom w:val="0"/>
          <w:divBdr>
            <w:top w:val="none" w:sz="0" w:space="0" w:color="auto"/>
            <w:left w:val="none" w:sz="0" w:space="0" w:color="auto"/>
            <w:bottom w:val="none" w:sz="0" w:space="0" w:color="auto"/>
            <w:right w:val="none" w:sz="0" w:space="0" w:color="auto"/>
          </w:divBdr>
        </w:div>
        <w:div w:id="126434762">
          <w:marLeft w:val="0"/>
          <w:marRight w:val="0"/>
          <w:marTop w:val="0"/>
          <w:marBottom w:val="0"/>
          <w:divBdr>
            <w:top w:val="none" w:sz="0" w:space="0" w:color="auto"/>
            <w:left w:val="none" w:sz="0" w:space="0" w:color="auto"/>
            <w:bottom w:val="none" w:sz="0" w:space="0" w:color="auto"/>
            <w:right w:val="none" w:sz="0" w:space="0" w:color="auto"/>
          </w:divBdr>
        </w:div>
        <w:div w:id="2108379969">
          <w:marLeft w:val="0"/>
          <w:marRight w:val="0"/>
          <w:marTop w:val="0"/>
          <w:marBottom w:val="0"/>
          <w:divBdr>
            <w:top w:val="none" w:sz="0" w:space="0" w:color="auto"/>
            <w:left w:val="none" w:sz="0" w:space="0" w:color="auto"/>
            <w:bottom w:val="none" w:sz="0" w:space="0" w:color="auto"/>
            <w:right w:val="none" w:sz="0" w:space="0" w:color="auto"/>
          </w:divBdr>
        </w:div>
        <w:div w:id="817913956">
          <w:marLeft w:val="0"/>
          <w:marRight w:val="0"/>
          <w:marTop w:val="0"/>
          <w:marBottom w:val="0"/>
          <w:divBdr>
            <w:top w:val="none" w:sz="0" w:space="0" w:color="auto"/>
            <w:left w:val="none" w:sz="0" w:space="0" w:color="auto"/>
            <w:bottom w:val="none" w:sz="0" w:space="0" w:color="auto"/>
            <w:right w:val="none" w:sz="0" w:space="0" w:color="auto"/>
          </w:divBdr>
        </w:div>
        <w:div w:id="1662343875">
          <w:marLeft w:val="0"/>
          <w:marRight w:val="0"/>
          <w:marTop w:val="0"/>
          <w:marBottom w:val="0"/>
          <w:divBdr>
            <w:top w:val="none" w:sz="0" w:space="0" w:color="auto"/>
            <w:left w:val="none" w:sz="0" w:space="0" w:color="auto"/>
            <w:bottom w:val="none" w:sz="0" w:space="0" w:color="auto"/>
            <w:right w:val="none" w:sz="0" w:space="0" w:color="auto"/>
          </w:divBdr>
        </w:div>
        <w:div w:id="243496277">
          <w:marLeft w:val="0"/>
          <w:marRight w:val="0"/>
          <w:marTop w:val="0"/>
          <w:marBottom w:val="0"/>
          <w:divBdr>
            <w:top w:val="none" w:sz="0" w:space="0" w:color="auto"/>
            <w:left w:val="none" w:sz="0" w:space="0" w:color="auto"/>
            <w:bottom w:val="none" w:sz="0" w:space="0" w:color="auto"/>
            <w:right w:val="none" w:sz="0" w:space="0" w:color="auto"/>
          </w:divBdr>
        </w:div>
        <w:div w:id="309754727">
          <w:marLeft w:val="0"/>
          <w:marRight w:val="0"/>
          <w:marTop w:val="0"/>
          <w:marBottom w:val="0"/>
          <w:divBdr>
            <w:top w:val="none" w:sz="0" w:space="0" w:color="auto"/>
            <w:left w:val="none" w:sz="0" w:space="0" w:color="auto"/>
            <w:bottom w:val="none" w:sz="0" w:space="0" w:color="auto"/>
            <w:right w:val="none" w:sz="0" w:space="0" w:color="auto"/>
          </w:divBdr>
        </w:div>
        <w:div w:id="1285888830">
          <w:marLeft w:val="0"/>
          <w:marRight w:val="0"/>
          <w:marTop w:val="0"/>
          <w:marBottom w:val="0"/>
          <w:divBdr>
            <w:top w:val="none" w:sz="0" w:space="0" w:color="auto"/>
            <w:left w:val="none" w:sz="0" w:space="0" w:color="auto"/>
            <w:bottom w:val="none" w:sz="0" w:space="0" w:color="auto"/>
            <w:right w:val="none" w:sz="0" w:space="0" w:color="auto"/>
          </w:divBdr>
        </w:div>
        <w:div w:id="1006174387">
          <w:marLeft w:val="0"/>
          <w:marRight w:val="0"/>
          <w:marTop w:val="0"/>
          <w:marBottom w:val="0"/>
          <w:divBdr>
            <w:top w:val="none" w:sz="0" w:space="0" w:color="auto"/>
            <w:left w:val="none" w:sz="0" w:space="0" w:color="auto"/>
            <w:bottom w:val="none" w:sz="0" w:space="0" w:color="auto"/>
            <w:right w:val="none" w:sz="0" w:space="0" w:color="auto"/>
          </w:divBdr>
        </w:div>
        <w:div w:id="814640241">
          <w:marLeft w:val="0"/>
          <w:marRight w:val="0"/>
          <w:marTop w:val="0"/>
          <w:marBottom w:val="0"/>
          <w:divBdr>
            <w:top w:val="none" w:sz="0" w:space="0" w:color="auto"/>
            <w:left w:val="none" w:sz="0" w:space="0" w:color="auto"/>
            <w:bottom w:val="none" w:sz="0" w:space="0" w:color="auto"/>
            <w:right w:val="none" w:sz="0" w:space="0" w:color="auto"/>
          </w:divBdr>
        </w:div>
        <w:div w:id="1686246924">
          <w:marLeft w:val="0"/>
          <w:marRight w:val="0"/>
          <w:marTop w:val="0"/>
          <w:marBottom w:val="0"/>
          <w:divBdr>
            <w:top w:val="none" w:sz="0" w:space="0" w:color="auto"/>
            <w:left w:val="none" w:sz="0" w:space="0" w:color="auto"/>
            <w:bottom w:val="none" w:sz="0" w:space="0" w:color="auto"/>
            <w:right w:val="none" w:sz="0" w:space="0" w:color="auto"/>
          </w:divBdr>
        </w:div>
        <w:div w:id="788012548">
          <w:marLeft w:val="0"/>
          <w:marRight w:val="0"/>
          <w:marTop w:val="0"/>
          <w:marBottom w:val="0"/>
          <w:divBdr>
            <w:top w:val="none" w:sz="0" w:space="0" w:color="auto"/>
            <w:left w:val="none" w:sz="0" w:space="0" w:color="auto"/>
            <w:bottom w:val="none" w:sz="0" w:space="0" w:color="auto"/>
            <w:right w:val="none" w:sz="0" w:space="0" w:color="auto"/>
          </w:divBdr>
        </w:div>
      </w:divsChild>
    </w:div>
    <w:div w:id="329605690">
      <w:bodyDiv w:val="1"/>
      <w:marLeft w:val="0"/>
      <w:marRight w:val="0"/>
      <w:marTop w:val="0"/>
      <w:marBottom w:val="0"/>
      <w:divBdr>
        <w:top w:val="none" w:sz="0" w:space="0" w:color="auto"/>
        <w:left w:val="none" w:sz="0" w:space="0" w:color="auto"/>
        <w:bottom w:val="none" w:sz="0" w:space="0" w:color="auto"/>
        <w:right w:val="none" w:sz="0" w:space="0" w:color="auto"/>
      </w:divBdr>
    </w:div>
    <w:div w:id="448819598">
      <w:bodyDiv w:val="1"/>
      <w:marLeft w:val="0"/>
      <w:marRight w:val="0"/>
      <w:marTop w:val="0"/>
      <w:marBottom w:val="0"/>
      <w:divBdr>
        <w:top w:val="none" w:sz="0" w:space="0" w:color="auto"/>
        <w:left w:val="none" w:sz="0" w:space="0" w:color="auto"/>
        <w:bottom w:val="none" w:sz="0" w:space="0" w:color="auto"/>
        <w:right w:val="none" w:sz="0" w:space="0" w:color="auto"/>
      </w:divBdr>
    </w:div>
    <w:div w:id="600457044">
      <w:bodyDiv w:val="1"/>
      <w:marLeft w:val="0"/>
      <w:marRight w:val="0"/>
      <w:marTop w:val="0"/>
      <w:marBottom w:val="0"/>
      <w:divBdr>
        <w:top w:val="none" w:sz="0" w:space="0" w:color="auto"/>
        <w:left w:val="none" w:sz="0" w:space="0" w:color="auto"/>
        <w:bottom w:val="none" w:sz="0" w:space="0" w:color="auto"/>
        <w:right w:val="none" w:sz="0" w:space="0" w:color="auto"/>
      </w:divBdr>
      <w:divsChild>
        <w:div w:id="1417825766">
          <w:marLeft w:val="0"/>
          <w:marRight w:val="0"/>
          <w:marTop w:val="0"/>
          <w:marBottom w:val="0"/>
          <w:divBdr>
            <w:top w:val="none" w:sz="0" w:space="0" w:color="auto"/>
            <w:left w:val="none" w:sz="0" w:space="0" w:color="auto"/>
            <w:bottom w:val="none" w:sz="0" w:space="0" w:color="auto"/>
            <w:right w:val="none" w:sz="0" w:space="0" w:color="auto"/>
          </w:divBdr>
        </w:div>
        <w:div w:id="229191870">
          <w:marLeft w:val="0"/>
          <w:marRight w:val="0"/>
          <w:marTop w:val="0"/>
          <w:marBottom w:val="0"/>
          <w:divBdr>
            <w:top w:val="none" w:sz="0" w:space="0" w:color="auto"/>
            <w:left w:val="none" w:sz="0" w:space="0" w:color="auto"/>
            <w:bottom w:val="none" w:sz="0" w:space="0" w:color="auto"/>
            <w:right w:val="none" w:sz="0" w:space="0" w:color="auto"/>
          </w:divBdr>
        </w:div>
        <w:div w:id="2020160267">
          <w:marLeft w:val="0"/>
          <w:marRight w:val="0"/>
          <w:marTop w:val="0"/>
          <w:marBottom w:val="0"/>
          <w:divBdr>
            <w:top w:val="none" w:sz="0" w:space="0" w:color="auto"/>
            <w:left w:val="none" w:sz="0" w:space="0" w:color="auto"/>
            <w:bottom w:val="none" w:sz="0" w:space="0" w:color="auto"/>
            <w:right w:val="none" w:sz="0" w:space="0" w:color="auto"/>
          </w:divBdr>
        </w:div>
        <w:div w:id="891695208">
          <w:marLeft w:val="0"/>
          <w:marRight w:val="0"/>
          <w:marTop w:val="0"/>
          <w:marBottom w:val="0"/>
          <w:divBdr>
            <w:top w:val="none" w:sz="0" w:space="0" w:color="auto"/>
            <w:left w:val="none" w:sz="0" w:space="0" w:color="auto"/>
            <w:bottom w:val="none" w:sz="0" w:space="0" w:color="auto"/>
            <w:right w:val="none" w:sz="0" w:space="0" w:color="auto"/>
          </w:divBdr>
        </w:div>
        <w:div w:id="1514688278">
          <w:marLeft w:val="0"/>
          <w:marRight w:val="0"/>
          <w:marTop w:val="0"/>
          <w:marBottom w:val="0"/>
          <w:divBdr>
            <w:top w:val="none" w:sz="0" w:space="0" w:color="auto"/>
            <w:left w:val="none" w:sz="0" w:space="0" w:color="auto"/>
            <w:bottom w:val="none" w:sz="0" w:space="0" w:color="auto"/>
            <w:right w:val="none" w:sz="0" w:space="0" w:color="auto"/>
          </w:divBdr>
        </w:div>
        <w:div w:id="1298222861">
          <w:marLeft w:val="0"/>
          <w:marRight w:val="0"/>
          <w:marTop w:val="0"/>
          <w:marBottom w:val="0"/>
          <w:divBdr>
            <w:top w:val="none" w:sz="0" w:space="0" w:color="auto"/>
            <w:left w:val="none" w:sz="0" w:space="0" w:color="auto"/>
            <w:bottom w:val="none" w:sz="0" w:space="0" w:color="auto"/>
            <w:right w:val="none" w:sz="0" w:space="0" w:color="auto"/>
          </w:divBdr>
        </w:div>
        <w:div w:id="324014246">
          <w:marLeft w:val="0"/>
          <w:marRight w:val="0"/>
          <w:marTop w:val="0"/>
          <w:marBottom w:val="0"/>
          <w:divBdr>
            <w:top w:val="none" w:sz="0" w:space="0" w:color="auto"/>
            <w:left w:val="none" w:sz="0" w:space="0" w:color="auto"/>
            <w:bottom w:val="none" w:sz="0" w:space="0" w:color="auto"/>
            <w:right w:val="none" w:sz="0" w:space="0" w:color="auto"/>
          </w:divBdr>
        </w:div>
        <w:div w:id="1951010707">
          <w:marLeft w:val="0"/>
          <w:marRight w:val="0"/>
          <w:marTop w:val="0"/>
          <w:marBottom w:val="0"/>
          <w:divBdr>
            <w:top w:val="none" w:sz="0" w:space="0" w:color="auto"/>
            <w:left w:val="none" w:sz="0" w:space="0" w:color="auto"/>
            <w:bottom w:val="none" w:sz="0" w:space="0" w:color="auto"/>
            <w:right w:val="none" w:sz="0" w:space="0" w:color="auto"/>
          </w:divBdr>
        </w:div>
        <w:div w:id="111440256">
          <w:marLeft w:val="0"/>
          <w:marRight w:val="0"/>
          <w:marTop w:val="0"/>
          <w:marBottom w:val="0"/>
          <w:divBdr>
            <w:top w:val="none" w:sz="0" w:space="0" w:color="auto"/>
            <w:left w:val="none" w:sz="0" w:space="0" w:color="auto"/>
            <w:bottom w:val="none" w:sz="0" w:space="0" w:color="auto"/>
            <w:right w:val="none" w:sz="0" w:space="0" w:color="auto"/>
          </w:divBdr>
        </w:div>
        <w:div w:id="1783259180">
          <w:marLeft w:val="0"/>
          <w:marRight w:val="0"/>
          <w:marTop w:val="0"/>
          <w:marBottom w:val="0"/>
          <w:divBdr>
            <w:top w:val="none" w:sz="0" w:space="0" w:color="auto"/>
            <w:left w:val="none" w:sz="0" w:space="0" w:color="auto"/>
            <w:bottom w:val="none" w:sz="0" w:space="0" w:color="auto"/>
            <w:right w:val="none" w:sz="0" w:space="0" w:color="auto"/>
          </w:divBdr>
        </w:div>
        <w:div w:id="187721884">
          <w:marLeft w:val="0"/>
          <w:marRight w:val="0"/>
          <w:marTop w:val="0"/>
          <w:marBottom w:val="0"/>
          <w:divBdr>
            <w:top w:val="none" w:sz="0" w:space="0" w:color="auto"/>
            <w:left w:val="none" w:sz="0" w:space="0" w:color="auto"/>
            <w:bottom w:val="none" w:sz="0" w:space="0" w:color="auto"/>
            <w:right w:val="none" w:sz="0" w:space="0" w:color="auto"/>
          </w:divBdr>
        </w:div>
        <w:div w:id="422142434">
          <w:marLeft w:val="0"/>
          <w:marRight w:val="0"/>
          <w:marTop w:val="0"/>
          <w:marBottom w:val="0"/>
          <w:divBdr>
            <w:top w:val="none" w:sz="0" w:space="0" w:color="auto"/>
            <w:left w:val="none" w:sz="0" w:space="0" w:color="auto"/>
            <w:bottom w:val="none" w:sz="0" w:space="0" w:color="auto"/>
            <w:right w:val="none" w:sz="0" w:space="0" w:color="auto"/>
          </w:divBdr>
        </w:div>
        <w:div w:id="2018656786">
          <w:marLeft w:val="0"/>
          <w:marRight w:val="0"/>
          <w:marTop w:val="0"/>
          <w:marBottom w:val="0"/>
          <w:divBdr>
            <w:top w:val="none" w:sz="0" w:space="0" w:color="auto"/>
            <w:left w:val="none" w:sz="0" w:space="0" w:color="auto"/>
            <w:bottom w:val="none" w:sz="0" w:space="0" w:color="auto"/>
            <w:right w:val="none" w:sz="0" w:space="0" w:color="auto"/>
          </w:divBdr>
        </w:div>
        <w:div w:id="1347055887">
          <w:marLeft w:val="0"/>
          <w:marRight w:val="0"/>
          <w:marTop w:val="0"/>
          <w:marBottom w:val="0"/>
          <w:divBdr>
            <w:top w:val="none" w:sz="0" w:space="0" w:color="auto"/>
            <w:left w:val="none" w:sz="0" w:space="0" w:color="auto"/>
            <w:bottom w:val="none" w:sz="0" w:space="0" w:color="auto"/>
            <w:right w:val="none" w:sz="0" w:space="0" w:color="auto"/>
          </w:divBdr>
        </w:div>
        <w:div w:id="1147358494">
          <w:marLeft w:val="0"/>
          <w:marRight w:val="0"/>
          <w:marTop w:val="0"/>
          <w:marBottom w:val="0"/>
          <w:divBdr>
            <w:top w:val="none" w:sz="0" w:space="0" w:color="auto"/>
            <w:left w:val="none" w:sz="0" w:space="0" w:color="auto"/>
            <w:bottom w:val="none" w:sz="0" w:space="0" w:color="auto"/>
            <w:right w:val="none" w:sz="0" w:space="0" w:color="auto"/>
          </w:divBdr>
        </w:div>
        <w:div w:id="562836284">
          <w:marLeft w:val="0"/>
          <w:marRight w:val="0"/>
          <w:marTop w:val="0"/>
          <w:marBottom w:val="0"/>
          <w:divBdr>
            <w:top w:val="none" w:sz="0" w:space="0" w:color="auto"/>
            <w:left w:val="none" w:sz="0" w:space="0" w:color="auto"/>
            <w:bottom w:val="none" w:sz="0" w:space="0" w:color="auto"/>
            <w:right w:val="none" w:sz="0" w:space="0" w:color="auto"/>
          </w:divBdr>
        </w:div>
        <w:div w:id="780614334">
          <w:marLeft w:val="0"/>
          <w:marRight w:val="0"/>
          <w:marTop w:val="0"/>
          <w:marBottom w:val="0"/>
          <w:divBdr>
            <w:top w:val="none" w:sz="0" w:space="0" w:color="auto"/>
            <w:left w:val="none" w:sz="0" w:space="0" w:color="auto"/>
            <w:bottom w:val="none" w:sz="0" w:space="0" w:color="auto"/>
            <w:right w:val="none" w:sz="0" w:space="0" w:color="auto"/>
          </w:divBdr>
        </w:div>
        <w:div w:id="782728879">
          <w:marLeft w:val="0"/>
          <w:marRight w:val="0"/>
          <w:marTop w:val="0"/>
          <w:marBottom w:val="0"/>
          <w:divBdr>
            <w:top w:val="none" w:sz="0" w:space="0" w:color="auto"/>
            <w:left w:val="none" w:sz="0" w:space="0" w:color="auto"/>
            <w:bottom w:val="none" w:sz="0" w:space="0" w:color="auto"/>
            <w:right w:val="none" w:sz="0" w:space="0" w:color="auto"/>
          </w:divBdr>
        </w:div>
        <w:div w:id="655259423">
          <w:marLeft w:val="0"/>
          <w:marRight w:val="0"/>
          <w:marTop w:val="0"/>
          <w:marBottom w:val="0"/>
          <w:divBdr>
            <w:top w:val="none" w:sz="0" w:space="0" w:color="auto"/>
            <w:left w:val="none" w:sz="0" w:space="0" w:color="auto"/>
            <w:bottom w:val="none" w:sz="0" w:space="0" w:color="auto"/>
            <w:right w:val="none" w:sz="0" w:space="0" w:color="auto"/>
          </w:divBdr>
        </w:div>
        <w:div w:id="511452718">
          <w:marLeft w:val="0"/>
          <w:marRight w:val="0"/>
          <w:marTop w:val="0"/>
          <w:marBottom w:val="0"/>
          <w:divBdr>
            <w:top w:val="none" w:sz="0" w:space="0" w:color="auto"/>
            <w:left w:val="none" w:sz="0" w:space="0" w:color="auto"/>
            <w:bottom w:val="none" w:sz="0" w:space="0" w:color="auto"/>
            <w:right w:val="none" w:sz="0" w:space="0" w:color="auto"/>
          </w:divBdr>
        </w:div>
        <w:div w:id="1081367412">
          <w:marLeft w:val="0"/>
          <w:marRight w:val="0"/>
          <w:marTop w:val="0"/>
          <w:marBottom w:val="0"/>
          <w:divBdr>
            <w:top w:val="none" w:sz="0" w:space="0" w:color="auto"/>
            <w:left w:val="none" w:sz="0" w:space="0" w:color="auto"/>
            <w:bottom w:val="none" w:sz="0" w:space="0" w:color="auto"/>
            <w:right w:val="none" w:sz="0" w:space="0" w:color="auto"/>
          </w:divBdr>
        </w:div>
        <w:div w:id="103118096">
          <w:marLeft w:val="0"/>
          <w:marRight w:val="0"/>
          <w:marTop w:val="0"/>
          <w:marBottom w:val="0"/>
          <w:divBdr>
            <w:top w:val="none" w:sz="0" w:space="0" w:color="auto"/>
            <w:left w:val="none" w:sz="0" w:space="0" w:color="auto"/>
            <w:bottom w:val="none" w:sz="0" w:space="0" w:color="auto"/>
            <w:right w:val="none" w:sz="0" w:space="0" w:color="auto"/>
          </w:divBdr>
        </w:div>
        <w:div w:id="150945034">
          <w:marLeft w:val="0"/>
          <w:marRight w:val="0"/>
          <w:marTop w:val="0"/>
          <w:marBottom w:val="0"/>
          <w:divBdr>
            <w:top w:val="none" w:sz="0" w:space="0" w:color="auto"/>
            <w:left w:val="none" w:sz="0" w:space="0" w:color="auto"/>
            <w:bottom w:val="none" w:sz="0" w:space="0" w:color="auto"/>
            <w:right w:val="none" w:sz="0" w:space="0" w:color="auto"/>
          </w:divBdr>
        </w:div>
        <w:div w:id="1636907570">
          <w:marLeft w:val="0"/>
          <w:marRight w:val="0"/>
          <w:marTop w:val="0"/>
          <w:marBottom w:val="0"/>
          <w:divBdr>
            <w:top w:val="none" w:sz="0" w:space="0" w:color="auto"/>
            <w:left w:val="none" w:sz="0" w:space="0" w:color="auto"/>
            <w:bottom w:val="none" w:sz="0" w:space="0" w:color="auto"/>
            <w:right w:val="none" w:sz="0" w:space="0" w:color="auto"/>
          </w:divBdr>
        </w:div>
        <w:div w:id="1334917099">
          <w:marLeft w:val="0"/>
          <w:marRight w:val="0"/>
          <w:marTop w:val="0"/>
          <w:marBottom w:val="0"/>
          <w:divBdr>
            <w:top w:val="none" w:sz="0" w:space="0" w:color="auto"/>
            <w:left w:val="none" w:sz="0" w:space="0" w:color="auto"/>
            <w:bottom w:val="none" w:sz="0" w:space="0" w:color="auto"/>
            <w:right w:val="none" w:sz="0" w:space="0" w:color="auto"/>
          </w:divBdr>
        </w:div>
        <w:div w:id="1524442296">
          <w:marLeft w:val="0"/>
          <w:marRight w:val="0"/>
          <w:marTop w:val="0"/>
          <w:marBottom w:val="0"/>
          <w:divBdr>
            <w:top w:val="none" w:sz="0" w:space="0" w:color="auto"/>
            <w:left w:val="none" w:sz="0" w:space="0" w:color="auto"/>
            <w:bottom w:val="none" w:sz="0" w:space="0" w:color="auto"/>
            <w:right w:val="none" w:sz="0" w:space="0" w:color="auto"/>
          </w:divBdr>
        </w:div>
        <w:div w:id="1946883190">
          <w:marLeft w:val="0"/>
          <w:marRight w:val="0"/>
          <w:marTop w:val="0"/>
          <w:marBottom w:val="0"/>
          <w:divBdr>
            <w:top w:val="none" w:sz="0" w:space="0" w:color="auto"/>
            <w:left w:val="none" w:sz="0" w:space="0" w:color="auto"/>
            <w:bottom w:val="none" w:sz="0" w:space="0" w:color="auto"/>
            <w:right w:val="none" w:sz="0" w:space="0" w:color="auto"/>
          </w:divBdr>
        </w:div>
        <w:div w:id="710345021">
          <w:marLeft w:val="0"/>
          <w:marRight w:val="0"/>
          <w:marTop w:val="0"/>
          <w:marBottom w:val="0"/>
          <w:divBdr>
            <w:top w:val="none" w:sz="0" w:space="0" w:color="auto"/>
            <w:left w:val="none" w:sz="0" w:space="0" w:color="auto"/>
            <w:bottom w:val="none" w:sz="0" w:space="0" w:color="auto"/>
            <w:right w:val="none" w:sz="0" w:space="0" w:color="auto"/>
          </w:divBdr>
        </w:div>
        <w:div w:id="306321517">
          <w:marLeft w:val="0"/>
          <w:marRight w:val="0"/>
          <w:marTop w:val="0"/>
          <w:marBottom w:val="0"/>
          <w:divBdr>
            <w:top w:val="none" w:sz="0" w:space="0" w:color="auto"/>
            <w:left w:val="none" w:sz="0" w:space="0" w:color="auto"/>
            <w:bottom w:val="none" w:sz="0" w:space="0" w:color="auto"/>
            <w:right w:val="none" w:sz="0" w:space="0" w:color="auto"/>
          </w:divBdr>
        </w:div>
        <w:div w:id="1466385858">
          <w:marLeft w:val="0"/>
          <w:marRight w:val="0"/>
          <w:marTop w:val="0"/>
          <w:marBottom w:val="0"/>
          <w:divBdr>
            <w:top w:val="none" w:sz="0" w:space="0" w:color="auto"/>
            <w:left w:val="none" w:sz="0" w:space="0" w:color="auto"/>
            <w:bottom w:val="none" w:sz="0" w:space="0" w:color="auto"/>
            <w:right w:val="none" w:sz="0" w:space="0" w:color="auto"/>
          </w:divBdr>
        </w:div>
        <w:div w:id="122037875">
          <w:marLeft w:val="0"/>
          <w:marRight w:val="0"/>
          <w:marTop w:val="0"/>
          <w:marBottom w:val="0"/>
          <w:divBdr>
            <w:top w:val="none" w:sz="0" w:space="0" w:color="auto"/>
            <w:left w:val="none" w:sz="0" w:space="0" w:color="auto"/>
            <w:bottom w:val="none" w:sz="0" w:space="0" w:color="auto"/>
            <w:right w:val="none" w:sz="0" w:space="0" w:color="auto"/>
          </w:divBdr>
        </w:div>
        <w:div w:id="1019501940">
          <w:marLeft w:val="0"/>
          <w:marRight w:val="0"/>
          <w:marTop w:val="0"/>
          <w:marBottom w:val="0"/>
          <w:divBdr>
            <w:top w:val="none" w:sz="0" w:space="0" w:color="auto"/>
            <w:left w:val="none" w:sz="0" w:space="0" w:color="auto"/>
            <w:bottom w:val="none" w:sz="0" w:space="0" w:color="auto"/>
            <w:right w:val="none" w:sz="0" w:space="0" w:color="auto"/>
          </w:divBdr>
        </w:div>
        <w:div w:id="1396658930">
          <w:marLeft w:val="0"/>
          <w:marRight w:val="0"/>
          <w:marTop w:val="0"/>
          <w:marBottom w:val="0"/>
          <w:divBdr>
            <w:top w:val="none" w:sz="0" w:space="0" w:color="auto"/>
            <w:left w:val="none" w:sz="0" w:space="0" w:color="auto"/>
            <w:bottom w:val="none" w:sz="0" w:space="0" w:color="auto"/>
            <w:right w:val="none" w:sz="0" w:space="0" w:color="auto"/>
          </w:divBdr>
        </w:div>
      </w:divsChild>
    </w:div>
    <w:div w:id="817069362">
      <w:bodyDiv w:val="1"/>
      <w:marLeft w:val="0"/>
      <w:marRight w:val="0"/>
      <w:marTop w:val="0"/>
      <w:marBottom w:val="0"/>
      <w:divBdr>
        <w:top w:val="none" w:sz="0" w:space="0" w:color="auto"/>
        <w:left w:val="none" w:sz="0" w:space="0" w:color="auto"/>
        <w:bottom w:val="none" w:sz="0" w:space="0" w:color="auto"/>
        <w:right w:val="none" w:sz="0" w:space="0" w:color="auto"/>
      </w:divBdr>
      <w:divsChild>
        <w:div w:id="1636180572">
          <w:marLeft w:val="0"/>
          <w:marRight w:val="0"/>
          <w:marTop w:val="0"/>
          <w:marBottom w:val="0"/>
          <w:divBdr>
            <w:top w:val="none" w:sz="0" w:space="0" w:color="auto"/>
            <w:left w:val="none" w:sz="0" w:space="0" w:color="auto"/>
            <w:bottom w:val="none" w:sz="0" w:space="0" w:color="auto"/>
            <w:right w:val="none" w:sz="0" w:space="0" w:color="auto"/>
          </w:divBdr>
        </w:div>
        <w:div w:id="1222599575">
          <w:marLeft w:val="0"/>
          <w:marRight w:val="0"/>
          <w:marTop w:val="0"/>
          <w:marBottom w:val="0"/>
          <w:divBdr>
            <w:top w:val="none" w:sz="0" w:space="0" w:color="auto"/>
            <w:left w:val="none" w:sz="0" w:space="0" w:color="auto"/>
            <w:bottom w:val="none" w:sz="0" w:space="0" w:color="auto"/>
            <w:right w:val="none" w:sz="0" w:space="0" w:color="auto"/>
          </w:divBdr>
        </w:div>
        <w:div w:id="1837839796">
          <w:marLeft w:val="0"/>
          <w:marRight w:val="0"/>
          <w:marTop w:val="0"/>
          <w:marBottom w:val="0"/>
          <w:divBdr>
            <w:top w:val="none" w:sz="0" w:space="0" w:color="auto"/>
            <w:left w:val="none" w:sz="0" w:space="0" w:color="auto"/>
            <w:bottom w:val="none" w:sz="0" w:space="0" w:color="auto"/>
            <w:right w:val="none" w:sz="0" w:space="0" w:color="auto"/>
          </w:divBdr>
        </w:div>
        <w:div w:id="564026960">
          <w:marLeft w:val="0"/>
          <w:marRight w:val="0"/>
          <w:marTop w:val="0"/>
          <w:marBottom w:val="0"/>
          <w:divBdr>
            <w:top w:val="none" w:sz="0" w:space="0" w:color="auto"/>
            <w:left w:val="none" w:sz="0" w:space="0" w:color="auto"/>
            <w:bottom w:val="none" w:sz="0" w:space="0" w:color="auto"/>
            <w:right w:val="none" w:sz="0" w:space="0" w:color="auto"/>
          </w:divBdr>
        </w:div>
        <w:div w:id="355815289">
          <w:marLeft w:val="0"/>
          <w:marRight w:val="0"/>
          <w:marTop w:val="0"/>
          <w:marBottom w:val="0"/>
          <w:divBdr>
            <w:top w:val="none" w:sz="0" w:space="0" w:color="auto"/>
            <w:left w:val="none" w:sz="0" w:space="0" w:color="auto"/>
            <w:bottom w:val="none" w:sz="0" w:space="0" w:color="auto"/>
            <w:right w:val="none" w:sz="0" w:space="0" w:color="auto"/>
          </w:divBdr>
        </w:div>
        <w:div w:id="1538591558">
          <w:marLeft w:val="0"/>
          <w:marRight w:val="0"/>
          <w:marTop w:val="0"/>
          <w:marBottom w:val="0"/>
          <w:divBdr>
            <w:top w:val="none" w:sz="0" w:space="0" w:color="auto"/>
            <w:left w:val="none" w:sz="0" w:space="0" w:color="auto"/>
            <w:bottom w:val="none" w:sz="0" w:space="0" w:color="auto"/>
            <w:right w:val="none" w:sz="0" w:space="0" w:color="auto"/>
          </w:divBdr>
        </w:div>
        <w:div w:id="865559920">
          <w:marLeft w:val="0"/>
          <w:marRight w:val="0"/>
          <w:marTop w:val="0"/>
          <w:marBottom w:val="0"/>
          <w:divBdr>
            <w:top w:val="none" w:sz="0" w:space="0" w:color="auto"/>
            <w:left w:val="none" w:sz="0" w:space="0" w:color="auto"/>
            <w:bottom w:val="none" w:sz="0" w:space="0" w:color="auto"/>
            <w:right w:val="none" w:sz="0" w:space="0" w:color="auto"/>
          </w:divBdr>
        </w:div>
        <w:div w:id="377055126">
          <w:marLeft w:val="0"/>
          <w:marRight w:val="0"/>
          <w:marTop w:val="0"/>
          <w:marBottom w:val="0"/>
          <w:divBdr>
            <w:top w:val="none" w:sz="0" w:space="0" w:color="auto"/>
            <w:left w:val="none" w:sz="0" w:space="0" w:color="auto"/>
            <w:bottom w:val="none" w:sz="0" w:space="0" w:color="auto"/>
            <w:right w:val="none" w:sz="0" w:space="0" w:color="auto"/>
          </w:divBdr>
        </w:div>
        <w:div w:id="1336035810">
          <w:marLeft w:val="0"/>
          <w:marRight w:val="0"/>
          <w:marTop w:val="0"/>
          <w:marBottom w:val="0"/>
          <w:divBdr>
            <w:top w:val="none" w:sz="0" w:space="0" w:color="auto"/>
            <w:left w:val="none" w:sz="0" w:space="0" w:color="auto"/>
            <w:bottom w:val="none" w:sz="0" w:space="0" w:color="auto"/>
            <w:right w:val="none" w:sz="0" w:space="0" w:color="auto"/>
          </w:divBdr>
        </w:div>
        <w:div w:id="899440740">
          <w:marLeft w:val="0"/>
          <w:marRight w:val="0"/>
          <w:marTop w:val="0"/>
          <w:marBottom w:val="0"/>
          <w:divBdr>
            <w:top w:val="none" w:sz="0" w:space="0" w:color="auto"/>
            <w:left w:val="none" w:sz="0" w:space="0" w:color="auto"/>
            <w:bottom w:val="none" w:sz="0" w:space="0" w:color="auto"/>
            <w:right w:val="none" w:sz="0" w:space="0" w:color="auto"/>
          </w:divBdr>
        </w:div>
        <w:div w:id="1110901504">
          <w:marLeft w:val="0"/>
          <w:marRight w:val="0"/>
          <w:marTop w:val="0"/>
          <w:marBottom w:val="0"/>
          <w:divBdr>
            <w:top w:val="none" w:sz="0" w:space="0" w:color="auto"/>
            <w:left w:val="none" w:sz="0" w:space="0" w:color="auto"/>
            <w:bottom w:val="none" w:sz="0" w:space="0" w:color="auto"/>
            <w:right w:val="none" w:sz="0" w:space="0" w:color="auto"/>
          </w:divBdr>
        </w:div>
        <w:div w:id="1732650902">
          <w:marLeft w:val="0"/>
          <w:marRight w:val="0"/>
          <w:marTop w:val="0"/>
          <w:marBottom w:val="0"/>
          <w:divBdr>
            <w:top w:val="none" w:sz="0" w:space="0" w:color="auto"/>
            <w:left w:val="none" w:sz="0" w:space="0" w:color="auto"/>
            <w:bottom w:val="none" w:sz="0" w:space="0" w:color="auto"/>
            <w:right w:val="none" w:sz="0" w:space="0" w:color="auto"/>
          </w:divBdr>
        </w:div>
        <w:div w:id="395393574">
          <w:marLeft w:val="0"/>
          <w:marRight w:val="0"/>
          <w:marTop w:val="0"/>
          <w:marBottom w:val="0"/>
          <w:divBdr>
            <w:top w:val="none" w:sz="0" w:space="0" w:color="auto"/>
            <w:left w:val="none" w:sz="0" w:space="0" w:color="auto"/>
            <w:bottom w:val="none" w:sz="0" w:space="0" w:color="auto"/>
            <w:right w:val="none" w:sz="0" w:space="0" w:color="auto"/>
          </w:divBdr>
        </w:div>
        <w:div w:id="2138718420">
          <w:marLeft w:val="0"/>
          <w:marRight w:val="0"/>
          <w:marTop w:val="0"/>
          <w:marBottom w:val="0"/>
          <w:divBdr>
            <w:top w:val="none" w:sz="0" w:space="0" w:color="auto"/>
            <w:left w:val="none" w:sz="0" w:space="0" w:color="auto"/>
            <w:bottom w:val="none" w:sz="0" w:space="0" w:color="auto"/>
            <w:right w:val="none" w:sz="0" w:space="0" w:color="auto"/>
          </w:divBdr>
        </w:div>
        <w:div w:id="1238368696">
          <w:marLeft w:val="0"/>
          <w:marRight w:val="0"/>
          <w:marTop w:val="0"/>
          <w:marBottom w:val="0"/>
          <w:divBdr>
            <w:top w:val="none" w:sz="0" w:space="0" w:color="auto"/>
            <w:left w:val="none" w:sz="0" w:space="0" w:color="auto"/>
            <w:bottom w:val="none" w:sz="0" w:space="0" w:color="auto"/>
            <w:right w:val="none" w:sz="0" w:space="0" w:color="auto"/>
          </w:divBdr>
        </w:div>
        <w:div w:id="401634839">
          <w:marLeft w:val="0"/>
          <w:marRight w:val="0"/>
          <w:marTop w:val="0"/>
          <w:marBottom w:val="0"/>
          <w:divBdr>
            <w:top w:val="none" w:sz="0" w:space="0" w:color="auto"/>
            <w:left w:val="none" w:sz="0" w:space="0" w:color="auto"/>
            <w:bottom w:val="none" w:sz="0" w:space="0" w:color="auto"/>
            <w:right w:val="none" w:sz="0" w:space="0" w:color="auto"/>
          </w:divBdr>
        </w:div>
        <w:div w:id="1867711928">
          <w:marLeft w:val="0"/>
          <w:marRight w:val="0"/>
          <w:marTop w:val="0"/>
          <w:marBottom w:val="0"/>
          <w:divBdr>
            <w:top w:val="none" w:sz="0" w:space="0" w:color="auto"/>
            <w:left w:val="none" w:sz="0" w:space="0" w:color="auto"/>
            <w:bottom w:val="none" w:sz="0" w:space="0" w:color="auto"/>
            <w:right w:val="none" w:sz="0" w:space="0" w:color="auto"/>
          </w:divBdr>
        </w:div>
        <w:div w:id="256446036">
          <w:marLeft w:val="0"/>
          <w:marRight w:val="0"/>
          <w:marTop w:val="0"/>
          <w:marBottom w:val="0"/>
          <w:divBdr>
            <w:top w:val="none" w:sz="0" w:space="0" w:color="auto"/>
            <w:left w:val="none" w:sz="0" w:space="0" w:color="auto"/>
            <w:bottom w:val="none" w:sz="0" w:space="0" w:color="auto"/>
            <w:right w:val="none" w:sz="0" w:space="0" w:color="auto"/>
          </w:divBdr>
        </w:div>
        <w:div w:id="144905150">
          <w:marLeft w:val="0"/>
          <w:marRight w:val="0"/>
          <w:marTop w:val="0"/>
          <w:marBottom w:val="0"/>
          <w:divBdr>
            <w:top w:val="none" w:sz="0" w:space="0" w:color="auto"/>
            <w:left w:val="none" w:sz="0" w:space="0" w:color="auto"/>
            <w:bottom w:val="none" w:sz="0" w:space="0" w:color="auto"/>
            <w:right w:val="none" w:sz="0" w:space="0" w:color="auto"/>
          </w:divBdr>
        </w:div>
        <w:div w:id="383335477">
          <w:marLeft w:val="0"/>
          <w:marRight w:val="0"/>
          <w:marTop w:val="0"/>
          <w:marBottom w:val="0"/>
          <w:divBdr>
            <w:top w:val="none" w:sz="0" w:space="0" w:color="auto"/>
            <w:left w:val="none" w:sz="0" w:space="0" w:color="auto"/>
            <w:bottom w:val="none" w:sz="0" w:space="0" w:color="auto"/>
            <w:right w:val="none" w:sz="0" w:space="0" w:color="auto"/>
          </w:divBdr>
        </w:div>
        <w:div w:id="243953074">
          <w:marLeft w:val="0"/>
          <w:marRight w:val="0"/>
          <w:marTop w:val="0"/>
          <w:marBottom w:val="0"/>
          <w:divBdr>
            <w:top w:val="none" w:sz="0" w:space="0" w:color="auto"/>
            <w:left w:val="none" w:sz="0" w:space="0" w:color="auto"/>
            <w:bottom w:val="none" w:sz="0" w:space="0" w:color="auto"/>
            <w:right w:val="none" w:sz="0" w:space="0" w:color="auto"/>
          </w:divBdr>
        </w:div>
        <w:div w:id="1844513871">
          <w:marLeft w:val="0"/>
          <w:marRight w:val="0"/>
          <w:marTop w:val="0"/>
          <w:marBottom w:val="0"/>
          <w:divBdr>
            <w:top w:val="none" w:sz="0" w:space="0" w:color="auto"/>
            <w:left w:val="none" w:sz="0" w:space="0" w:color="auto"/>
            <w:bottom w:val="none" w:sz="0" w:space="0" w:color="auto"/>
            <w:right w:val="none" w:sz="0" w:space="0" w:color="auto"/>
          </w:divBdr>
        </w:div>
      </w:divsChild>
    </w:div>
    <w:div w:id="903418780">
      <w:bodyDiv w:val="1"/>
      <w:marLeft w:val="0"/>
      <w:marRight w:val="0"/>
      <w:marTop w:val="0"/>
      <w:marBottom w:val="0"/>
      <w:divBdr>
        <w:top w:val="none" w:sz="0" w:space="0" w:color="auto"/>
        <w:left w:val="none" w:sz="0" w:space="0" w:color="auto"/>
        <w:bottom w:val="none" w:sz="0" w:space="0" w:color="auto"/>
        <w:right w:val="none" w:sz="0" w:space="0" w:color="auto"/>
      </w:divBdr>
      <w:divsChild>
        <w:div w:id="1768960344">
          <w:marLeft w:val="0"/>
          <w:marRight w:val="0"/>
          <w:marTop w:val="0"/>
          <w:marBottom w:val="0"/>
          <w:divBdr>
            <w:top w:val="none" w:sz="0" w:space="0" w:color="auto"/>
            <w:left w:val="none" w:sz="0" w:space="0" w:color="auto"/>
            <w:bottom w:val="none" w:sz="0" w:space="0" w:color="auto"/>
            <w:right w:val="none" w:sz="0" w:space="0" w:color="auto"/>
          </w:divBdr>
        </w:div>
        <w:div w:id="806051939">
          <w:marLeft w:val="0"/>
          <w:marRight w:val="0"/>
          <w:marTop w:val="0"/>
          <w:marBottom w:val="0"/>
          <w:divBdr>
            <w:top w:val="none" w:sz="0" w:space="0" w:color="auto"/>
            <w:left w:val="none" w:sz="0" w:space="0" w:color="auto"/>
            <w:bottom w:val="none" w:sz="0" w:space="0" w:color="auto"/>
            <w:right w:val="none" w:sz="0" w:space="0" w:color="auto"/>
          </w:divBdr>
        </w:div>
        <w:div w:id="1025442008">
          <w:marLeft w:val="0"/>
          <w:marRight w:val="0"/>
          <w:marTop w:val="0"/>
          <w:marBottom w:val="0"/>
          <w:divBdr>
            <w:top w:val="none" w:sz="0" w:space="0" w:color="auto"/>
            <w:left w:val="none" w:sz="0" w:space="0" w:color="auto"/>
            <w:bottom w:val="none" w:sz="0" w:space="0" w:color="auto"/>
            <w:right w:val="none" w:sz="0" w:space="0" w:color="auto"/>
          </w:divBdr>
        </w:div>
        <w:div w:id="820537439">
          <w:marLeft w:val="0"/>
          <w:marRight w:val="0"/>
          <w:marTop w:val="0"/>
          <w:marBottom w:val="0"/>
          <w:divBdr>
            <w:top w:val="none" w:sz="0" w:space="0" w:color="auto"/>
            <w:left w:val="none" w:sz="0" w:space="0" w:color="auto"/>
            <w:bottom w:val="none" w:sz="0" w:space="0" w:color="auto"/>
            <w:right w:val="none" w:sz="0" w:space="0" w:color="auto"/>
          </w:divBdr>
        </w:div>
        <w:div w:id="39062185">
          <w:marLeft w:val="0"/>
          <w:marRight w:val="0"/>
          <w:marTop w:val="0"/>
          <w:marBottom w:val="0"/>
          <w:divBdr>
            <w:top w:val="none" w:sz="0" w:space="0" w:color="auto"/>
            <w:left w:val="none" w:sz="0" w:space="0" w:color="auto"/>
            <w:bottom w:val="none" w:sz="0" w:space="0" w:color="auto"/>
            <w:right w:val="none" w:sz="0" w:space="0" w:color="auto"/>
          </w:divBdr>
        </w:div>
        <w:div w:id="523634991">
          <w:marLeft w:val="0"/>
          <w:marRight w:val="0"/>
          <w:marTop w:val="0"/>
          <w:marBottom w:val="0"/>
          <w:divBdr>
            <w:top w:val="none" w:sz="0" w:space="0" w:color="auto"/>
            <w:left w:val="none" w:sz="0" w:space="0" w:color="auto"/>
            <w:bottom w:val="none" w:sz="0" w:space="0" w:color="auto"/>
            <w:right w:val="none" w:sz="0" w:space="0" w:color="auto"/>
          </w:divBdr>
        </w:div>
        <w:div w:id="1238058091">
          <w:marLeft w:val="0"/>
          <w:marRight w:val="0"/>
          <w:marTop w:val="0"/>
          <w:marBottom w:val="0"/>
          <w:divBdr>
            <w:top w:val="none" w:sz="0" w:space="0" w:color="auto"/>
            <w:left w:val="none" w:sz="0" w:space="0" w:color="auto"/>
            <w:bottom w:val="none" w:sz="0" w:space="0" w:color="auto"/>
            <w:right w:val="none" w:sz="0" w:space="0" w:color="auto"/>
          </w:divBdr>
        </w:div>
        <w:div w:id="691998804">
          <w:marLeft w:val="0"/>
          <w:marRight w:val="0"/>
          <w:marTop w:val="0"/>
          <w:marBottom w:val="0"/>
          <w:divBdr>
            <w:top w:val="none" w:sz="0" w:space="0" w:color="auto"/>
            <w:left w:val="none" w:sz="0" w:space="0" w:color="auto"/>
            <w:bottom w:val="none" w:sz="0" w:space="0" w:color="auto"/>
            <w:right w:val="none" w:sz="0" w:space="0" w:color="auto"/>
          </w:divBdr>
        </w:div>
        <w:div w:id="1258751952">
          <w:marLeft w:val="0"/>
          <w:marRight w:val="0"/>
          <w:marTop w:val="0"/>
          <w:marBottom w:val="0"/>
          <w:divBdr>
            <w:top w:val="none" w:sz="0" w:space="0" w:color="auto"/>
            <w:left w:val="none" w:sz="0" w:space="0" w:color="auto"/>
            <w:bottom w:val="none" w:sz="0" w:space="0" w:color="auto"/>
            <w:right w:val="none" w:sz="0" w:space="0" w:color="auto"/>
          </w:divBdr>
        </w:div>
        <w:div w:id="932206929">
          <w:marLeft w:val="0"/>
          <w:marRight w:val="0"/>
          <w:marTop w:val="0"/>
          <w:marBottom w:val="0"/>
          <w:divBdr>
            <w:top w:val="none" w:sz="0" w:space="0" w:color="auto"/>
            <w:left w:val="none" w:sz="0" w:space="0" w:color="auto"/>
            <w:bottom w:val="none" w:sz="0" w:space="0" w:color="auto"/>
            <w:right w:val="none" w:sz="0" w:space="0" w:color="auto"/>
          </w:divBdr>
        </w:div>
        <w:div w:id="1019238524">
          <w:marLeft w:val="0"/>
          <w:marRight w:val="0"/>
          <w:marTop w:val="0"/>
          <w:marBottom w:val="0"/>
          <w:divBdr>
            <w:top w:val="none" w:sz="0" w:space="0" w:color="auto"/>
            <w:left w:val="none" w:sz="0" w:space="0" w:color="auto"/>
            <w:bottom w:val="none" w:sz="0" w:space="0" w:color="auto"/>
            <w:right w:val="none" w:sz="0" w:space="0" w:color="auto"/>
          </w:divBdr>
        </w:div>
        <w:div w:id="734085470">
          <w:marLeft w:val="0"/>
          <w:marRight w:val="0"/>
          <w:marTop w:val="0"/>
          <w:marBottom w:val="0"/>
          <w:divBdr>
            <w:top w:val="none" w:sz="0" w:space="0" w:color="auto"/>
            <w:left w:val="none" w:sz="0" w:space="0" w:color="auto"/>
            <w:bottom w:val="none" w:sz="0" w:space="0" w:color="auto"/>
            <w:right w:val="none" w:sz="0" w:space="0" w:color="auto"/>
          </w:divBdr>
        </w:div>
        <w:div w:id="629625768">
          <w:marLeft w:val="0"/>
          <w:marRight w:val="0"/>
          <w:marTop w:val="0"/>
          <w:marBottom w:val="0"/>
          <w:divBdr>
            <w:top w:val="none" w:sz="0" w:space="0" w:color="auto"/>
            <w:left w:val="none" w:sz="0" w:space="0" w:color="auto"/>
            <w:bottom w:val="none" w:sz="0" w:space="0" w:color="auto"/>
            <w:right w:val="none" w:sz="0" w:space="0" w:color="auto"/>
          </w:divBdr>
        </w:div>
        <w:div w:id="773328169">
          <w:marLeft w:val="0"/>
          <w:marRight w:val="0"/>
          <w:marTop w:val="0"/>
          <w:marBottom w:val="0"/>
          <w:divBdr>
            <w:top w:val="none" w:sz="0" w:space="0" w:color="auto"/>
            <w:left w:val="none" w:sz="0" w:space="0" w:color="auto"/>
            <w:bottom w:val="none" w:sz="0" w:space="0" w:color="auto"/>
            <w:right w:val="none" w:sz="0" w:space="0" w:color="auto"/>
          </w:divBdr>
        </w:div>
        <w:div w:id="840050375">
          <w:marLeft w:val="0"/>
          <w:marRight w:val="0"/>
          <w:marTop w:val="0"/>
          <w:marBottom w:val="0"/>
          <w:divBdr>
            <w:top w:val="none" w:sz="0" w:space="0" w:color="auto"/>
            <w:left w:val="none" w:sz="0" w:space="0" w:color="auto"/>
            <w:bottom w:val="none" w:sz="0" w:space="0" w:color="auto"/>
            <w:right w:val="none" w:sz="0" w:space="0" w:color="auto"/>
          </w:divBdr>
        </w:div>
        <w:div w:id="502359681">
          <w:marLeft w:val="0"/>
          <w:marRight w:val="0"/>
          <w:marTop w:val="0"/>
          <w:marBottom w:val="0"/>
          <w:divBdr>
            <w:top w:val="none" w:sz="0" w:space="0" w:color="auto"/>
            <w:left w:val="none" w:sz="0" w:space="0" w:color="auto"/>
            <w:bottom w:val="none" w:sz="0" w:space="0" w:color="auto"/>
            <w:right w:val="none" w:sz="0" w:space="0" w:color="auto"/>
          </w:divBdr>
        </w:div>
        <w:div w:id="968820382">
          <w:marLeft w:val="0"/>
          <w:marRight w:val="0"/>
          <w:marTop w:val="0"/>
          <w:marBottom w:val="0"/>
          <w:divBdr>
            <w:top w:val="none" w:sz="0" w:space="0" w:color="auto"/>
            <w:left w:val="none" w:sz="0" w:space="0" w:color="auto"/>
            <w:bottom w:val="none" w:sz="0" w:space="0" w:color="auto"/>
            <w:right w:val="none" w:sz="0" w:space="0" w:color="auto"/>
          </w:divBdr>
        </w:div>
        <w:div w:id="10759941">
          <w:marLeft w:val="0"/>
          <w:marRight w:val="0"/>
          <w:marTop w:val="0"/>
          <w:marBottom w:val="0"/>
          <w:divBdr>
            <w:top w:val="none" w:sz="0" w:space="0" w:color="auto"/>
            <w:left w:val="none" w:sz="0" w:space="0" w:color="auto"/>
            <w:bottom w:val="none" w:sz="0" w:space="0" w:color="auto"/>
            <w:right w:val="none" w:sz="0" w:space="0" w:color="auto"/>
          </w:divBdr>
        </w:div>
        <w:div w:id="2003115964">
          <w:marLeft w:val="0"/>
          <w:marRight w:val="0"/>
          <w:marTop w:val="0"/>
          <w:marBottom w:val="0"/>
          <w:divBdr>
            <w:top w:val="none" w:sz="0" w:space="0" w:color="auto"/>
            <w:left w:val="none" w:sz="0" w:space="0" w:color="auto"/>
            <w:bottom w:val="none" w:sz="0" w:space="0" w:color="auto"/>
            <w:right w:val="none" w:sz="0" w:space="0" w:color="auto"/>
          </w:divBdr>
        </w:div>
        <w:div w:id="1826704471">
          <w:marLeft w:val="0"/>
          <w:marRight w:val="0"/>
          <w:marTop w:val="0"/>
          <w:marBottom w:val="0"/>
          <w:divBdr>
            <w:top w:val="none" w:sz="0" w:space="0" w:color="auto"/>
            <w:left w:val="none" w:sz="0" w:space="0" w:color="auto"/>
            <w:bottom w:val="none" w:sz="0" w:space="0" w:color="auto"/>
            <w:right w:val="none" w:sz="0" w:space="0" w:color="auto"/>
          </w:divBdr>
        </w:div>
        <w:div w:id="147022014">
          <w:marLeft w:val="0"/>
          <w:marRight w:val="0"/>
          <w:marTop w:val="0"/>
          <w:marBottom w:val="0"/>
          <w:divBdr>
            <w:top w:val="none" w:sz="0" w:space="0" w:color="auto"/>
            <w:left w:val="none" w:sz="0" w:space="0" w:color="auto"/>
            <w:bottom w:val="none" w:sz="0" w:space="0" w:color="auto"/>
            <w:right w:val="none" w:sz="0" w:space="0" w:color="auto"/>
          </w:divBdr>
        </w:div>
        <w:div w:id="1608082864">
          <w:marLeft w:val="0"/>
          <w:marRight w:val="0"/>
          <w:marTop w:val="0"/>
          <w:marBottom w:val="0"/>
          <w:divBdr>
            <w:top w:val="none" w:sz="0" w:space="0" w:color="auto"/>
            <w:left w:val="none" w:sz="0" w:space="0" w:color="auto"/>
            <w:bottom w:val="none" w:sz="0" w:space="0" w:color="auto"/>
            <w:right w:val="none" w:sz="0" w:space="0" w:color="auto"/>
          </w:divBdr>
        </w:div>
      </w:divsChild>
    </w:div>
    <w:div w:id="1209415400">
      <w:bodyDiv w:val="1"/>
      <w:marLeft w:val="0"/>
      <w:marRight w:val="0"/>
      <w:marTop w:val="0"/>
      <w:marBottom w:val="0"/>
      <w:divBdr>
        <w:top w:val="none" w:sz="0" w:space="0" w:color="auto"/>
        <w:left w:val="none" w:sz="0" w:space="0" w:color="auto"/>
        <w:bottom w:val="none" w:sz="0" w:space="0" w:color="auto"/>
        <w:right w:val="none" w:sz="0" w:space="0" w:color="auto"/>
      </w:divBdr>
      <w:divsChild>
        <w:div w:id="374087710">
          <w:marLeft w:val="0"/>
          <w:marRight w:val="0"/>
          <w:marTop w:val="0"/>
          <w:marBottom w:val="0"/>
          <w:divBdr>
            <w:top w:val="none" w:sz="0" w:space="0" w:color="auto"/>
            <w:left w:val="none" w:sz="0" w:space="0" w:color="auto"/>
            <w:bottom w:val="none" w:sz="0" w:space="0" w:color="auto"/>
            <w:right w:val="none" w:sz="0" w:space="0" w:color="auto"/>
          </w:divBdr>
        </w:div>
        <w:div w:id="416364572">
          <w:marLeft w:val="0"/>
          <w:marRight w:val="0"/>
          <w:marTop w:val="0"/>
          <w:marBottom w:val="0"/>
          <w:divBdr>
            <w:top w:val="none" w:sz="0" w:space="0" w:color="auto"/>
            <w:left w:val="none" w:sz="0" w:space="0" w:color="auto"/>
            <w:bottom w:val="none" w:sz="0" w:space="0" w:color="auto"/>
            <w:right w:val="none" w:sz="0" w:space="0" w:color="auto"/>
          </w:divBdr>
        </w:div>
        <w:div w:id="34670401">
          <w:marLeft w:val="0"/>
          <w:marRight w:val="0"/>
          <w:marTop w:val="0"/>
          <w:marBottom w:val="0"/>
          <w:divBdr>
            <w:top w:val="none" w:sz="0" w:space="0" w:color="auto"/>
            <w:left w:val="none" w:sz="0" w:space="0" w:color="auto"/>
            <w:bottom w:val="none" w:sz="0" w:space="0" w:color="auto"/>
            <w:right w:val="none" w:sz="0" w:space="0" w:color="auto"/>
          </w:divBdr>
        </w:div>
      </w:divsChild>
    </w:div>
    <w:div w:id="1679968893">
      <w:bodyDiv w:val="1"/>
      <w:marLeft w:val="0"/>
      <w:marRight w:val="0"/>
      <w:marTop w:val="0"/>
      <w:marBottom w:val="0"/>
      <w:divBdr>
        <w:top w:val="none" w:sz="0" w:space="0" w:color="auto"/>
        <w:left w:val="none" w:sz="0" w:space="0" w:color="auto"/>
        <w:bottom w:val="none" w:sz="0" w:space="0" w:color="auto"/>
        <w:right w:val="none" w:sz="0" w:space="0" w:color="auto"/>
      </w:divBdr>
      <w:divsChild>
        <w:div w:id="1091663718">
          <w:marLeft w:val="0"/>
          <w:marRight w:val="0"/>
          <w:marTop w:val="0"/>
          <w:marBottom w:val="0"/>
          <w:divBdr>
            <w:top w:val="none" w:sz="0" w:space="0" w:color="auto"/>
            <w:left w:val="none" w:sz="0" w:space="0" w:color="auto"/>
            <w:bottom w:val="none" w:sz="0" w:space="0" w:color="auto"/>
            <w:right w:val="none" w:sz="0" w:space="0" w:color="auto"/>
          </w:divBdr>
          <w:divsChild>
            <w:div w:id="719211010">
              <w:marLeft w:val="0"/>
              <w:marRight w:val="0"/>
              <w:marTop w:val="0"/>
              <w:marBottom w:val="0"/>
              <w:divBdr>
                <w:top w:val="none" w:sz="0" w:space="0" w:color="auto"/>
                <w:left w:val="none" w:sz="0" w:space="0" w:color="auto"/>
                <w:bottom w:val="none" w:sz="0" w:space="0" w:color="auto"/>
                <w:right w:val="none" w:sz="0" w:space="0" w:color="auto"/>
              </w:divBdr>
            </w:div>
          </w:divsChild>
        </w:div>
        <w:div w:id="775100075">
          <w:marLeft w:val="0"/>
          <w:marRight w:val="0"/>
          <w:marTop w:val="0"/>
          <w:marBottom w:val="0"/>
          <w:divBdr>
            <w:top w:val="none" w:sz="0" w:space="0" w:color="auto"/>
            <w:left w:val="none" w:sz="0" w:space="0" w:color="auto"/>
            <w:bottom w:val="none" w:sz="0" w:space="0" w:color="auto"/>
            <w:right w:val="none" w:sz="0" w:space="0" w:color="auto"/>
          </w:divBdr>
          <w:divsChild>
            <w:div w:id="702100358">
              <w:marLeft w:val="0"/>
              <w:marRight w:val="0"/>
              <w:marTop w:val="0"/>
              <w:marBottom w:val="0"/>
              <w:divBdr>
                <w:top w:val="none" w:sz="0" w:space="0" w:color="auto"/>
                <w:left w:val="none" w:sz="0" w:space="0" w:color="auto"/>
                <w:bottom w:val="none" w:sz="0" w:space="0" w:color="auto"/>
                <w:right w:val="none" w:sz="0" w:space="0" w:color="auto"/>
              </w:divBdr>
            </w:div>
          </w:divsChild>
        </w:div>
        <w:div w:id="1463039805">
          <w:marLeft w:val="0"/>
          <w:marRight w:val="0"/>
          <w:marTop w:val="0"/>
          <w:marBottom w:val="0"/>
          <w:divBdr>
            <w:top w:val="none" w:sz="0" w:space="0" w:color="auto"/>
            <w:left w:val="none" w:sz="0" w:space="0" w:color="auto"/>
            <w:bottom w:val="none" w:sz="0" w:space="0" w:color="auto"/>
            <w:right w:val="none" w:sz="0" w:space="0" w:color="auto"/>
          </w:divBdr>
          <w:divsChild>
            <w:div w:id="684358003">
              <w:marLeft w:val="0"/>
              <w:marRight w:val="0"/>
              <w:marTop w:val="0"/>
              <w:marBottom w:val="0"/>
              <w:divBdr>
                <w:top w:val="none" w:sz="0" w:space="0" w:color="auto"/>
                <w:left w:val="none" w:sz="0" w:space="0" w:color="auto"/>
                <w:bottom w:val="none" w:sz="0" w:space="0" w:color="auto"/>
                <w:right w:val="none" w:sz="0" w:space="0" w:color="auto"/>
              </w:divBdr>
            </w:div>
          </w:divsChild>
        </w:div>
        <w:div w:id="193857116">
          <w:marLeft w:val="0"/>
          <w:marRight w:val="0"/>
          <w:marTop w:val="0"/>
          <w:marBottom w:val="0"/>
          <w:divBdr>
            <w:top w:val="none" w:sz="0" w:space="0" w:color="auto"/>
            <w:left w:val="none" w:sz="0" w:space="0" w:color="auto"/>
            <w:bottom w:val="none" w:sz="0" w:space="0" w:color="auto"/>
            <w:right w:val="none" w:sz="0" w:space="0" w:color="auto"/>
          </w:divBdr>
          <w:divsChild>
            <w:div w:id="620498615">
              <w:marLeft w:val="0"/>
              <w:marRight w:val="0"/>
              <w:marTop w:val="0"/>
              <w:marBottom w:val="0"/>
              <w:divBdr>
                <w:top w:val="none" w:sz="0" w:space="0" w:color="auto"/>
                <w:left w:val="none" w:sz="0" w:space="0" w:color="auto"/>
                <w:bottom w:val="none" w:sz="0" w:space="0" w:color="auto"/>
                <w:right w:val="none" w:sz="0" w:space="0" w:color="auto"/>
              </w:divBdr>
            </w:div>
          </w:divsChild>
        </w:div>
        <w:div w:id="614748850">
          <w:marLeft w:val="0"/>
          <w:marRight w:val="0"/>
          <w:marTop w:val="0"/>
          <w:marBottom w:val="0"/>
          <w:divBdr>
            <w:top w:val="none" w:sz="0" w:space="0" w:color="auto"/>
            <w:left w:val="none" w:sz="0" w:space="0" w:color="auto"/>
            <w:bottom w:val="none" w:sz="0" w:space="0" w:color="auto"/>
            <w:right w:val="none" w:sz="0" w:space="0" w:color="auto"/>
          </w:divBdr>
          <w:divsChild>
            <w:div w:id="223761541">
              <w:marLeft w:val="0"/>
              <w:marRight w:val="0"/>
              <w:marTop w:val="0"/>
              <w:marBottom w:val="0"/>
              <w:divBdr>
                <w:top w:val="none" w:sz="0" w:space="0" w:color="auto"/>
                <w:left w:val="none" w:sz="0" w:space="0" w:color="auto"/>
                <w:bottom w:val="none" w:sz="0" w:space="0" w:color="auto"/>
                <w:right w:val="none" w:sz="0" w:space="0" w:color="auto"/>
              </w:divBdr>
            </w:div>
          </w:divsChild>
        </w:div>
        <w:div w:id="1629509802">
          <w:marLeft w:val="0"/>
          <w:marRight w:val="0"/>
          <w:marTop w:val="0"/>
          <w:marBottom w:val="0"/>
          <w:divBdr>
            <w:top w:val="none" w:sz="0" w:space="0" w:color="auto"/>
            <w:left w:val="none" w:sz="0" w:space="0" w:color="auto"/>
            <w:bottom w:val="none" w:sz="0" w:space="0" w:color="auto"/>
            <w:right w:val="none" w:sz="0" w:space="0" w:color="auto"/>
          </w:divBdr>
          <w:divsChild>
            <w:div w:id="158811937">
              <w:marLeft w:val="0"/>
              <w:marRight w:val="0"/>
              <w:marTop w:val="0"/>
              <w:marBottom w:val="0"/>
              <w:divBdr>
                <w:top w:val="none" w:sz="0" w:space="0" w:color="auto"/>
                <w:left w:val="none" w:sz="0" w:space="0" w:color="auto"/>
                <w:bottom w:val="none" w:sz="0" w:space="0" w:color="auto"/>
                <w:right w:val="none" w:sz="0" w:space="0" w:color="auto"/>
              </w:divBdr>
            </w:div>
          </w:divsChild>
        </w:div>
        <w:div w:id="658118437">
          <w:marLeft w:val="0"/>
          <w:marRight w:val="0"/>
          <w:marTop w:val="0"/>
          <w:marBottom w:val="0"/>
          <w:divBdr>
            <w:top w:val="none" w:sz="0" w:space="0" w:color="auto"/>
            <w:left w:val="none" w:sz="0" w:space="0" w:color="auto"/>
            <w:bottom w:val="none" w:sz="0" w:space="0" w:color="auto"/>
            <w:right w:val="none" w:sz="0" w:space="0" w:color="auto"/>
          </w:divBdr>
          <w:divsChild>
            <w:div w:id="497233214">
              <w:marLeft w:val="0"/>
              <w:marRight w:val="0"/>
              <w:marTop w:val="0"/>
              <w:marBottom w:val="0"/>
              <w:divBdr>
                <w:top w:val="none" w:sz="0" w:space="0" w:color="auto"/>
                <w:left w:val="none" w:sz="0" w:space="0" w:color="auto"/>
                <w:bottom w:val="none" w:sz="0" w:space="0" w:color="auto"/>
                <w:right w:val="none" w:sz="0" w:space="0" w:color="auto"/>
              </w:divBdr>
            </w:div>
          </w:divsChild>
        </w:div>
        <w:div w:id="1365986510">
          <w:marLeft w:val="0"/>
          <w:marRight w:val="0"/>
          <w:marTop w:val="0"/>
          <w:marBottom w:val="0"/>
          <w:divBdr>
            <w:top w:val="none" w:sz="0" w:space="0" w:color="auto"/>
            <w:left w:val="none" w:sz="0" w:space="0" w:color="auto"/>
            <w:bottom w:val="none" w:sz="0" w:space="0" w:color="auto"/>
            <w:right w:val="none" w:sz="0" w:space="0" w:color="auto"/>
          </w:divBdr>
          <w:divsChild>
            <w:div w:id="20573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52360">
      <w:bodyDiv w:val="1"/>
      <w:marLeft w:val="0"/>
      <w:marRight w:val="0"/>
      <w:marTop w:val="0"/>
      <w:marBottom w:val="0"/>
      <w:divBdr>
        <w:top w:val="none" w:sz="0" w:space="0" w:color="auto"/>
        <w:left w:val="none" w:sz="0" w:space="0" w:color="auto"/>
        <w:bottom w:val="none" w:sz="0" w:space="0" w:color="auto"/>
        <w:right w:val="none" w:sz="0" w:space="0" w:color="auto"/>
      </w:divBdr>
      <w:divsChild>
        <w:div w:id="2040816825">
          <w:marLeft w:val="0"/>
          <w:marRight w:val="0"/>
          <w:marTop w:val="0"/>
          <w:marBottom w:val="0"/>
          <w:divBdr>
            <w:top w:val="none" w:sz="0" w:space="0" w:color="auto"/>
            <w:left w:val="none" w:sz="0" w:space="0" w:color="auto"/>
            <w:bottom w:val="none" w:sz="0" w:space="0" w:color="auto"/>
            <w:right w:val="none" w:sz="0" w:space="0" w:color="auto"/>
          </w:divBdr>
        </w:div>
        <w:div w:id="1173372111">
          <w:marLeft w:val="0"/>
          <w:marRight w:val="0"/>
          <w:marTop w:val="0"/>
          <w:marBottom w:val="0"/>
          <w:divBdr>
            <w:top w:val="none" w:sz="0" w:space="0" w:color="auto"/>
            <w:left w:val="none" w:sz="0" w:space="0" w:color="auto"/>
            <w:bottom w:val="none" w:sz="0" w:space="0" w:color="auto"/>
            <w:right w:val="none" w:sz="0" w:space="0" w:color="auto"/>
          </w:divBdr>
        </w:div>
      </w:divsChild>
    </w:div>
    <w:div w:id="1752968369">
      <w:bodyDiv w:val="1"/>
      <w:marLeft w:val="0"/>
      <w:marRight w:val="0"/>
      <w:marTop w:val="0"/>
      <w:marBottom w:val="0"/>
      <w:divBdr>
        <w:top w:val="none" w:sz="0" w:space="0" w:color="auto"/>
        <w:left w:val="none" w:sz="0" w:space="0" w:color="auto"/>
        <w:bottom w:val="none" w:sz="0" w:space="0" w:color="auto"/>
        <w:right w:val="none" w:sz="0" w:space="0" w:color="auto"/>
      </w:divBdr>
    </w:div>
    <w:div w:id="1771004219">
      <w:bodyDiv w:val="1"/>
      <w:marLeft w:val="0"/>
      <w:marRight w:val="0"/>
      <w:marTop w:val="0"/>
      <w:marBottom w:val="0"/>
      <w:divBdr>
        <w:top w:val="none" w:sz="0" w:space="0" w:color="auto"/>
        <w:left w:val="none" w:sz="0" w:space="0" w:color="auto"/>
        <w:bottom w:val="none" w:sz="0" w:space="0" w:color="auto"/>
        <w:right w:val="none" w:sz="0" w:space="0" w:color="auto"/>
      </w:divBdr>
      <w:divsChild>
        <w:div w:id="958998709">
          <w:marLeft w:val="0"/>
          <w:marRight w:val="0"/>
          <w:marTop w:val="0"/>
          <w:marBottom w:val="0"/>
          <w:divBdr>
            <w:top w:val="none" w:sz="0" w:space="0" w:color="auto"/>
            <w:left w:val="none" w:sz="0" w:space="0" w:color="auto"/>
            <w:bottom w:val="none" w:sz="0" w:space="0" w:color="auto"/>
            <w:right w:val="none" w:sz="0" w:space="0" w:color="auto"/>
          </w:divBdr>
        </w:div>
        <w:div w:id="833183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5E813F-2645-483D-940B-515C394C0E37}">
  <ds:schemaRefs>
    <ds:schemaRef ds:uri="http://schemas.openxmlformats.org/officeDocument/2006/bibliography"/>
  </ds:schemaRefs>
</ds:datastoreItem>
</file>

<file path=customXml/itemProps2.xml><?xml version="1.0" encoding="utf-8"?>
<ds:datastoreItem xmlns:ds="http://schemas.openxmlformats.org/officeDocument/2006/customXml" ds:itemID="{BB53681B-C033-42A6-9750-4B20767BE8B2}"/>
</file>

<file path=customXml/itemProps3.xml><?xml version="1.0" encoding="utf-8"?>
<ds:datastoreItem xmlns:ds="http://schemas.openxmlformats.org/officeDocument/2006/customXml" ds:itemID="{CF57CC4A-86B9-4441-9A21-41D3AA1CF2D4}"/>
</file>

<file path=customXml/itemProps4.xml><?xml version="1.0" encoding="utf-8"?>
<ds:datastoreItem xmlns:ds="http://schemas.openxmlformats.org/officeDocument/2006/customXml" ds:itemID="{BBCBF4EF-3958-430A-B96D-0E0536D13F01}"/>
</file>

<file path=docProps/app.xml><?xml version="1.0" encoding="utf-8"?>
<Properties xmlns="http://schemas.openxmlformats.org/officeDocument/2006/extended-properties" xmlns:vt="http://schemas.openxmlformats.org/officeDocument/2006/docPropsVTypes">
  <Template>Normal</Template>
  <TotalTime>1</TotalTime>
  <Pages>3</Pages>
  <Words>876</Words>
  <Characters>4998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DAVID R</vt:lpstr>
    </vt:vector>
  </TitlesOfParts>
  <Company>Northrop Grumman Corporation</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R</dc:title>
  <dc:creator>GyanSys Inc</dc:creator>
  <cp:keywords>Krishna Profile</cp:keywords>
  <cp:lastModifiedBy>Aravind Mallanagowda</cp:lastModifiedBy>
  <cp:revision>3</cp:revision>
  <cp:lastPrinted>2020-04-30T17:48:00Z</cp:lastPrinted>
  <dcterms:created xsi:type="dcterms:W3CDTF">2024-12-13T09:59:00Z</dcterms:created>
  <dcterms:modified xsi:type="dcterms:W3CDTF">2024-12-13T09:59:00Z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0x010100A2E0227B9D16D4449969639E57FD2EF5</vt:lpwstr>
  </property>
  <property fmtid="{D5CDD505-2E9C-101B-9397-08002B2CF9AE}" pid="3" name="Order">
    <vt:r8>24400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