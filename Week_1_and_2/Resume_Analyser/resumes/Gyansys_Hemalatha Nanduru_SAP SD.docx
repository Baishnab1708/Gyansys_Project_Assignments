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4EB9" w14:textId="77777777" w:rsidR="00F67D78" w:rsidRDefault="00F67D78" w:rsidP="00EA6A36">
      <w:pPr>
        <w:tabs>
          <w:tab w:val="left" w:pos="8640"/>
        </w:tabs>
        <w:rPr>
          <w:b/>
          <w:i/>
          <w:smallCaps/>
        </w:rPr>
      </w:pPr>
    </w:p>
    <w:p w14:paraId="1CD2D369" w14:textId="77777777" w:rsidR="00602A3C" w:rsidRDefault="00602A3C" w:rsidP="00EA6A36">
      <w:pPr>
        <w:tabs>
          <w:tab w:val="left" w:pos="8640"/>
        </w:tabs>
        <w:rPr>
          <w:b/>
          <w:i/>
          <w:smallCaps/>
        </w:rPr>
      </w:pPr>
    </w:p>
    <w:p w14:paraId="0F24317A" w14:textId="7BC70334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2D6B36">
      <w:pPr>
        <w:tabs>
          <w:tab w:val="left" w:pos="284"/>
          <w:tab w:val="left" w:pos="480"/>
        </w:tabs>
        <w:ind w:firstLine="284"/>
        <w:jc w:val="both"/>
        <w:rPr>
          <w:b/>
          <w:sz w:val="22"/>
          <w:szCs w:val="22"/>
        </w:rPr>
      </w:pPr>
    </w:p>
    <w:p w14:paraId="69CF6D1E" w14:textId="74AE8B19" w:rsidR="00A44337" w:rsidRDefault="00A44337" w:rsidP="004232FD">
      <w:pPr>
        <w:pStyle w:val="paragraph"/>
        <w:numPr>
          <w:ilvl w:val="0"/>
          <w:numId w:val="10"/>
        </w:numPr>
        <w:tabs>
          <w:tab w:val="left" w:pos="284"/>
        </w:tabs>
        <w:spacing w:before="0" w:beforeAutospacing="0" w:after="0" w:afterAutospacing="0"/>
        <w:ind w:left="0" w:firstLine="284"/>
        <w:jc w:val="both"/>
        <w:textAlignment w:val="baseline"/>
      </w:pPr>
      <w:r>
        <w:rPr>
          <w:rStyle w:val="normaltextrun"/>
          <w:lang w:val="en-US"/>
        </w:rPr>
        <w:t xml:space="preserve">Having </w:t>
      </w:r>
      <w:r w:rsidR="00685B3F">
        <w:rPr>
          <w:rStyle w:val="normaltextrun"/>
          <w:lang w:val="en-US"/>
        </w:rPr>
        <w:t>2</w:t>
      </w:r>
      <w:r w:rsidR="00B51E47">
        <w:rPr>
          <w:rStyle w:val="normaltextrun"/>
          <w:lang w:val="en-US"/>
        </w:rPr>
        <w:t>.</w:t>
      </w:r>
      <w:r w:rsidR="00CC47E6">
        <w:rPr>
          <w:rStyle w:val="normaltextrun"/>
          <w:lang w:val="en-US"/>
        </w:rPr>
        <w:t>7</w:t>
      </w:r>
      <w:r>
        <w:rPr>
          <w:rStyle w:val="normaltextrun"/>
          <w:lang w:val="en-US"/>
        </w:rPr>
        <w:t xml:space="preserve"> years of experience as </w:t>
      </w:r>
      <w:r w:rsidR="00417B86">
        <w:rPr>
          <w:rStyle w:val="normaltextrun"/>
          <w:lang w:val="en-US"/>
        </w:rPr>
        <w:t xml:space="preserve">an </w:t>
      </w:r>
      <w:r>
        <w:rPr>
          <w:rStyle w:val="normaltextrun"/>
          <w:lang w:val="en-US"/>
        </w:rPr>
        <w:t>SAP SD Consultant.</w:t>
      </w:r>
      <w:r>
        <w:rPr>
          <w:rStyle w:val="eop"/>
        </w:rPr>
        <w:t> </w:t>
      </w:r>
    </w:p>
    <w:p w14:paraId="559A055E" w14:textId="58B2B643" w:rsidR="00A44337" w:rsidRDefault="00A44337" w:rsidP="004232FD">
      <w:pPr>
        <w:pStyle w:val="paragraph"/>
        <w:numPr>
          <w:ilvl w:val="0"/>
          <w:numId w:val="10"/>
        </w:numPr>
        <w:tabs>
          <w:tab w:val="left" w:pos="284"/>
        </w:tabs>
        <w:spacing w:before="0" w:beforeAutospacing="0" w:after="0" w:afterAutospacing="0"/>
        <w:ind w:left="0" w:firstLine="284"/>
        <w:jc w:val="both"/>
        <w:textAlignment w:val="baseline"/>
      </w:pPr>
      <w:r>
        <w:rPr>
          <w:rStyle w:val="normaltextrun"/>
          <w:lang w:val="en-US"/>
        </w:rPr>
        <w:t xml:space="preserve">Good knowledge </w:t>
      </w:r>
      <w:r w:rsidR="00FA274D">
        <w:rPr>
          <w:rStyle w:val="normaltextrun"/>
          <w:lang w:val="en-US"/>
        </w:rPr>
        <w:t>o</w:t>
      </w:r>
      <w:r w:rsidR="00DA6784">
        <w:rPr>
          <w:rStyle w:val="normaltextrun"/>
          <w:lang w:val="en-US"/>
        </w:rPr>
        <w:t>n</w:t>
      </w:r>
      <w:r>
        <w:rPr>
          <w:rStyle w:val="normaltextrun"/>
          <w:lang w:val="en-US"/>
        </w:rPr>
        <w:t xml:space="preserve"> organizational structure.</w:t>
      </w:r>
      <w:r>
        <w:rPr>
          <w:rStyle w:val="eop"/>
        </w:rPr>
        <w:t> </w:t>
      </w:r>
    </w:p>
    <w:p w14:paraId="0B461963" w14:textId="672225E1" w:rsidR="00517B5A" w:rsidRPr="00517B5A" w:rsidRDefault="00532028" w:rsidP="004232FD">
      <w:pPr>
        <w:pStyle w:val="paragraph"/>
        <w:numPr>
          <w:ilvl w:val="0"/>
          <w:numId w:val="11"/>
        </w:numPr>
        <w:tabs>
          <w:tab w:val="left" w:pos="284"/>
        </w:tabs>
        <w:spacing w:before="0" w:beforeAutospacing="0" w:after="0" w:afterAutospacing="0"/>
        <w:ind w:left="0" w:firstLine="284"/>
        <w:jc w:val="both"/>
        <w:textAlignment w:val="baseline"/>
        <w:rPr>
          <w:rStyle w:val="normaltextrun"/>
        </w:rPr>
      </w:pPr>
      <w:r>
        <w:rPr>
          <w:rStyle w:val="normaltextrun"/>
          <w:lang w:val="en-US"/>
        </w:rPr>
        <w:t xml:space="preserve"> </w:t>
      </w:r>
      <w:r w:rsidR="00A44337">
        <w:rPr>
          <w:rStyle w:val="normaltextrun"/>
          <w:lang w:val="en-US"/>
        </w:rPr>
        <w:t xml:space="preserve">Hands-on experience </w:t>
      </w:r>
      <w:r w:rsidR="003628E4">
        <w:rPr>
          <w:rStyle w:val="normaltextrun"/>
          <w:lang w:val="en-US"/>
        </w:rPr>
        <w:t>in</w:t>
      </w:r>
      <w:r w:rsidR="00A44337">
        <w:rPr>
          <w:rStyle w:val="normaltextrun"/>
          <w:lang w:val="en-US"/>
        </w:rPr>
        <w:t xml:space="preserve"> Sales Processes and knowledge of SD Sales, Shipping, Billing,</w:t>
      </w:r>
    </w:p>
    <w:p w14:paraId="10CCCF74" w14:textId="136CBC4A" w:rsidR="00A44337" w:rsidRDefault="00D12381" w:rsidP="004232FD">
      <w:pPr>
        <w:pStyle w:val="paragraph"/>
        <w:tabs>
          <w:tab w:val="left" w:pos="284"/>
        </w:tabs>
        <w:spacing w:before="0" w:beforeAutospacing="0" w:after="0" w:afterAutospacing="0"/>
        <w:ind w:left="284"/>
        <w:jc w:val="both"/>
        <w:textAlignment w:val="baseline"/>
      </w:pPr>
      <w:r>
        <w:rPr>
          <w:rStyle w:val="normaltextrun"/>
          <w:lang w:val="en-US"/>
        </w:rPr>
        <w:t xml:space="preserve">      </w:t>
      </w:r>
      <w:r w:rsidR="00517B5A">
        <w:rPr>
          <w:rStyle w:val="normaltextrun"/>
          <w:lang w:val="en-US"/>
        </w:rPr>
        <w:t xml:space="preserve"> </w:t>
      </w:r>
      <w:r w:rsidR="00A44337">
        <w:rPr>
          <w:rStyle w:val="normaltextrun"/>
          <w:lang w:val="en-US"/>
        </w:rPr>
        <w:t>Pricing</w:t>
      </w:r>
      <w:r w:rsidR="003628E4">
        <w:rPr>
          <w:rStyle w:val="normaltextrun"/>
          <w:lang w:val="en-US"/>
        </w:rPr>
        <w:t>,</w:t>
      </w:r>
      <w:r w:rsidR="00A44337">
        <w:rPr>
          <w:rStyle w:val="normaltextrun"/>
          <w:lang w:val="en-US"/>
        </w:rPr>
        <w:t xml:space="preserve"> etc.</w:t>
      </w:r>
      <w:r w:rsidR="00A44337">
        <w:rPr>
          <w:rStyle w:val="eop"/>
        </w:rPr>
        <w:t> </w:t>
      </w:r>
    </w:p>
    <w:p w14:paraId="1C3F42A0" w14:textId="08908B8E" w:rsidR="00A44337" w:rsidRPr="0088697F" w:rsidRDefault="00532028" w:rsidP="0088697F">
      <w:pPr>
        <w:pStyle w:val="paragraph"/>
        <w:numPr>
          <w:ilvl w:val="0"/>
          <w:numId w:val="11"/>
        </w:numPr>
        <w:tabs>
          <w:tab w:val="left" w:pos="284"/>
        </w:tabs>
        <w:spacing w:before="0" w:beforeAutospacing="0" w:after="0" w:afterAutospacing="0"/>
        <w:ind w:left="0" w:firstLine="284"/>
        <w:jc w:val="both"/>
        <w:textAlignment w:val="baseline"/>
      </w:pPr>
      <w:r>
        <w:rPr>
          <w:rStyle w:val="normaltextrun"/>
          <w:lang w:val="en-US"/>
        </w:rPr>
        <w:t xml:space="preserve"> </w:t>
      </w:r>
      <w:r w:rsidR="00A44337">
        <w:rPr>
          <w:rStyle w:val="normaltextrun"/>
          <w:lang w:val="en-US"/>
        </w:rPr>
        <w:t>Master Data- Customer Master Data, Customer material info record, Material Master Data.</w:t>
      </w:r>
    </w:p>
    <w:p w14:paraId="6799EE69" w14:textId="4FFE56C2" w:rsidR="009E162C" w:rsidRPr="009E162C" w:rsidRDefault="00532028" w:rsidP="004232FD">
      <w:pPr>
        <w:pStyle w:val="paragraph"/>
        <w:numPr>
          <w:ilvl w:val="0"/>
          <w:numId w:val="11"/>
        </w:numPr>
        <w:tabs>
          <w:tab w:val="left" w:pos="284"/>
        </w:tabs>
        <w:spacing w:before="0" w:beforeAutospacing="0" w:after="0" w:afterAutospacing="0"/>
        <w:ind w:left="0" w:firstLine="284"/>
        <w:jc w:val="both"/>
        <w:textAlignment w:val="baseline"/>
        <w:rPr>
          <w:rStyle w:val="normaltextrun"/>
        </w:rPr>
      </w:pPr>
      <w:r>
        <w:rPr>
          <w:rStyle w:val="normaltextrun"/>
          <w:lang w:val="en-US"/>
        </w:rPr>
        <w:t xml:space="preserve"> </w:t>
      </w:r>
      <w:r w:rsidR="00A44337">
        <w:rPr>
          <w:rStyle w:val="normaltextrun"/>
          <w:lang w:val="en-US"/>
        </w:rPr>
        <w:t xml:space="preserve">Knowledge </w:t>
      </w:r>
      <w:r w:rsidR="006477C8">
        <w:rPr>
          <w:rStyle w:val="normaltextrun"/>
          <w:lang w:val="en-US"/>
        </w:rPr>
        <w:t xml:space="preserve">on </w:t>
      </w:r>
      <w:r w:rsidR="00A44337">
        <w:rPr>
          <w:rStyle w:val="normaltextrun"/>
          <w:lang w:val="en-US"/>
        </w:rPr>
        <w:t>Sales document types, Delivery document types</w:t>
      </w:r>
      <w:r w:rsidR="003628E4">
        <w:rPr>
          <w:rStyle w:val="normaltextrun"/>
          <w:lang w:val="en-US"/>
        </w:rPr>
        <w:t>,</w:t>
      </w:r>
      <w:r w:rsidR="00A44337">
        <w:rPr>
          <w:rStyle w:val="normaltextrun"/>
          <w:lang w:val="en-US"/>
        </w:rPr>
        <w:t xml:space="preserve"> and Billing document</w:t>
      </w:r>
    </w:p>
    <w:p w14:paraId="41EBB16B" w14:textId="37DD67BB" w:rsidR="00A44337" w:rsidRDefault="009E162C" w:rsidP="004232FD">
      <w:pPr>
        <w:pStyle w:val="paragraph"/>
        <w:tabs>
          <w:tab w:val="left" w:pos="284"/>
        </w:tabs>
        <w:spacing w:before="0" w:beforeAutospacing="0" w:after="0" w:afterAutospacing="0"/>
        <w:ind w:left="284"/>
        <w:jc w:val="both"/>
        <w:textAlignment w:val="baseline"/>
      </w:pPr>
      <w:r>
        <w:rPr>
          <w:rStyle w:val="normaltextrun"/>
          <w:lang w:val="en-US"/>
        </w:rPr>
        <w:t xml:space="preserve">      </w:t>
      </w:r>
      <w:r w:rsidR="00A44337">
        <w:rPr>
          <w:rStyle w:val="normaltextrun"/>
          <w:lang w:val="en-US"/>
        </w:rPr>
        <w:t xml:space="preserve"> </w:t>
      </w:r>
      <w:r>
        <w:rPr>
          <w:rStyle w:val="normaltextrun"/>
          <w:lang w:val="en-US"/>
        </w:rPr>
        <w:t xml:space="preserve">type </w:t>
      </w:r>
      <w:r w:rsidR="0053376A">
        <w:rPr>
          <w:rStyle w:val="normaltextrun"/>
          <w:lang w:val="en-US"/>
        </w:rPr>
        <w:t>Controls.</w:t>
      </w:r>
      <w:r w:rsidR="00A44337">
        <w:rPr>
          <w:rStyle w:val="eop"/>
        </w:rPr>
        <w:t> </w:t>
      </w:r>
    </w:p>
    <w:p w14:paraId="0A021FAE" w14:textId="6B53309B" w:rsidR="00A44337" w:rsidRDefault="00532028" w:rsidP="004232FD">
      <w:pPr>
        <w:pStyle w:val="paragraph"/>
        <w:numPr>
          <w:ilvl w:val="0"/>
          <w:numId w:val="11"/>
        </w:numPr>
        <w:tabs>
          <w:tab w:val="left" w:pos="284"/>
        </w:tabs>
        <w:spacing w:before="0" w:beforeAutospacing="0" w:after="0" w:afterAutospacing="0"/>
        <w:ind w:left="0" w:firstLine="284"/>
        <w:jc w:val="both"/>
        <w:textAlignment w:val="baseline"/>
      </w:pPr>
      <w:r>
        <w:rPr>
          <w:rStyle w:val="normaltextrun"/>
          <w:lang w:val="en-US"/>
        </w:rPr>
        <w:t xml:space="preserve"> </w:t>
      </w:r>
      <w:r w:rsidR="00A44337">
        <w:rPr>
          <w:rStyle w:val="normaltextrun"/>
          <w:lang w:val="en-US"/>
        </w:rPr>
        <w:t>Work on S&amp;D integrations with M</w:t>
      </w:r>
      <w:r w:rsidR="00DA2908">
        <w:rPr>
          <w:rStyle w:val="normaltextrun"/>
          <w:lang w:val="en-US"/>
        </w:rPr>
        <w:t>M</w:t>
      </w:r>
      <w:r w:rsidR="00A44337">
        <w:rPr>
          <w:rStyle w:val="normaltextrun"/>
          <w:lang w:val="en-US"/>
        </w:rPr>
        <w:t xml:space="preserve"> and FI</w:t>
      </w:r>
      <w:r w:rsidR="00A44337">
        <w:rPr>
          <w:rStyle w:val="eop"/>
        </w:rPr>
        <w:t> </w:t>
      </w:r>
    </w:p>
    <w:p w14:paraId="0A3ED6BE" w14:textId="77777777" w:rsidR="009F4320" w:rsidRPr="009F4320" w:rsidRDefault="00532028" w:rsidP="00FC7175">
      <w:pPr>
        <w:pStyle w:val="paragraph"/>
        <w:numPr>
          <w:ilvl w:val="0"/>
          <w:numId w:val="11"/>
        </w:numPr>
        <w:tabs>
          <w:tab w:val="left" w:pos="284"/>
        </w:tabs>
        <w:spacing w:before="0" w:beforeAutospacing="0" w:after="0" w:afterAutospacing="0"/>
        <w:ind w:left="0" w:firstLine="284"/>
        <w:jc w:val="both"/>
        <w:textAlignment w:val="baseline"/>
        <w:rPr>
          <w:rStyle w:val="normaltextrun"/>
        </w:rPr>
      </w:pPr>
      <w:r>
        <w:rPr>
          <w:rStyle w:val="normaltextrun"/>
          <w:lang w:val="en-US"/>
        </w:rPr>
        <w:t xml:space="preserve"> </w:t>
      </w:r>
      <w:r w:rsidR="00A44337">
        <w:rPr>
          <w:rStyle w:val="normaltextrun"/>
          <w:lang w:val="en-US"/>
        </w:rPr>
        <w:t>Knowledge</w:t>
      </w:r>
      <w:r w:rsidR="009F4320">
        <w:rPr>
          <w:rStyle w:val="normaltextrun"/>
          <w:lang w:val="en-US"/>
        </w:rPr>
        <w:t xml:space="preserve"> on </w:t>
      </w:r>
      <w:r w:rsidR="00A44337">
        <w:rPr>
          <w:rStyle w:val="normaltextrun"/>
          <w:lang w:val="en-US"/>
        </w:rPr>
        <w:t xml:space="preserve">determination in </w:t>
      </w:r>
      <w:r w:rsidR="003628E4">
        <w:rPr>
          <w:rStyle w:val="normaltextrun"/>
          <w:lang w:val="en-US"/>
        </w:rPr>
        <w:t xml:space="preserve">the </w:t>
      </w:r>
      <w:r w:rsidR="00A44337">
        <w:rPr>
          <w:rStyle w:val="normaltextrun"/>
          <w:lang w:val="en-US"/>
        </w:rPr>
        <w:t>Sales and Distribution module</w:t>
      </w:r>
      <w:r w:rsidR="00D37CFA">
        <w:rPr>
          <w:rStyle w:val="normaltextrun"/>
          <w:lang w:val="en-US"/>
        </w:rPr>
        <w:t xml:space="preserve"> basic functions like</w:t>
      </w:r>
    </w:p>
    <w:p w14:paraId="05C6D8C2" w14:textId="1DF58179" w:rsidR="008324F8" w:rsidRPr="009F4320" w:rsidRDefault="009F4320" w:rsidP="009F4320">
      <w:pPr>
        <w:pStyle w:val="paragraph"/>
        <w:tabs>
          <w:tab w:val="left" w:pos="284"/>
        </w:tabs>
        <w:spacing w:before="0" w:beforeAutospacing="0" w:after="0" w:afterAutospacing="0"/>
        <w:ind w:left="284"/>
        <w:jc w:val="both"/>
        <w:textAlignment w:val="baseline"/>
        <w:rPr>
          <w:rStyle w:val="normaltextrun"/>
        </w:rPr>
      </w:pPr>
      <w:r>
        <w:rPr>
          <w:rStyle w:val="normaltextrun"/>
          <w:lang w:val="en-US"/>
        </w:rPr>
        <w:t xml:space="preserve">      </w:t>
      </w:r>
      <w:r w:rsidR="00D37CFA">
        <w:rPr>
          <w:rStyle w:val="normaltextrun"/>
          <w:lang w:val="en-US"/>
        </w:rPr>
        <w:t xml:space="preserve"> </w:t>
      </w:r>
      <w:r w:rsidR="002C2441">
        <w:rPr>
          <w:rStyle w:val="normaltextrun"/>
          <w:lang w:val="en-US"/>
        </w:rPr>
        <w:t>Pricing,</w:t>
      </w:r>
      <w:r w:rsidR="00CB755C">
        <w:rPr>
          <w:rStyle w:val="normaltextrun"/>
          <w:lang w:val="en-US"/>
        </w:rPr>
        <w:t xml:space="preserve"> </w:t>
      </w:r>
      <w:r w:rsidR="00600732">
        <w:rPr>
          <w:rStyle w:val="normaltextrun"/>
          <w:lang w:val="en-US"/>
        </w:rPr>
        <w:t xml:space="preserve">and </w:t>
      </w:r>
      <w:r w:rsidR="00610901">
        <w:rPr>
          <w:rStyle w:val="normaltextrun"/>
          <w:lang w:val="en-US"/>
        </w:rPr>
        <w:t>Partne</w:t>
      </w:r>
      <w:r w:rsidR="00CB755C">
        <w:rPr>
          <w:rStyle w:val="normaltextrun"/>
          <w:lang w:val="en-US"/>
        </w:rPr>
        <w:t>r</w:t>
      </w:r>
      <w:r w:rsidR="008324F8">
        <w:rPr>
          <w:rStyle w:val="normaltextrun"/>
          <w:lang w:val="en-US"/>
        </w:rPr>
        <w:t xml:space="preserve"> </w:t>
      </w:r>
      <w:r w:rsidR="00610901">
        <w:rPr>
          <w:rStyle w:val="normaltextrun"/>
          <w:lang w:val="en-US"/>
        </w:rPr>
        <w:t>Determination,</w:t>
      </w:r>
      <w:r w:rsidR="004F3BE9">
        <w:rPr>
          <w:rStyle w:val="normaltextrun"/>
          <w:lang w:val="en-US"/>
        </w:rPr>
        <w:t xml:space="preserve"> </w:t>
      </w:r>
      <w:r w:rsidR="00525507">
        <w:rPr>
          <w:rStyle w:val="normaltextrun"/>
          <w:lang w:val="en-US"/>
        </w:rPr>
        <w:t>Text</w:t>
      </w:r>
      <w:r w:rsidR="004F3BE9">
        <w:rPr>
          <w:rStyle w:val="normaltextrun"/>
          <w:lang w:val="en-US"/>
        </w:rPr>
        <w:t xml:space="preserve"> </w:t>
      </w:r>
      <w:r w:rsidR="00525507">
        <w:rPr>
          <w:rStyle w:val="normaltextrun"/>
          <w:lang w:val="en-US"/>
        </w:rPr>
        <w:t>Determination,</w:t>
      </w:r>
      <w:r w:rsidR="008F14AA">
        <w:rPr>
          <w:rStyle w:val="normaltextrun"/>
          <w:lang w:val="en-US"/>
        </w:rPr>
        <w:t xml:space="preserve"> </w:t>
      </w:r>
      <w:r w:rsidR="00600732">
        <w:rPr>
          <w:rStyle w:val="normaltextrun"/>
          <w:lang w:val="en-US"/>
        </w:rPr>
        <w:t>Free goods Determination</w:t>
      </w:r>
      <w:r w:rsidR="008F14AA">
        <w:rPr>
          <w:rStyle w:val="normaltextrun"/>
          <w:lang w:val="en-US"/>
        </w:rPr>
        <w:t>, Material</w:t>
      </w:r>
    </w:p>
    <w:p w14:paraId="07FAECEE" w14:textId="699325D9" w:rsidR="000B0ADD" w:rsidRDefault="008324F8" w:rsidP="008324F8">
      <w:pPr>
        <w:pStyle w:val="paragraph"/>
        <w:tabs>
          <w:tab w:val="left" w:pos="284"/>
        </w:tabs>
        <w:spacing w:before="0" w:beforeAutospacing="0" w:after="0" w:afterAutospacing="0"/>
        <w:ind w:left="284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      </w:t>
      </w:r>
      <w:r w:rsidR="008F14AA">
        <w:rPr>
          <w:rStyle w:val="normaltextrun"/>
          <w:lang w:val="en-US"/>
        </w:rPr>
        <w:t>Determination,</w:t>
      </w:r>
      <w:r w:rsidR="000B0ADD">
        <w:rPr>
          <w:rStyle w:val="normaltextrun"/>
          <w:lang w:val="en-US"/>
        </w:rPr>
        <w:t xml:space="preserve"> </w:t>
      </w:r>
      <w:r w:rsidR="00A44337">
        <w:rPr>
          <w:rStyle w:val="normaltextrun"/>
          <w:lang w:val="en-US"/>
        </w:rPr>
        <w:t xml:space="preserve">Output </w:t>
      </w:r>
      <w:r w:rsidR="008F14AA">
        <w:rPr>
          <w:rStyle w:val="normaltextrun"/>
          <w:lang w:val="en-US"/>
        </w:rPr>
        <w:t>Determination,</w:t>
      </w:r>
      <w:r w:rsidR="00410525">
        <w:rPr>
          <w:rStyle w:val="normaltextrun"/>
          <w:lang w:val="en-US"/>
        </w:rPr>
        <w:t xml:space="preserve"> </w:t>
      </w:r>
      <w:r w:rsidR="00F56EB9">
        <w:rPr>
          <w:rStyle w:val="normaltextrun"/>
          <w:lang w:val="en-US"/>
        </w:rPr>
        <w:t>Credit Managemen</w:t>
      </w:r>
      <w:r w:rsidR="00BB1BD4">
        <w:rPr>
          <w:rStyle w:val="normaltextrun"/>
          <w:lang w:val="en-US"/>
        </w:rPr>
        <w:t xml:space="preserve">t, </w:t>
      </w:r>
      <w:r w:rsidR="00D77A87">
        <w:rPr>
          <w:rStyle w:val="normaltextrun"/>
          <w:lang w:val="en-US"/>
        </w:rPr>
        <w:t>Revenue Account</w:t>
      </w:r>
      <w:r w:rsidR="002758DE">
        <w:rPr>
          <w:rStyle w:val="normaltextrun"/>
          <w:lang w:val="en-US"/>
        </w:rPr>
        <w:t xml:space="preserve"> </w:t>
      </w:r>
      <w:r w:rsidR="00D77A87">
        <w:rPr>
          <w:rStyle w:val="normaltextrun"/>
          <w:lang w:val="en-US"/>
        </w:rPr>
        <w:t>Determination,</w:t>
      </w:r>
    </w:p>
    <w:p w14:paraId="02C74240" w14:textId="77777777" w:rsidR="00E447BF" w:rsidRDefault="00410525" w:rsidP="000B0ADD">
      <w:pPr>
        <w:pStyle w:val="paragraph"/>
        <w:tabs>
          <w:tab w:val="left" w:pos="284"/>
        </w:tabs>
        <w:spacing w:before="0" w:beforeAutospacing="0" w:after="0" w:afterAutospacing="0"/>
        <w:ind w:left="284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</w:t>
      </w:r>
      <w:r w:rsidR="000B0ADD">
        <w:rPr>
          <w:rStyle w:val="normaltextrun"/>
          <w:lang w:val="en-US"/>
        </w:rPr>
        <w:t xml:space="preserve">      Shipping </w:t>
      </w:r>
      <w:r w:rsidR="00DC66E1">
        <w:rPr>
          <w:rStyle w:val="normaltextrun"/>
          <w:lang w:val="en-US"/>
        </w:rPr>
        <w:t>Point determination, Availability check, Route determination,</w:t>
      </w:r>
      <w:r w:rsidR="00E447BF">
        <w:rPr>
          <w:rStyle w:val="normaltextrun"/>
          <w:lang w:val="en-US"/>
        </w:rPr>
        <w:t xml:space="preserve"> </w:t>
      </w:r>
      <w:r w:rsidR="00D52B1E">
        <w:rPr>
          <w:rStyle w:val="normaltextrun"/>
          <w:lang w:val="en-US"/>
        </w:rPr>
        <w:t>Text determination,</w:t>
      </w:r>
    </w:p>
    <w:p w14:paraId="0E860678" w14:textId="191D2B0D" w:rsidR="00A44337" w:rsidRPr="000B0ADD" w:rsidRDefault="00E447BF" w:rsidP="000B0ADD">
      <w:pPr>
        <w:pStyle w:val="paragraph"/>
        <w:tabs>
          <w:tab w:val="left" w:pos="284"/>
        </w:tabs>
        <w:spacing w:before="0" w:beforeAutospacing="0" w:after="0" w:afterAutospacing="0"/>
        <w:ind w:left="284"/>
        <w:jc w:val="both"/>
        <w:textAlignment w:val="baseline"/>
        <w:rPr>
          <w:rStyle w:val="normaltextrun"/>
        </w:rPr>
      </w:pPr>
      <w:r>
        <w:rPr>
          <w:rStyle w:val="normaltextrun"/>
          <w:lang w:val="en-US"/>
        </w:rPr>
        <w:t xml:space="preserve">       Tax determination</w:t>
      </w:r>
      <w:r w:rsidR="001614B9">
        <w:rPr>
          <w:rStyle w:val="normaltextrun"/>
          <w:lang w:val="en-US"/>
        </w:rPr>
        <w:t xml:space="preserve"> and Free goods determination.</w:t>
      </w:r>
      <w:r w:rsidR="00BB1BD4">
        <w:rPr>
          <w:rStyle w:val="normaltextrun"/>
          <w:lang w:val="en-US"/>
        </w:rPr>
        <w:t xml:space="preserve">        </w:t>
      </w:r>
      <w:r w:rsidR="008F14AA">
        <w:rPr>
          <w:rStyle w:val="normaltextrun"/>
          <w:lang w:val="en-US"/>
        </w:rPr>
        <w:t xml:space="preserve"> </w:t>
      </w:r>
    </w:p>
    <w:p w14:paraId="6AA37009" w14:textId="2E564810" w:rsidR="001614B9" w:rsidRDefault="001614B9" w:rsidP="001614B9">
      <w:pPr>
        <w:pStyle w:val="paragraph"/>
        <w:numPr>
          <w:ilvl w:val="0"/>
          <w:numId w:val="11"/>
        </w:numPr>
        <w:tabs>
          <w:tab w:val="left" w:pos="284"/>
        </w:tabs>
        <w:spacing w:before="0" w:beforeAutospacing="0" w:after="0" w:afterAutospacing="0" w:line="278" w:lineRule="auto"/>
        <w:ind w:left="0" w:firstLine="284"/>
        <w:jc w:val="both"/>
        <w:textAlignment w:val="baseline"/>
      </w:pPr>
      <w:r>
        <w:t xml:space="preserve"> Knowledge </w:t>
      </w:r>
      <w:r w:rsidR="00BC1996">
        <w:t>on I</w:t>
      </w:r>
      <w:r>
        <w:t xml:space="preserve">tem Categories and schedule line categories Controls. </w:t>
      </w:r>
    </w:p>
    <w:p w14:paraId="4E4C34FC" w14:textId="77777777" w:rsidR="004C4E24" w:rsidRDefault="00D32BD2" w:rsidP="004C4E24">
      <w:pPr>
        <w:pStyle w:val="paragraph"/>
        <w:numPr>
          <w:ilvl w:val="0"/>
          <w:numId w:val="12"/>
        </w:numPr>
        <w:tabs>
          <w:tab w:val="left" w:pos="284"/>
        </w:tabs>
        <w:spacing w:before="0" w:beforeAutospacing="0" w:after="0" w:afterAutospacing="0" w:line="278" w:lineRule="auto"/>
        <w:ind w:left="0" w:firstLine="284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>Knowledge on Cash Sales, Rush Order, Consignment Process, Returns, Invoice correction,</w:t>
      </w:r>
    </w:p>
    <w:p w14:paraId="4F3CB8DC" w14:textId="2FFCA5B2" w:rsidR="00B55510" w:rsidRDefault="004C4E24" w:rsidP="004C4E24">
      <w:pPr>
        <w:pStyle w:val="paragraph"/>
        <w:tabs>
          <w:tab w:val="left" w:pos="284"/>
        </w:tabs>
        <w:spacing w:before="0" w:beforeAutospacing="0" w:after="0" w:afterAutospacing="0" w:line="278" w:lineRule="auto"/>
        <w:ind w:left="284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    </w:t>
      </w:r>
      <w:r w:rsidR="00B55510">
        <w:rPr>
          <w:rStyle w:val="normaltextrun"/>
          <w:lang w:val="en-US"/>
        </w:rPr>
        <w:t xml:space="preserve">  </w:t>
      </w:r>
      <w:r w:rsidR="00F80FA0">
        <w:rPr>
          <w:rStyle w:val="normaltextrun"/>
          <w:lang w:val="en-US"/>
        </w:rPr>
        <w:t>C</w:t>
      </w:r>
      <w:r w:rsidR="00D32BD2">
        <w:rPr>
          <w:rStyle w:val="normaltextrun"/>
          <w:lang w:val="en-US"/>
        </w:rPr>
        <w:t xml:space="preserve">redit </w:t>
      </w:r>
      <w:r w:rsidR="00F80FA0">
        <w:rPr>
          <w:rStyle w:val="normaltextrun"/>
          <w:lang w:val="en-US"/>
        </w:rPr>
        <w:t>Memo, Debit</w:t>
      </w:r>
      <w:r w:rsidR="00D32BD2">
        <w:rPr>
          <w:rStyle w:val="normaltextrun"/>
          <w:lang w:val="en-US"/>
        </w:rPr>
        <w:t xml:space="preserve"> </w:t>
      </w:r>
      <w:r>
        <w:rPr>
          <w:rStyle w:val="normaltextrun"/>
          <w:lang w:val="en-US"/>
        </w:rPr>
        <w:t xml:space="preserve">Memo, Subsequent Delivery </w:t>
      </w:r>
      <w:r w:rsidR="00B55510">
        <w:rPr>
          <w:rStyle w:val="normaltextrun"/>
          <w:lang w:val="en-US"/>
        </w:rPr>
        <w:t>F</w:t>
      </w:r>
      <w:r>
        <w:rPr>
          <w:rStyle w:val="normaltextrun"/>
          <w:lang w:val="en-US"/>
        </w:rPr>
        <w:t xml:space="preserve">ree </w:t>
      </w:r>
      <w:r w:rsidR="00747DF1">
        <w:rPr>
          <w:rStyle w:val="normaltextrun"/>
          <w:lang w:val="en-US"/>
        </w:rPr>
        <w:t>of</w:t>
      </w:r>
      <w:r>
        <w:rPr>
          <w:rStyle w:val="normaltextrun"/>
          <w:lang w:val="en-US"/>
        </w:rPr>
        <w:t xml:space="preserve"> </w:t>
      </w:r>
      <w:r w:rsidR="00B55510">
        <w:rPr>
          <w:rStyle w:val="normaltextrun"/>
          <w:lang w:val="en-US"/>
        </w:rPr>
        <w:t>C</w:t>
      </w:r>
      <w:r>
        <w:rPr>
          <w:rStyle w:val="normaltextrun"/>
          <w:lang w:val="en-US"/>
        </w:rPr>
        <w:t xml:space="preserve">harge, </w:t>
      </w:r>
      <w:r w:rsidR="00D32BD2">
        <w:rPr>
          <w:rStyle w:val="normaltextrun"/>
          <w:lang w:val="en-US"/>
        </w:rPr>
        <w:t>Third-party Process</w:t>
      </w:r>
      <w:r>
        <w:rPr>
          <w:rStyle w:val="normaltextrun"/>
          <w:lang w:val="en-US"/>
        </w:rPr>
        <w:t>,</w:t>
      </w:r>
    </w:p>
    <w:p w14:paraId="25C4FF69" w14:textId="3D3C80C9" w:rsidR="003B1132" w:rsidRPr="004C4E24" w:rsidRDefault="00B55510" w:rsidP="004C4E24">
      <w:pPr>
        <w:pStyle w:val="paragraph"/>
        <w:tabs>
          <w:tab w:val="left" w:pos="284"/>
        </w:tabs>
        <w:spacing w:before="0" w:beforeAutospacing="0" w:after="0" w:afterAutospacing="0" w:line="278" w:lineRule="auto"/>
        <w:ind w:left="284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    </w:t>
      </w:r>
      <w:r w:rsidR="004C4E24">
        <w:rPr>
          <w:rStyle w:val="normaltextrun"/>
          <w:lang w:val="en-US"/>
        </w:rPr>
        <w:t xml:space="preserve"> </w:t>
      </w:r>
      <w:r>
        <w:rPr>
          <w:rStyle w:val="normaltextrun"/>
          <w:lang w:val="en-US"/>
        </w:rPr>
        <w:t xml:space="preserve"> </w:t>
      </w:r>
      <w:r w:rsidR="00284F8C" w:rsidRPr="004C4E24">
        <w:rPr>
          <w:rStyle w:val="normaltextrun"/>
          <w:lang w:val="en-US"/>
        </w:rPr>
        <w:t>Intercompany STO processes, MTO Process, and IP</w:t>
      </w:r>
      <w:r w:rsidR="008914AB" w:rsidRPr="004C4E24">
        <w:rPr>
          <w:rStyle w:val="normaltextrun"/>
          <w:lang w:val="en-US"/>
        </w:rPr>
        <w:t>O</w:t>
      </w:r>
      <w:r w:rsidR="00D501E4" w:rsidRPr="004C4E24">
        <w:rPr>
          <w:rStyle w:val="normaltextrun"/>
          <w:lang w:val="en-US"/>
        </w:rPr>
        <w:t xml:space="preserve"> </w:t>
      </w:r>
      <w:r w:rsidR="00EC60D6" w:rsidRPr="004C4E24">
        <w:rPr>
          <w:rStyle w:val="normaltextrun"/>
          <w:lang w:val="en-US"/>
        </w:rPr>
        <w:t>P</w:t>
      </w:r>
      <w:r w:rsidR="00D501E4" w:rsidRPr="004C4E24">
        <w:rPr>
          <w:rStyle w:val="normaltextrun"/>
          <w:lang w:val="en-US"/>
        </w:rPr>
        <w:t xml:space="preserve">rocess. </w:t>
      </w:r>
    </w:p>
    <w:p w14:paraId="7DAA3296" w14:textId="60663904" w:rsidR="00A8732A" w:rsidRPr="00A8732A" w:rsidRDefault="003B1132" w:rsidP="004232FD">
      <w:pPr>
        <w:pStyle w:val="paragraph"/>
        <w:numPr>
          <w:ilvl w:val="0"/>
          <w:numId w:val="12"/>
        </w:numPr>
        <w:tabs>
          <w:tab w:val="left" w:pos="284"/>
        </w:tabs>
        <w:spacing w:before="0" w:beforeAutospacing="0" w:after="0" w:afterAutospacing="0"/>
        <w:ind w:left="0" w:firstLine="284"/>
        <w:jc w:val="both"/>
        <w:textAlignment w:val="baseline"/>
        <w:rPr>
          <w:rStyle w:val="normaltextrun"/>
        </w:rPr>
      </w:pPr>
      <w:r>
        <w:rPr>
          <w:rStyle w:val="normaltextrun"/>
          <w:lang w:val="en-US"/>
        </w:rPr>
        <w:t>Knowledge</w:t>
      </w:r>
      <w:r w:rsidR="004B5C61">
        <w:rPr>
          <w:rStyle w:val="normaltextrun"/>
          <w:lang w:val="en-US"/>
        </w:rPr>
        <w:t xml:space="preserve"> </w:t>
      </w:r>
      <w:r w:rsidR="002247F0">
        <w:rPr>
          <w:rStyle w:val="normaltextrun"/>
          <w:lang w:val="en-US"/>
        </w:rPr>
        <w:t xml:space="preserve">on </w:t>
      </w:r>
      <w:r>
        <w:rPr>
          <w:rStyle w:val="normaltextrun"/>
          <w:lang w:val="en-US"/>
        </w:rPr>
        <w:t>Settl</w:t>
      </w:r>
      <w:r w:rsidR="008B0BA7">
        <w:rPr>
          <w:rStyle w:val="normaltextrun"/>
          <w:lang w:val="en-US"/>
        </w:rPr>
        <w:t>ement Management,</w:t>
      </w:r>
      <w:r w:rsidR="00B17860">
        <w:rPr>
          <w:rStyle w:val="normaltextrun"/>
          <w:lang w:val="en-US"/>
        </w:rPr>
        <w:t xml:space="preserve"> </w:t>
      </w:r>
      <w:r w:rsidR="008B0BA7">
        <w:rPr>
          <w:rStyle w:val="normaltextrun"/>
          <w:lang w:val="en-US"/>
        </w:rPr>
        <w:t>Condition Contract Management</w:t>
      </w:r>
      <w:r w:rsidR="00B17860">
        <w:rPr>
          <w:rStyle w:val="normaltextrun"/>
          <w:lang w:val="en-US"/>
        </w:rPr>
        <w:t xml:space="preserve"> </w:t>
      </w:r>
      <w:r>
        <w:rPr>
          <w:rStyle w:val="normaltextrun"/>
          <w:lang w:val="en-US"/>
        </w:rPr>
        <w:t>Configuration,</w:t>
      </w:r>
    </w:p>
    <w:p w14:paraId="507210F5" w14:textId="77777777" w:rsidR="007F17FD" w:rsidRDefault="00A8732A" w:rsidP="004232FD">
      <w:pPr>
        <w:pStyle w:val="paragraph"/>
        <w:tabs>
          <w:tab w:val="left" w:pos="284"/>
        </w:tabs>
        <w:spacing w:before="0" w:beforeAutospacing="0" w:after="0" w:afterAutospacing="0"/>
        <w:ind w:left="284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     </w:t>
      </w:r>
      <w:r w:rsidR="003B1132">
        <w:rPr>
          <w:rStyle w:val="normaltextrun"/>
          <w:lang w:val="en-US"/>
        </w:rPr>
        <w:t xml:space="preserve"> Delta Accruals, Final Settlement, Partial </w:t>
      </w:r>
      <w:r w:rsidR="00B17860">
        <w:rPr>
          <w:rStyle w:val="normaltextrun"/>
          <w:lang w:val="en-US"/>
        </w:rPr>
        <w:t xml:space="preserve">Settlement, </w:t>
      </w:r>
      <w:r w:rsidR="00BC2F05">
        <w:rPr>
          <w:rStyle w:val="normaltextrun"/>
          <w:lang w:val="en-US"/>
        </w:rPr>
        <w:t xml:space="preserve">and </w:t>
      </w:r>
      <w:r w:rsidR="00B17860">
        <w:rPr>
          <w:rStyle w:val="normaltextrun"/>
          <w:lang w:val="en-US"/>
        </w:rPr>
        <w:t>Business</w:t>
      </w:r>
      <w:r w:rsidR="00CE49ED">
        <w:rPr>
          <w:rStyle w:val="normaltextrun"/>
          <w:lang w:val="en-US"/>
        </w:rPr>
        <w:t xml:space="preserve"> Volume Report</w:t>
      </w:r>
    </w:p>
    <w:p w14:paraId="7C3585F5" w14:textId="40CFA154" w:rsidR="004162BF" w:rsidRDefault="000E613E" w:rsidP="00A97555">
      <w:pPr>
        <w:pStyle w:val="paragraph"/>
        <w:numPr>
          <w:ilvl w:val="0"/>
          <w:numId w:val="12"/>
        </w:numPr>
        <w:tabs>
          <w:tab w:val="left" w:pos="284"/>
        </w:tabs>
        <w:spacing w:before="0" w:beforeAutospacing="0" w:after="0" w:afterAutospacing="0"/>
        <w:ind w:left="0" w:firstLine="284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Knowledge </w:t>
      </w:r>
      <w:proofErr w:type="gramStart"/>
      <w:r>
        <w:rPr>
          <w:rStyle w:val="normaltextrun"/>
          <w:lang w:val="en-US"/>
        </w:rPr>
        <w:t>on</w:t>
      </w:r>
      <w:proofErr w:type="gramEnd"/>
      <w:r>
        <w:rPr>
          <w:rStyle w:val="normaltextrun"/>
          <w:lang w:val="en-US"/>
        </w:rPr>
        <w:t xml:space="preserve"> Uploading program for mass creation </w:t>
      </w:r>
      <w:r w:rsidR="00DF5E3B">
        <w:rPr>
          <w:rStyle w:val="normaltextrun"/>
          <w:lang w:val="en-US"/>
        </w:rPr>
        <w:t>condition contracts.</w:t>
      </w:r>
    </w:p>
    <w:p w14:paraId="2AC3E0F5" w14:textId="01A494B0" w:rsidR="00203B03" w:rsidRPr="005F3BEE" w:rsidRDefault="00C70AB0" w:rsidP="005F3BEE">
      <w:pPr>
        <w:pStyle w:val="paragraph"/>
        <w:numPr>
          <w:ilvl w:val="0"/>
          <w:numId w:val="11"/>
        </w:numPr>
        <w:tabs>
          <w:tab w:val="left" w:pos="426"/>
          <w:tab w:val="num" w:pos="720"/>
        </w:tabs>
        <w:spacing w:before="0" w:beforeAutospacing="0" w:after="0" w:afterAutospacing="0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    </w:t>
      </w:r>
      <w:r w:rsidR="001332D0">
        <w:rPr>
          <w:rStyle w:val="normaltextrun"/>
          <w:lang w:val="en-US"/>
        </w:rPr>
        <w:t xml:space="preserve">Knowledge </w:t>
      </w:r>
      <w:r w:rsidR="00B97D03">
        <w:rPr>
          <w:rStyle w:val="normaltextrun"/>
          <w:lang w:val="en-US"/>
        </w:rPr>
        <w:t xml:space="preserve">on System Communication </w:t>
      </w:r>
      <w:r w:rsidR="005F3BEE">
        <w:rPr>
          <w:rStyle w:val="normaltextrun"/>
          <w:lang w:val="en-US"/>
        </w:rPr>
        <w:t>in the GTS system.</w:t>
      </w:r>
    </w:p>
    <w:p w14:paraId="09878719" w14:textId="77777777" w:rsidR="004734D4" w:rsidRDefault="00CD2F2D" w:rsidP="00AB444F">
      <w:pPr>
        <w:pStyle w:val="paragraph"/>
        <w:numPr>
          <w:ilvl w:val="0"/>
          <w:numId w:val="11"/>
        </w:numPr>
        <w:tabs>
          <w:tab w:val="left" w:pos="284"/>
        </w:tabs>
        <w:spacing w:before="0" w:beforeAutospacing="0" w:after="0" w:afterAutospacing="0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Knowledge on General Settings,</w:t>
      </w:r>
      <w:r w:rsidR="00FB7C2B">
        <w:rPr>
          <w:rStyle w:val="normaltextrun"/>
          <w:lang w:val="en-US"/>
        </w:rPr>
        <w:t xml:space="preserve"> </w:t>
      </w:r>
      <w:r>
        <w:rPr>
          <w:rStyle w:val="normaltextrun"/>
          <w:lang w:val="en-US"/>
        </w:rPr>
        <w:t>Number ranges, Organizational structure, and Partner</w:t>
      </w:r>
    </w:p>
    <w:p w14:paraId="72FF5759" w14:textId="77777777" w:rsidR="00D34AED" w:rsidRDefault="00253D87" w:rsidP="00D34AED">
      <w:pPr>
        <w:pStyle w:val="paragraph"/>
        <w:tabs>
          <w:tab w:val="left" w:pos="284"/>
        </w:tabs>
        <w:spacing w:before="0" w:beforeAutospacing="0" w:after="0" w:afterAutospacing="0"/>
        <w:ind w:left="284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      </w:t>
      </w:r>
      <w:r w:rsidR="00CD2F2D">
        <w:rPr>
          <w:rStyle w:val="normaltextrun"/>
          <w:lang w:val="en-US"/>
        </w:rPr>
        <w:t>Structure</w:t>
      </w:r>
      <w:r w:rsidR="00FF269E">
        <w:rPr>
          <w:rStyle w:val="normaltextrun"/>
          <w:lang w:val="en-US"/>
        </w:rPr>
        <w:t>,</w:t>
      </w:r>
      <w:r w:rsidR="00675FB4" w:rsidRPr="00FF269E">
        <w:rPr>
          <w:rStyle w:val="normaltextrun"/>
          <w:lang w:val="en-US"/>
        </w:rPr>
        <w:t xml:space="preserve"> </w:t>
      </w:r>
      <w:r w:rsidR="009733F3">
        <w:rPr>
          <w:rStyle w:val="normaltextrun"/>
          <w:lang w:val="en-US"/>
        </w:rPr>
        <w:t>Legal Regulation</w:t>
      </w:r>
      <w:r w:rsidR="00C225AF">
        <w:rPr>
          <w:rStyle w:val="normaltextrun"/>
          <w:lang w:val="en-US"/>
        </w:rPr>
        <w:t xml:space="preserve">s, </w:t>
      </w:r>
      <w:r w:rsidR="00675FB4" w:rsidRPr="00FF269E">
        <w:rPr>
          <w:rStyle w:val="normaltextrun"/>
          <w:lang w:val="en-US"/>
        </w:rPr>
        <w:t xml:space="preserve">Document </w:t>
      </w:r>
      <w:r w:rsidR="00583E99" w:rsidRPr="00FF269E">
        <w:rPr>
          <w:rStyle w:val="normaltextrun"/>
          <w:lang w:val="en-US"/>
        </w:rPr>
        <w:t xml:space="preserve">Structure, </w:t>
      </w:r>
      <w:r w:rsidR="00CD2F2D" w:rsidRPr="00FF269E">
        <w:rPr>
          <w:rStyle w:val="normaltextrun"/>
          <w:lang w:val="en-US"/>
        </w:rPr>
        <w:t>Numbering Scheme</w:t>
      </w:r>
      <w:r w:rsidR="00AB444F">
        <w:rPr>
          <w:rStyle w:val="normaltextrun"/>
          <w:lang w:val="en-US"/>
        </w:rPr>
        <w:t>s</w:t>
      </w:r>
      <w:r w:rsidR="00E024EA">
        <w:rPr>
          <w:rStyle w:val="normaltextrun"/>
          <w:lang w:val="en-US"/>
        </w:rPr>
        <w:t>.</w:t>
      </w:r>
    </w:p>
    <w:p w14:paraId="06AFE364" w14:textId="3D1F928B" w:rsidR="002B23B9" w:rsidRDefault="00D34AED" w:rsidP="00D34AED">
      <w:pPr>
        <w:pStyle w:val="paragraph"/>
        <w:numPr>
          <w:ilvl w:val="0"/>
          <w:numId w:val="11"/>
        </w:numPr>
        <w:tabs>
          <w:tab w:val="left" w:pos="284"/>
        </w:tabs>
        <w:spacing w:before="0" w:beforeAutospacing="0" w:after="0" w:afterAutospacing="0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</w:t>
      </w:r>
      <w:r w:rsidR="00D41D87">
        <w:rPr>
          <w:rStyle w:val="normaltextrun"/>
          <w:lang w:val="en-US"/>
        </w:rPr>
        <w:t xml:space="preserve">Knowledge </w:t>
      </w:r>
      <w:r w:rsidR="005B0C1F">
        <w:rPr>
          <w:rStyle w:val="normaltextrun"/>
          <w:lang w:val="en-US"/>
        </w:rPr>
        <w:t>on</w:t>
      </w:r>
      <w:r w:rsidR="00D41D87">
        <w:rPr>
          <w:rStyle w:val="normaltextrun"/>
          <w:lang w:val="en-US"/>
        </w:rPr>
        <w:t xml:space="preserve"> Document types and Item Categories and </w:t>
      </w:r>
      <w:r w:rsidR="00413A35">
        <w:rPr>
          <w:rStyle w:val="normaltextrun"/>
          <w:lang w:val="en-US"/>
        </w:rPr>
        <w:t xml:space="preserve">Assignments. </w:t>
      </w:r>
    </w:p>
    <w:p w14:paraId="5B5FE6B2" w14:textId="725BAF49" w:rsidR="00E4330B" w:rsidRDefault="00C16D3C" w:rsidP="00D34AED">
      <w:pPr>
        <w:pStyle w:val="paragraph"/>
        <w:numPr>
          <w:ilvl w:val="0"/>
          <w:numId w:val="11"/>
        </w:numPr>
        <w:tabs>
          <w:tab w:val="left" w:pos="284"/>
        </w:tabs>
        <w:spacing w:before="0" w:beforeAutospacing="0" w:after="0" w:afterAutospacing="0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</w:t>
      </w:r>
      <w:r w:rsidR="0069177D">
        <w:rPr>
          <w:rStyle w:val="normaltextrun"/>
          <w:lang w:val="en-US"/>
        </w:rPr>
        <w:t xml:space="preserve">Knowledge on Compliance Management </w:t>
      </w:r>
      <w:r w:rsidR="00E03F56">
        <w:rPr>
          <w:rStyle w:val="normaltextrun"/>
          <w:lang w:val="en-US"/>
        </w:rPr>
        <w:t xml:space="preserve">Embargo </w:t>
      </w:r>
      <w:r w:rsidR="00AF7621">
        <w:rPr>
          <w:rStyle w:val="normaltextrun"/>
          <w:lang w:val="en-US"/>
        </w:rPr>
        <w:t>Check</w:t>
      </w:r>
      <w:r w:rsidR="00E03F56">
        <w:rPr>
          <w:rStyle w:val="normaltextrun"/>
          <w:lang w:val="en-US"/>
        </w:rPr>
        <w:t>, Sanction Party List</w:t>
      </w:r>
    </w:p>
    <w:p w14:paraId="7140D08C" w14:textId="5F9BB211" w:rsidR="0069177D" w:rsidRPr="00D34AED" w:rsidRDefault="00E4330B" w:rsidP="00E4330B">
      <w:pPr>
        <w:pStyle w:val="paragraph"/>
        <w:tabs>
          <w:tab w:val="left" w:pos="284"/>
        </w:tabs>
        <w:spacing w:before="0" w:beforeAutospacing="0" w:after="0" w:afterAutospacing="0"/>
        <w:ind w:left="284"/>
        <w:jc w:val="both"/>
        <w:textAlignment w:val="baseline"/>
        <w:rPr>
          <w:rStyle w:val="normaltextrun"/>
          <w:lang w:val="en-US"/>
        </w:rPr>
      </w:pPr>
      <w:r>
        <w:rPr>
          <w:rStyle w:val="normaltextrun"/>
          <w:lang w:val="en-US"/>
        </w:rPr>
        <w:t xml:space="preserve">       </w:t>
      </w:r>
      <w:r w:rsidR="0078467B">
        <w:rPr>
          <w:rStyle w:val="normaltextrun"/>
          <w:lang w:val="en-US"/>
        </w:rPr>
        <w:t xml:space="preserve">Screening, </w:t>
      </w:r>
      <w:r w:rsidR="00BC1996">
        <w:rPr>
          <w:rStyle w:val="normaltextrun"/>
          <w:lang w:val="en-US"/>
        </w:rPr>
        <w:t>and</w:t>
      </w:r>
      <w:r w:rsidR="00D34AED">
        <w:rPr>
          <w:rStyle w:val="normaltextrun"/>
          <w:lang w:val="en-US"/>
        </w:rPr>
        <w:t xml:space="preserve"> </w:t>
      </w:r>
      <w:r w:rsidR="0078467B" w:rsidRPr="00D34AED">
        <w:rPr>
          <w:rStyle w:val="normaltextrun"/>
          <w:lang w:val="en-US"/>
        </w:rPr>
        <w:t>Legal Control.</w:t>
      </w:r>
    </w:p>
    <w:p w14:paraId="15638F81" w14:textId="25AA4154" w:rsidR="0078467B" w:rsidRPr="00251B66" w:rsidRDefault="0078467B" w:rsidP="00BC1996">
      <w:pPr>
        <w:pStyle w:val="paragraph"/>
        <w:tabs>
          <w:tab w:val="left" w:pos="284"/>
        </w:tabs>
        <w:spacing w:before="0" w:beforeAutospacing="0" w:after="0" w:afterAutospacing="0"/>
        <w:ind w:left="284"/>
        <w:jc w:val="both"/>
        <w:textAlignment w:val="baseline"/>
        <w:rPr>
          <w:lang w:val="en-US"/>
        </w:rPr>
      </w:pP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BFC6E9B" w14:textId="3A8C8E4A" w:rsidR="0002437E" w:rsidRDefault="00215110" w:rsidP="0002437E">
      <w:pPr>
        <w:jc w:val="both"/>
        <w:rPr>
          <w:b/>
          <w:i/>
        </w:rPr>
      </w:pPr>
      <w:r>
        <w:rPr>
          <w:b/>
          <w:i/>
        </w:rPr>
        <w:t>WORK HISTORY</w:t>
      </w:r>
      <w:r w:rsidR="00E83893">
        <w:rPr>
          <w:b/>
          <w:i/>
        </w:rPr>
        <w:t xml:space="preserve"> </w:t>
      </w:r>
    </w:p>
    <w:p w14:paraId="40F3BFAC" w14:textId="77777777" w:rsidR="00BB167B" w:rsidRPr="0002437E" w:rsidRDefault="00BB167B" w:rsidP="0002437E">
      <w:pPr>
        <w:jc w:val="both"/>
        <w:rPr>
          <w:b/>
          <w:i/>
        </w:rPr>
      </w:pPr>
    </w:p>
    <w:tbl>
      <w:tblPr>
        <w:tblStyle w:val="TableGrid"/>
        <w:tblW w:w="9000" w:type="dxa"/>
        <w:tblInd w:w="355" w:type="dxa"/>
        <w:tblLook w:val="04A0" w:firstRow="1" w:lastRow="0" w:firstColumn="1" w:lastColumn="0" w:noHBand="0" w:noVBand="1"/>
      </w:tblPr>
      <w:tblGrid>
        <w:gridCol w:w="5216"/>
        <w:gridCol w:w="3784"/>
      </w:tblGrid>
      <w:tr w:rsidR="006D72DB" w:rsidRPr="009E2EF3" w14:paraId="2CFBBB93" w14:textId="77777777" w:rsidTr="008A4C92">
        <w:tc>
          <w:tcPr>
            <w:tcW w:w="5216" w:type="dxa"/>
          </w:tcPr>
          <w:p w14:paraId="28236D52" w14:textId="77777777" w:rsidR="006D72DB" w:rsidRPr="009E2EF3" w:rsidRDefault="006D72DB" w:rsidP="00266621">
            <w:pPr>
              <w:pStyle w:val="SAP-TableHeader"/>
              <w:rPr>
                <w:i/>
              </w:rPr>
            </w:pPr>
            <w:r>
              <w:t>Client</w:t>
            </w:r>
          </w:p>
        </w:tc>
        <w:tc>
          <w:tcPr>
            <w:tcW w:w="3784" w:type="dxa"/>
          </w:tcPr>
          <w:p w14:paraId="7225BE20" w14:textId="77777777" w:rsidR="006D72DB" w:rsidRPr="009E2EF3" w:rsidRDefault="006D72DB" w:rsidP="00266621">
            <w:pPr>
              <w:pStyle w:val="SAP-TableHeader"/>
              <w:rPr>
                <w:i/>
              </w:rPr>
            </w:pPr>
            <w:r w:rsidRPr="009E2EF3">
              <w:t>Duration</w:t>
            </w:r>
          </w:p>
        </w:tc>
      </w:tr>
      <w:tr w:rsidR="007A2DFE" w:rsidRPr="009E2EF3" w14:paraId="2C7DAE24" w14:textId="77777777" w:rsidTr="008A4C92">
        <w:tc>
          <w:tcPr>
            <w:tcW w:w="5216" w:type="dxa"/>
          </w:tcPr>
          <w:p w14:paraId="483C475F" w14:textId="3DD660F3" w:rsidR="007A2DFE" w:rsidRDefault="008669A4" w:rsidP="00266621">
            <w:pPr>
              <w:pStyle w:val="SAP-TableHeader"/>
            </w:pPr>
            <w:r w:rsidRPr="00201953">
              <w:rPr>
                <w:color w:val="000001"/>
              </w:rPr>
              <w:t>Panasonic Marketing Middle East &amp; Afric</w:t>
            </w:r>
            <w:r>
              <w:rPr>
                <w:b w:val="0"/>
                <w:bCs w:val="0"/>
                <w:color w:val="000001"/>
              </w:rPr>
              <w:t>a</w:t>
            </w:r>
          </w:p>
        </w:tc>
        <w:tc>
          <w:tcPr>
            <w:tcW w:w="3784" w:type="dxa"/>
          </w:tcPr>
          <w:p w14:paraId="4B8AF249" w14:textId="4DDA3A34" w:rsidR="007A2DFE" w:rsidRPr="009E2EF3" w:rsidRDefault="00F51E8A" w:rsidP="00266621">
            <w:pPr>
              <w:pStyle w:val="SAP-TableHeader"/>
            </w:pPr>
            <w:r>
              <w:t>June</w:t>
            </w:r>
            <w:r w:rsidR="000B7C7B">
              <w:t xml:space="preserve"> </w:t>
            </w:r>
            <w:r w:rsidR="00E06585">
              <w:t>202</w:t>
            </w:r>
            <w:r w:rsidR="000B7C7B">
              <w:t>3</w:t>
            </w:r>
            <w:r w:rsidR="00E06585">
              <w:t xml:space="preserve"> –</w:t>
            </w:r>
            <w:r w:rsidR="00E06585" w:rsidRPr="005D63A9">
              <w:t xml:space="preserve"> </w:t>
            </w:r>
            <w:r w:rsidR="00E06585">
              <w:t>Till Date</w:t>
            </w:r>
          </w:p>
        </w:tc>
      </w:tr>
    </w:tbl>
    <w:p w14:paraId="68C3974D" w14:textId="77777777" w:rsidR="00BF7A49" w:rsidRDefault="00BF7A49" w:rsidP="00BF7A49">
      <w:pPr>
        <w:jc w:val="both"/>
        <w:rPr>
          <w:b/>
          <w:bCs/>
          <w:color w:val="111111"/>
        </w:rPr>
      </w:pPr>
    </w:p>
    <w:p w14:paraId="4311C9B6" w14:textId="77777777" w:rsidR="00C82550" w:rsidRDefault="00C82550" w:rsidP="00BF7A49">
      <w:pPr>
        <w:jc w:val="both"/>
        <w:rPr>
          <w:b/>
          <w:bCs/>
          <w:color w:val="111111"/>
        </w:rPr>
      </w:pPr>
    </w:p>
    <w:p w14:paraId="2F0DF8ED" w14:textId="77777777" w:rsidR="00C82550" w:rsidRDefault="00C82550" w:rsidP="00BF7A49">
      <w:pPr>
        <w:jc w:val="both"/>
        <w:rPr>
          <w:b/>
          <w:bCs/>
          <w:color w:val="111111"/>
        </w:rPr>
      </w:pPr>
    </w:p>
    <w:p w14:paraId="72E57243" w14:textId="77777777" w:rsidR="00C82550" w:rsidRDefault="00C82550" w:rsidP="00BF7A49">
      <w:pPr>
        <w:jc w:val="both"/>
        <w:rPr>
          <w:b/>
          <w:bCs/>
          <w:color w:val="111111"/>
        </w:rPr>
      </w:pPr>
    </w:p>
    <w:p w14:paraId="0721AC1D" w14:textId="77777777" w:rsidR="00C82550" w:rsidRDefault="00C82550" w:rsidP="00BF7A49">
      <w:pPr>
        <w:jc w:val="both"/>
        <w:rPr>
          <w:b/>
          <w:bCs/>
          <w:color w:val="111111"/>
        </w:rPr>
      </w:pPr>
    </w:p>
    <w:p w14:paraId="554F10C2" w14:textId="77777777" w:rsidR="0027355C" w:rsidRDefault="0027355C" w:rsidP="00BF7A49">
      <w:pPr>
        <w:jc w:val="both"/>
        <w:rPr>
          <w:b/>
          <w:bCs/>
          <w:color w:val="111111"/>
        </w:rPr>
      </w:pPr>
    </w:p>
    <w:p w14:paraId="7C142309" w14:textId="77777777" w:rsidR="0027355C" w:rsidRDefault="0027355C" w:rsidP="00BF7A49">
      <w:pPr>
        <w:jc w:val="both"/>
        <w:rPr>
          <w:b/>
          <w:bCs/>
          <w:color w:val="111111"/>
        </w:rPr>
      </w:pPr>
    </w:p>
    <w:p w14:paraId="74E47E4A" w14:textId="77777777" w:rsidR="0027355C" w:rsidRDefault="0027355C" w:rsidP="00BF7A49">
      <w:pPr>
        <w:jc w:val="both"/>
        <w:rPr>
          <w:b/>
          <w:bCs/>
          <w:color w:val="111111"/>
        </w:rPr>
      </w:pPr>
    </w:p>
    <w:p w14:paraId="7D0CB053" w14:textId="77777777" w:rsidR="0027355C" w:rsidRDefault="0027355C" w:rsidP="00BF7A49">
      <w:pPr>
        <w:jc w:val="both"/>
        <w:rPr>
          <w:b/>
          <w:bCs/>
          <w:color w:val="111111"/>
        </w:rPr>
      </w:pPr>
    </w:p>
    <w:p w14:paraId="15ECDFAC" w14:textId="77777777" w:rsidR="0027355C" w:rsidRDefault="0027355C" w:rsidP="00BF7A49">
      <w:pPr>
        <w:jc w:val="both"/>
        <w:rPr>
          <w:b/>
          <w:bCs/>
          <w:color w:val="111111"/>
        </w:rPr>
      </w:pPr>
    </w:p>
    <w:p w14:paraId="27DF2E1C" w14:textId="77777777" w:rsidR="0027355C" w:rsidRDefault="0027355C" w:rsidP="00BF7A49">
      <w:pPr>
        <w:jc w:val="both"/>
        <w:rPr>
          <w:b/>
          <w:bCs/>
          <w:color w:val="111111"/>
        </w:rPr>
      </w:pPr>
    </w:p>
    <w:p w14:paraId="43D79D32" w14:textId="0D6095C5" w:rsidR="00C82550" w:rsidRDefault="00292EA2" w:rsidP="00BF7A49">
      <w:pPr>
        <w:jc w:val="both"/>
        <w:rPr>
          <w:b/>
          <w:bCs/>
          <w:color w:val="111111"/>
        </w:rPr>
      </w:pPr>
      <w:r w:rsidRPr="00292EA2">
        <w:rPr>
          <w:b/>
          <w:bCs/>
          <w:i/>
          <w:color w:val="111111"/>
        </w:rPr>
        <w:t xml:space="preserve">PROFESSIONAL EXPERIENCE </w:t>
      </w:r>
    </w:p>
    <w:p w14:paraId="0F46776C" w14:textId="77777777" w:rsidR="00C82550" w:rsidRDefault="00C82550" w:rsidP="00BF7A49">
      <w:pPr>
        <w:jc w:val="both"/>
        <w:rPr>
          <w:b/>
          <w:bCs/>
          <w:color w:val="111111"/>
        </w:rPr>
      </w:pPr>
    </w:p>
    <w:p w14:paraId="022B6CFC" w14:textId="214F6536" w:rsidR="00BF7A49" w:rsidRPr="00C85EC5" w:rsidRDefault="00BF7A49" w:rsidP="00BF7A49">
      <w:pPr>
        <w:jc w:val="both"/>
        <w:rPr>
          <w:bCs/>
        </w:rPr>
      </w:pPr>
      <w:r w:rsidRPr="007A45AE">
        <w:rPr>
          <w:b/>
          <w:bCs/>
          <w:color w:val="111111"/>
        </w:rPr>
        <w:t>Client:</w:t>
      </w:r>
      <w:r w:rsidRPr="007A45AE">
        <w:rPr>
          <w:b/>
          <w:bCs/>
          <w:color w:val="111111"/>
        </w:rPr>
        <w:tab/>
      </w:r>
      <w:r>
        <w:rPr>
          <w:b/>
          <w:bCs/>
          <w:color w:val="111111"/>
        </w:rPr>
        <w:t xml:space="preserve"> </w:t>
      </w:r>
      <w:r w:rsidR="00C85EC5" w:rsidRPr="00201953">
        <w:rPr>
          <w:b/>
          <w:bCs/>
          <w:color w:val="000001"/>
        </w:rPr>
        <w:t>Panasonic Marketing Middle East &amp; Afric</w:t>
      </w:r>
      <w:r w:rsidR="00C85EC5">
        <w:rPr>
          <w:b/>
          <w:bCs/>
          <w:color w:val="000001"/>
        </w:rPr>
        <w:t xml:space="preserve">a                  </w:t>
      </w:r>
      <w:r w:rsidR="00307611">
        <w:rPr>
          <w:b/>
        </w:rPr>
        <w:t xml:space="preserve">Dec </w:t>
      </w:r>
      <w:r>
        <w:rPr>
          <w:b/>
        </w:rPr>
        <w:t>2024</w:t>
      </w:r>
      <w:r w:rsidRPr="005D63A9">
        <w:rPr>
          <w:b/>
        </w:rPr>
        <w:t xml:space="preserve"> </w:t>
      </w:r>
      <w:r>
        <w:rPr>
          <w:b/>
        </w:rPr>
        <w:t>–</w:t>
      </w:r>
      <w:r w:rsidRPr="005D63A9">
        <w:rPr>
          <w:b/>
        </w:rPr>
        <w:t xml:space="preserve"> </w:t>
      </w:r>
      <w:r>
        <w:rPr>
          <w:b/>
          <w:bCs/>
        </w:rPr>
        <w:t>Till Date</w:t>
      </w:r>
      <w:r w:rsidRPr="007A45AE">
        <w:rPr>
          <w:b/>
        </w:rPr>
        <w:t xml:space="preserve">                                                                          </w:t>
      </w:r>
      <w:r>
        <w:rPr>
          <w:b/>
        </w:rPr>
        <w:t xml:space="preserve">                   </w:t>
      </w:r>
    </w:p>
    <w:p w14:paraId="5700AED3" w14:textId="77777777" w:rsidR="00BF7A49" w:rsidRDefault="00BF7A49" w:rsidP="00BF7A49">
      <w:pPr>
        <w:jc w:val="both"/>
        <w:rPr>
          <w:b/>
        </w:rPr>
      </w:pPr>
      <w:r w:rsidRPr="009B40FA">
        <w:rPr>
          <w:b/>
        </w:rPr>
        <w:t xml:space="preserve">Role: </w:t>
      </w:r>
      <w:r>
        <w:rPr>
          <w:b/>
        </w:rPr>
        <w:t xml:space="preserve">SAP </w:t>
      </w:r>
      <w:r w:rsidRPr="009B40FA">
        <w:rPr>
          <w:b/>
        </w:rPr>
        <w:t>SD</w:t>
      </w:r>
      <w:r>
        <w:rPr>
          <w:b/>
        </w:rPr>
        <w:t xml:space="preserve"> Functional</w:t>
      </w:r>
      <w:r w:rsidRPr="009B40FA">
        <w:rPr>
          <w:b/>
        </w:rPr>
        <w:t xml:space="preserve"> Consultant</w:t>
      </w:r>
    </w:p>
    <w:p w14:paraId="503FC618" w14:textId="77777777" w:rsidR="00BF7A49" w:rsidRPr="009E2EF3" w:rsidRDefault="00BF7A49" w:rsidP="00BF7A49">
      <w:pPr>
        <w:jc w:val="both"/>
        <w:rPr>
          <w:b/>
        </w:rPr>
      </w:pPr>
      <w:r>
        <w:rPr>
          <w:b/>
        </w:rPr>
        <w:t>Environment: S4 HANA</w:t>
      </w:r>
    </w:p>
    <w:p w14:paraId="399F77B6" w14:textId="77777777" w:rsidR="00BF7A49" w:rsidRDefault="00BF7A49" w:rsidP="00BF7A49">
      <w:pPr>
        <w:jc w:val="both"/>
        <w:rPr>
          <w:b/>
        </w:rPr>
      </w:pPr>
      <w:r w:rsidRPr="009E2EF3">
        <w:rPr>
          <w:b/>
        </w:rPr>
        <w:t>Responsibilities:</w:t>
      </w:r>
    </w:p>
    <w:p w14:paraId="35C057A9" w14:textId="77777777" w:rsidR="00BF7A49" w:rsidRDefault="00BF7A49" w:rsidP="00BF7A49">
      <w:pPr>
        <w:jc w:val="both"/>
        <w:rPr>
          <w:b/>
        </w:rPr>
      </w:pPr>
    </w:p>
    <w:p w14:paraId="017582D6" w14:textId="3E8E9670" w:rsidR="00496382" w:rsidRPr="0096031A" w:rsidRDefault="00AA6179" w:rsidP="00C762E9">
      <w:pPr>
        <w:pStyle w:val="paragraph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rStyle w:val="normaltextrun"/>
        </w:rPr>
      </w:pPr>
      <w:r>
        <w:rPr>
          <w:rStyle w:val="normaltextrun"/>
          <w:lang w:val="en-US"/>
        </w:rPr>
        <w:t>Handling tickets/issues related to configuration on a priority basis.</w:t>
      </w:r>
    </w:p>
    <w:p w14:paraId="7656B74A" w14:textId="47092DC1" w:rsidR="0096031A" w:rsidRDefault="0096031A" w:rsidP="0096031A">
      <w:pPr>
        <w:pStyle w:val="paragraph"/>
        <w:numPr>
          <w:ilvl w:val="0"/>
          <w:numId w:val="13"/>
        </w:numPr>
        <w:spacing w:before="0" w:beforeAutospacing="0" w:after="0" w:afterAutospacing="0"/>
        <w:jc w:val="both"/>
        <w:textAlignment w:val="baseline"/>
      </w:pPr>
      <w:r>
        <w:rPr>
          <w:rStyle w:val="normaltextrun"/>
          <w:lang w:val="en-US"/>
        </w:rPr>
        <w:t xml:space="preserve">Resolved issues raised by the end users after analyzing and discussing the issue with them and upon </w:t>
      </w:r>
      <w:r w:rsidR="00981088">
        <w:rPr>
          <w:rStyle w:val="normaltextrun"/>
          <w:lang w:val="en-US"/>
        </w:rPr>
        <w:t>their approval</w:t>
      </w:r>
      <w:r>
        <w:rPr>
          <w:rStyle w:val="normaltextrun"/>
          <w:lang w:val="en-US"/>
        </w:rPr>
        <w:t>.</w:t>
      </w:r>
      <w:r>
        <w:rPr>
          <w:rStyle w:val="eop"/>
        </w:rPr>
        <w:t> </w:t>
      </w:r>
    </w:p>
    <w:p w14:paraId="71E2AD39" w14:textId="63061557" w:rsidR="00540872" w:rsidRDefault="00540872" w:rsidP="00540872">
      <w:pPr>
        <w:pStyle w:val="paragraph"/>
        <w:numPr>
          <w:ilvl w:val="0"/>
          <w:numId w:val="13"/>
        </w:numPr>
        <w:spacing w:before="0" w:beforeAutospacing="0" w:after="0" w:afterAutospacing="0"/>
        <w:jc w:val="both"/>
        <w:textAlignment w:val="baseline"/>
      </w:pPr>
      <w:r>
        <w:rPr>
          <w:rStyle w:val="normaltextrun"/>
          <w:lang w:val="en-US"/>
        </w:rPr>
        <w:t>Communicating with users via teams /email to understand their problems.</w:t>
      </w:r>
      <w:r>
        <w:rPr>
          <w:rStyle w:val="eop"/>
        </w:rPr>
        <w:t> </w:t>
      </w:r>
    </w:p>
    <w:p w14:paraId="0073A608" w14:textId="17186D76" w:rsidR="00A07B7C" w:rsidRDefault="00A07B7C" w:rsidP="00A07B7C">
      <w:pPr>
        <w:pStyle w:val="paragraph"/>
        <w:numPr>
          <w:ilvl w:val="0"/>
          <w:numId w:val="13"/>
        </w:numPr>
        <w:spacing w:before="0" w:beforeAutospacing="0" w:after="0" w:afterAutospacing="0"/>
        <w:jc w:val="both"/>
        <w:textAlignment w:val="baseline"/>
      </w:pPr>
      <w:r>
        <w:rPr>
          <w:rStyle w:val="normaltextrun"/>
          <w:lang w:val="en-US"/>
        </w:rPr>
        <w:t xml:space="preserve">Communicating with Team Leadership regarding </w:t>
      </w:r>
      <w:r w:rsidR="009671FD">
        <w:rPr>
          <w:rStyle w:val="normaltextrun"/>
          <w:lang w:val="en-US"/>
        </w:rPr>
        <w:t xml:space="preserve">the </w:t>
      </w:r>
      <w:r>
        <w:rPr>
          <w:rStyle w:val="normaltextrun"/>
          <w:lang w:val="en-US"/>
        </w:rPr>
        <w:t>status and impact of issues.</w:t>
      </w:r>
      <w:r>
        <w:rPr>
          <w:rStyle w:val="eop"/>
        </w:rPr>
        <w:t> </w:t>
      </w:r>
    </w:p>
    <w:p w14:paraId="06D05945" w14:textId="7DDF2F33" w:rsidR="00AA6179" w:rsidRDefault="009671FD" w:rsidP="00AA6179">
      <w:pPr>
        <w:pStyle w:val="paragraph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rStyle w:val="eop"/>
        </w:rPr>
      </w:pPr>
      <w:r>
        <w:rPr>
          <w:rStyle w:val="eop"/>
        </w:rPr>
        <w:t>Analyse the new requirements and provide</w:t>
      </w:r>
      <w:r w:rsidR="00DD3993">
        <w:rPr>
          <w:rStyle w:val="eop"/>
        </w:rPr>
        <w:t xml:space="preserve"> the solution document to the </w:t>
      </w:r>
      <w:r>
        <w:rPr>
          <w:rStyle w:val="eop"/>
        </w:rPr>
        <w:t>client for approval.</w:t>
      </w:r>
    </w:p>
    <w:p w14:paraId="4C3E3DE8" w14:textId="633037C5" w:rsidR="000F2C14" w:rsidRDefault="00496382" w:rsidP="000F2C14">
      <w:pPr>
        <w:pStyle w:val="paragraph"/>
        <w:numPr>
          <w:ilvl w:val="0"/>
          <w:numId w:val="13"/>
        </w:numPr>
        <w:spacing w:before="0" w:beforeAutospacing="0" w:after="0" w:afterAutospacing="0"/>
        <w:jc w:val="both"/>
        <w:textAlignment w:val="baseline"/>
      </w:pPr>
      <w:r>
        <w:rPr>
          <w:rStyle w:val="normaltextrun"/>
          <w:lang w:val="en-US"/>
        </w:rPr>
        <w:t>Collaborate</w:t>
      </w:r>
      <w:r w:rsidR="007B20FF">
        <w:rPr>
          <w:rStyle w:val="normaltextrun"/>
          <w:lang w:val="en-US"/>
        </w:rPr>
        <w:t xml:space="preserve"> with</w:t>
      </w:r>
      <w:r w:rsidR="000F2C14">
        <w:rPr>
          <w:rStyle w:val="normaltextrun"/>
          <w:lang w:val="en-US"/>
        </w:rPr>
        <w:t xml:space="preserve"> technical consultants</w:t>
      </w:r>
      <w:r w:rsidR="000F2C14">
        <w:rPr>
          <w:rStyle w:val="eop"/>
        </w:rPr>
        <w:t> </w:t>
      </w:r>
      <w:r w:rsidR="007236B9">
        <w:rPr>
          <w:rStyle w:val="eop"/>
        </w:rPr>
        <w:t xml:space="preserve">to apply the </w:t>
      </w:r>
      <w:r>
        <w:rPr>
          <w:rStyle w:val="eop"/>
        </w:rPr>
        <w:t>issue fixes and enhancements</w:t>
      </w:r>
    </w:p>
    <w:p w14:paraId="27E6E913" w14:textId="77777777" w:rsidR="003D6478" w:rsidRDefault="003D6478" w:rsidP="00956725"/>
    <w:p w14:paraId="492FAA2C" w14:textId="7F4BFDAA" w:rsidR="003D6478" w:rsidRDefault="003D6478" w:rsidP="003D6478">
      <w:pPr>
        <w:jc w:val="both"/>
        <w:rPr>
          <w:b/>
          <w:bCs/>
        </w:rPr>
      </w:pPr>
      <w:r w:rsidRPr="007A45AE">
        <w:rPr>
          <w:b/>
          <w:bCs/>
          <w:color w:val="111111"/>
        </w:rPr>
        <w:t>Client:</w:t>
      </w:r>
      <w:r w:rsidRPr="007A45AE">
        <w:rPr>
          <w:b/>
          <w:bCs/>
          <w:color w:val="111111"/>
        </w:rPr>
        <w:tab/>
      </w:r>
      <w:r>
        <w:rPr>
          <w:b/>
          <w:bCs/>
          <w:color w:val="111111"/>
        </w:rPr>
        <w:t xml:space="preserve"> </w:t>
      </w:r>
      <w:r w:rsidRPr="00201953">
        <w:rPr>
          <w:b/>
          <w:bCs/>
          <w:color w:val="000001"/>
        </w:rPr>
        <w:t>Panasonic </w:t>
      </w:r>
      <w:r w:rsidR="00985AC7">
        <w:rPr>
          <w:b/>
          <w:bCs/>
          <w:color w:val="000001"/>
        </w:rPr>
        <w:t>GRB</w:t>
      </w:r>
      <w:r w:rsidR="004278BD">
        <w:rPr>
          <w:b/>
          <w:bCs/>
          <w:color w:val="000001"/>
        </w:rPr>
        <w:t xml:space="preserve"> </w:t>
      </w:r>
      <w:r>
        <w:rPr>
          <w:b/>
          <w:bCs/>
          <w:color w:val="000001"/>
        </w:rPr>
        <w:t>Implementation</w:t>
      </w:r>
      <w:r w:rsidRPr="007A45AE">
        <w:rPr>
          <w:b/>
        </w:rPr>
        <w:t xml:space="preserve">  </w:t>
      </w:r>
      <w:r>
        <w:rPr>
          <w:b/>
        </w:rPr>
        <w:t xml:space="preserve">   </w:t>
      </w:r>
      <w:r w:rsidR="006B4625">
        <w:rPr>
          <w:b/>
        </w:rPr>
        <w:t xml:space="preserve">                             </w:t>
      </w:r>
      <w:r w:rsidR="002E4C34">
        <w:rPr>
          <w:b/>
        </w:rPr>
        <w:t xml:space="preserve">  </w:t>
      </w:r>
      <w:r w:rsidR="00141D4E">
        <w:rPr>
          <w:b/>
        </w:rPr>
        <w:t xml:space="preserve"> </w:t>
      </w:r>
      <w:r>
        <w:rPr>
          <w:b/>
        </w:rPr>
        <w:t>Ju</w:t>
      </w:r>
      <w:r w:rsidR="00A14105">
        <w:rPr>
          <w:b/>
        </w:rPr>
        <w:t>l</w:t>
      </w:r>
      <w:r w:rsidR="00B37706">
        <w:rPr>
          <w:b/>
        </w:rPr>
        <w:t xml:space="preserve"> </w:t>
      </w:r>
      <w:r>
        <w:rPr>
          <w:b/>
        </w:rPr>
        <w:t>202</w:t>
      </w:r>
      <w:r w:rsidR="008B550E">
        <w:rPr>
          <w:b/>
        </w:rPr>
        <w:t>4</w:t>
      </w:r>
      <w:r w:rsidRPr="005D63A9">
        <w:rPr>
          <w:b/>
        </w:rPr>
        <w:t xml:space="preserve"> </w:t>
      </w:r>
      <w:r>
        <w:rPr>
          <w:b/>
        </w:rPr>
        <w:t>–</w:t>
      </w:r>
      <w:r w:rsidRPr="005D63A9">
        <w:rPr>
          <w:b/>
        </w:rPr>
        <w:t xml:space="preserve"> </w:t>
      </w:r>
      <w:r w:rsidR="008B550E">
        <w:rPr>
          <w:b/>
          <w:bCs/>
        </w:rPr>
        <w:t>Till Date</w:t>
      </w:r>
      <w:r w:rsidRPr="007A45AE">
        <w:rPr>
          <w:b/>
        </w:rPr>
        <w:t xml:space="preserve">                                                                          </w:t>
      </w:r>
      <w:r>
        <w:rPr>
          <w:b/>
        </w:rPr>
        <w:t xml:space="preserve">                   </w:t>
      </w:r>
    </w:p>
    <w:p w14:paraId="44A03F70" w14:textId="77777777" w:rsidR="003D6478" w:rsidRDefault="003D6478" w:rsidP="003D6478">
      <w:pPr>
        <w:jc w:val="both"/>
        <w:rPr>
          <w:b/>
        </w:rPr>
      </w:pPr>
      <w:r w:rsidRPr="009B40FA">
        <w:rPr>
          <w:b/>
        </w:rPr>
        <w:t xml:space="preserve">Role: </w:t>
      </w:r>
      <w:r>
        <w:rPr>
          <w:b/>
        </w:rPr>
        <w:t xml:space="preserve">SAP </w:t>
      </w:r>
      <w:r w:rsidRPr="009B40FA">
        <w:rPr>
          <w:b/>
        </w:rPr>
        <w:t>SD</w:t>
      </w:r>
      <w:r>
        <w:rPr>
          <w:b/>
        </w:rPr>
        <w:t xml:space="preserve"> Functional</w:t>
      </w:r>
      <w:r w:rsidRPr="009B40FA">
        <w:rPr>
          <w:b/>
        </w:rPr>
        <w:t xml:space="preserve"> Consultant</w:t>
      </w:r>
    </w:p>
    <w:p w14:paraId="52AE8347" w14:textId="77777777" w:rsidR="003D6478" w:rsidRPr="009E2EF3" w:rsidRDefault="003D6478" w:rsidP="003D6478">
      <w:pPr>
        <w:jc w:val="both"/>
        <w:rPr>
          <w:b/>
        </w:rPr>
      </w:pPr>
      <w:r>
        <w:rPr>
          <w:b/>
        </w:rPr>
        <w:t>Environment: S4 HANA</w:t>
      </w:r>
    </w:p>
    <w:p w14:paraId="3F679683" w14:textId="792C682A" w:rsidR="000F5A6C" w:rsidRDefault="003D6478" w:rsidP="000F5A6C">
      <w:pPr>
        <w:jc w:val="both"/>
        <w:rPr>
          <w:b/>
        </w:rPr>
      </w:pPr>
      <w:r w:rsidRPr="009E2EF3">
        <w:rPr>
          <w:b/>
        </w:rPr>
        <w:t>Responsibilities:</w:t>
      </w:r>
    </w:p>
    <w:p w14:paraId="112C45E2" w14:textId="77777777" w:rsidR="000F5A6C" w:rsidRDefault="000F5A6C" w:rsidP="000F5A6C">
      <w:pPr>
        <w:jc w:val="both"/>
        <w:rPr>
          <w:b/>
        </w:rPr>
      </w:pPr>
    </w:p>
    <w:p w14:paraId="26AEF077" w14:textId="39E286EA" w:rsidR="00063EC9" w:rsidRDefault="005D28C0" w:rsidP="00492E36">
      <w:pPr>
        <w:pStyle w:val="ListParagraph"/>
        <w:numPr>
          <w:ilvl w:val="0"/>
          <w:numId w:val="13"/>
        </w:numPr>
        <w:spacing w:after="160" w:line="259" w:lineRule="auto"/>
      </w:pPr>
      <w:r w:rsidRPr="00201953">
        <w:t>Involved in Unit Testing and Integration testing.</w:t>
      </w:r>
    </w:p>
    <w:p w14:paraId="5AD4FF29" w14:textId="45318DCC" w:rsidR="001354EB" w:rsidRPr="001354EB" w:rsidRDefault="001354EB" w:rsidP="001354EB">
      <w:pPr>
        <w:pStyle w:val="ListParagraph"/>
        <w:numPr>
          <w:ilvl w:val="0"/>
          <w:numId w:val="13"/>
        </w:numPr>
        <w:jc w:val="both"/>
        <w:rPr>
          <w:b/>
        </w:rPr>
      </w:pPr>
      <w:r>
        <w:t>Developed Functional Specification document for Custom Reports and Upload Programs</w:t>
      </w:r>
    </w:p>
    <w:p w14:paraId="24F14512" w14:textId="77777777" w:rsidR="006E685D" w:rsidRPr="00201953" w:rsidRDefault="006E685D" w:rsidP="006E685D">
      <w:pPr>
        <w:pStyle w:val="ListParagraph"/>
        <w:numPr>
          <w:ilvl w:val="0"/>
          <w:numId w:val="13"/>
        </w:numPr>
        <w:spacing w:after="160" w:line="259" w:lineRule="auto"/>
      </w:pPr>
      <w:r w:rsidRPr="00201953">
        <w:t>Contributed to the preparation of test scripts.</w:t>
      </w:r>
    </w:p>
    <w:p w14:paraId="7C2D0BFF" w14:textId="6C34D284" w:rsidR="00250354" w:rsidRDefault="002A068C" w:rsidP="00A95E44">
      <w:pPr>
        <w:pStyle w:val="ListParagraph"/>
        <w:numPr>
          <w:ilvl w:val="0"/>
          <w:numId w:val="13"/>
        </w:numPr>
        <w:spacing w:after="160" w:line="259" w:lineRule="auto"/>
      </w:pPr>
      <w:r w:rsidRPr="00201953">
        <w:t xml:space="preserve">Collaborated </w:t>
      </w:r>
      <w:r w:rsidR="007904D6">
        <w:t>and Explained to</w:t>
      </w:r>
      <w:r w:rsidRPr="00201953">
        <w:t xml:space="preserve"> </w:t>
      </w:r>
      <w:r w:rsidR="0008228B">
        <w:t xml:space="preserve">the </w:t>
      </w:r>
      <w:r w:rsidRPr="00201953">
        <w:t xml:space="preserve">ABAP team for </w:t>
      </w:r>
      <w:r w:rsidR="0008228B">
        <w:t>Custom Reports</w:t>
      </w:r>
      <w:r w:rsidR="00000D99">
        <w:t xml:space="preserve"> and Workflow requirements and changes.</w:t>
      </w:r>
    </w:p>
    <w:p w14:paraId="350F59FB" w14:textId="489D057C" w:rsidR="008E577C" w:rsidRDefault="008E577C" w:rsidP="008E577C">
      <w:pPr>
        <w:pStyle w:val="ListParagraph"/>
        <w:numPr>
          <w:ilvl w:val="0"/>
          <w:numId w:val="13"/>
        </w:numPr>
        <w:spacing w:after="160" w:line="259" w:lineRule="auto"/>
      </w:pPr>
      <w:r w:rsidRPr="0050128D">
        <w:t xml:space="preserve">Solved several issues associated with </w:t>
      </w:r>
      <w:r w:rsidR="00C70610">
        <w:t xml:space="preserve">the </w:t>
      </w:r>
      <w:r>
        <w:t>Return Order</w:t>
      </w:r>
      <w:r w:rsidRPr="0050128D">
        <w:t xml:space="preserve"> Workflow</w:t>
      </w:r>
      <w:r>
        <w:t xml:space="preserve"> </w:t>
      </w:r>
    </w:p>
    <w:p w14:paraId="1E6BB0EE" w14:textId="2DC3A53F" w:rsidR="009E1F9C" w:rsidRDefault="009E1F9C" w:rsidP="00A95E44">
      <w:pPr>
        <w:pStyle w:val="ListParagraph"/>
        <w:numPr>
          <w:ilvl w:val="0"/>
          <w:numId w:val="13"/>
        </w:numPr>
        <w:spacing w:after="160" w:line="259" w:lineRule="auto"/>
      </w:pPr>
      <w:r>
        <w:t xml:space="preserve">Solved </w:t>
      </w:r>
      <w:r w:rsidR="0080748F">
        <w:t xml:space="preserve">Configuration issues related to </w:t>
      </w:r>
      <w:r w:rsidR="000A22B2">
        <w:t>Settlement Management</w:t>
      </w:r>
      <w:r w:rsidR="00AE53DB">
        <w:t xml:space="preserve"> </w:t>
      </w:r>
      <w:r w:rsidR="00837E15">
        <w:t xml:space="preserve"> </w:t>
      </w:r>
    </w:p>
    <w:p w14:paraId="79071E2F" w14:textId="616099FA" w:rsidR="003C0AC2" w:rsidRDefault="003C0AC2" w:rsidP="00A95E44">
      <w:pPr>
        <w:pStyle w:val="ListParagraph"/>
        <w:numPr>
          <w:ilvl w:val="0"/>
          <w:numId w:val="13"/>
        </w:numPr>
        <w:spacing w:after="160" w:line="259" w:lineRule="auto"/>
      </w:pPr>
      <w:r>
        <w:t>Prepared User Manual</w:t>
      </w:r>
      <w:r w:rsidR="00DB7F80">
        <w:t>s for different User stories.</w:t>
      </w:r>
    </w:p>
    <w:p w14:paraId="2C83EBEF" w14:textId="6CE43C37" w:rsidR="00644B51" w:rsidRDefault="007728CE" w:rsidP="008E1FEF">
      <w:pPr>
        <w:pStyle w:val="ListParagraph"/>
        <w:numPr>
          <w:ilvl w:val="0"/>
          <w:numId w:val="13"/>
        </w:numPr>
        <w:spacing w:after="19" w:line="249" w:lineRule="auto"/>
        <w:jc w:val="both"/>
        <w:rPr>
          <w:rFonts w:asciiTheme="minorHAnsi" w:hAnsiTheme="minorHAnsi" w:cstheme="minorHAnsi"/>
        </w:rPr>
      </w:pPr>
      <w:r w:rsidRPr="007728CE">
        <w:t xml:space="preserve">Trained End Users on Condition Contract Creation through Upload Program, and settlement </w:t>
      </w:r>
      <w:r w:rsidRPr="007728CE">
        <w:t>Process.</w:t>
      </w:r>
      <w:r w:rsidRPr="009120A5">
        <w:t xml:space="preserve"> Exposure</w:t>
      </w:r>
      <w:r w:rsidR="009120A5" w:rsidRPr="009120A5">
        <w:t xml:space="preserve"> of upload Master Data, Pricing, </w:t>
      </w:r>
      <w:r w:rsidR="009120A5">
        <w:t xml:space="preserve">and </w:t>
      </w:r>
      <w:r w:rsidR="009120A5" w:rsidRPr="009120A5">
        <w:t>OTC data</w:t>
      </w:r>
      <w:r w:rsidR="009120A5" w:rsidRPr="00201953">
        <w:rPr>
          <w:rFonts w:asciiTheme="minorHAnsi" w:hAnsiTheme="minorHAnsi" w:cstheme="minorHAnsi"/>
        </w:rPr>
        <w:t>.</w:t>
      </w:r>
    </w:p>
    <w:p w14:paraId="78FE98CE" w14:textId="77777777" w:rsidR="008E1FEF" w:rsidRPr="008E1FEF" w:rsidRDefault="008E1FEF" w:rsidP="008E1FEF">
      <w:pPr>
        <w:pStyle w:val="ListParagraph"/>
        <w:spacing w:after="19" w:line="249" w:lineRule="auto"/>
        <w:jc w:val="both"/>
        <w:rPr>
          <w:rFonts w:asciiTheme="minorHAnsi" w:hAnsiTheme="minorHAnsi" w:cstheme="minorHAnsi"/>
        </w:rPr>
      </w:pPr>
    </w:p>
    <w:p w14:paraId="41877603" w14:textId="622CEFFA" w:rsidR="00812566" w:rsidRDefault="00812566" w:rsidP="00812566">
      <w:pPr>
        <w:jc w:val="both"/>
        <w:rPr>
          <w:b/>
          <w:bCs/>
        </w:rPr>
      </w:pPr>
      <w:r w:rsidRPr="007A45AE">
        <w:rPr>
          <w:b/>
          <w:bCs/>
          <w:color w:val="111111"/>
        </w:rPr>
        <w:t>Client:</w:t>
      </w:r>
      <w:r w:rsidRPr="007A45AE">
        <w:rPr>
          <w:b/>
          <w:bCs/>
          <w:color w:val="111111"/>
        </w:rPr>
        <w:tab/>
      </w:r>
      <w:r>
        <w:rPr>
          <w:b/>
          <w:bCs/>
          <w:color w:val="111111"/>
        </w:rPr>
        <w:t xml:space="preserve"> </w:t>
      </w:r>
      <w:r w:rsidRPr="00201953">
        <w:rPr>
          <w:b/>
          <w:bCs/>
          <w:color w:val="000001"/>
        </w:rPr>
        <w:t>Panasonic </w:t>
      </w:r>
      <w:r w:rsidR="00815BB8">
        <w:rPr>
          <w:b/>
          <w:bCs/>
          <w:color w:val="000001"/>
        </w:rPr>
        <w:t xml:space="preserve">Brown Field </w:t>
      </w:r>
      <w:r>
        <w:rPr>
          <w:b/>
          <w:bCs/>
          <w:color w:val="000001"/>
        </w:rPr>
        <w:t>Implementation</w:t>
      </w:r>
      <w:r w:rsidRPr="007A45AE">
        <w:rPr>
          <w:b/>
        </w:rPr>
        <w:t xml:space="preserve"> </w:t>
      </w:r>
      <w:r>
        <w:rPr>
          <w:b/>
        </w:rPr>
        <w:t xml:space="preserve">   </w:t>
      </w:r>
      <w:r w:rsidR="009E2515">
        <w:rPr>
          <w:b/>
        </w:rPr>
        <w:t xml:space="preserve">                 </w:t>
      </w:r>
      <w:r>
        <w:rPr>
          <w:b/>
        </w:rPr>
        <w:t xml:space="preserve"> </w:t>
      </w:r>
      <w:r w:rsidR="00F95FE0">
        <w:rPr>
          <w:b/>
        </w:rPr>
        <w:t xml:space="preserve">  </w:t>
      </w:r>
      <w:r>
        <w:rPr>
          <w:b/>
        </w:rPr>
        <w:t>Ju</w:t>
      </w:r>
      <w:r w:rsidR="008A75B9">
        <w:rPr>
          <w:b/>
        </w:rPr>
        <w:t>n</w:t>
      </w:r>
      <w:r>
        <w:rPr>
          <w:b/>
        </w:rPr>
        <w:t xml:space="preserve"> 202</w:t>
      </w:r>
      <w:r w:rsidR="00A14105">
        <w:rPr>
          <w:b/>
        </w:rPr>
        <w:t>3</w:t>
      </w:r>
      <w:r w:rsidR="008A75B9">
        <w:rPr>
          <w:b/>
        </w:rPr>
        <w:t xml:space="preserve"> </w:t>
      </w:r>
      <w:r>
        <w:rPr>
          <w:b/>
        </w:rPr>
        <w:t>–</w:t>
      </w:r>
      <w:r w:rsidRPr="005D63A9">
        <w:rPr>
          <w:b/>
        </w:rPr>
        <w:t xml:space="preserve"> </w:t>
      </w:r>
      <w:r w:rsidR="00DF7125">
        <w:rPr>
          <w:b/>
          <w:bCs/>
        </w:rPr>
        <w:t>Apr 202</w:t>
      </w:r>
      <w:r w:rsidR="00D56E74">
        <w:rPr>
          <w:b/>
          <w:bCs/>
        </w:rPr>
        <w:t>4</w:t>
      </w:r>
      <w:r w:rsidRPr="007A45AE">
        <w:rPr>
          <w:b/>
        </w:rPr>
        <w:t xml:space="preserve">                                                                            </w:t>
      </w:r>
      <w:r>
        <w:rPr>
          <w:b/>
        </w:rPr>
        <w:t xml:space="preserve">                   </w:t>
      </w:r>
    </w:p>
    <w:p w14:paraId="04C725FD" w14:textId="39421AC4" w:rsidR="00812566" w:rsidRDefault="00812566" w:rsidP="00812566">
      <w:pPr>
        <w:jc w:val="both"/>
        <w:rPr>
          <w:b/>
        </w:rPr>
      </w:pPr>
      <w:r w:rsidRPr="009B40FA">
        <w:rPr>
          <w:b/>
        </w:rPr>
        <w:t xml:space="preserve">Role: </w:t>
      </w:r>
      <w:r>
        <w:rPr>
          <w:b/>
        </w:rPr>
        <w:t xml:space="preserve">SAP </w:t>
      </w:r>
      <w:r w:rsidRPr="009B40FA">
        <w:rPr>
          <w:b/>
        </w:rPr>
        <w:t>SD Consultant</w:t>
      </w:r>
    </w:p>
    <w:p w14:paraId="670906AB" w14:textId="77777777" w:rsidR="00812566" w:rsidRPr="009E2EF3" w:rsidRDefault="00812566" w:rsidP="00812566">
      <w:pPr>
        <w:jc w:val="both"/>
        <w:rPr>
          <w:b/>
        </w:rPr>
      </w:pPr>
      <w:r>
        <w:rPr>
          <w:b/>
        </w:rPr>
        <w:t>Environment: S4 HANA</w:t>
      </w:r>
    </w:p>
    <w:p w14:paraId="6051AAF5" w14:textId="77777777" w:rsidR="00812566" w:rsidRDefault="00812566" w:rsidP="00812566">
      <w:pPr>
        <w:jc w:val="both"/>
        <w:rPr>
          <w:b/>
        </w:rPr>
      </w:pPr>
      <w:r w:rsidRPr="009E2EF3">
        <w:rPr>
          <w:b/>
        </w:rPr>
        <w:t>Responsibilities:</w:t>
      </w:r>
    </w:p>
    <w:p w14:paraId="531E20AA" w14:textId="77777777" w:rsidR="00277B60" w:rsidRDefault="00277B60" w:rsidP="00812566">
      <w:pPr>
        <w:jc w:val="both"/>
        <w:rPr>
          <w:b/>
        </w:rPr>
      </w:pPr>
    </w:p>
    <w:p w14:paraId="381854DE" w14:textId="77777777" w:rsidR="00812566" w:rsidRPr="00201953" w:rsidRDefault="00812566" w:rsidP="004232FD">
      <w:pPr>
        <w:pStyle w:val="ListParagraph"/>
        <w:numPr>
          <w:ilvl w:val="0"/>
          <w:numId w:val="13"/>
        </w:numPr>
        <w:spacing w:after="160" w:line="259" w:lineRule="auto"/>
        <w:jc w:val="both"/>
      </w:pPr>
      <w:r w:rsidRPr="00201953">
        <w:t>Participated in Blueprint workshop and requirement gathering.</w:t>
      </w:r>
    </w:p>
    <w:p w14:paraId="187C96A7" w14:textId="56C19E23" w:rsidR="00812566" w:rsidRPr="00201953" w:rsidRDefault="00812566" w:rsidP="004232FD">
      <w:pPr>
        <w:pStyle w:val="ListParagraph"/>
        <w:numPr>
          <w:ilvl w:val="0"/>
          <w:numId w:val="13"/>
        </w:numPr>
        <w:spacing w:after="160" w:line="259" w:lineRule="auto"/>
        <w:jc w:val="both"/>
      </w:pPr>
      <w:r w:rsidRPr="00201953">
        <w:t xml:space="preserve">Addressed SI Check error and worked on </w:t>
      </w:r>
      <w:r w:rsidR="00586AFC">
        <w:t>configuring</w:t>
      </w:r>
      <w:r w:rsidRPr="00201953">
        <w:t xml:space="preserve"> number </w:t>
      </w:r>
      <w:r>
        <w:t>range</w:t>
      </w:r>
      <w:r w:rsidRPr="00201953">
        <w:t xml:space="preserve"> assignment to BP and Contact person mapping.</w:t>
      </w:r>
    </w:p>
    <w:p w14:paraId="7EAC3B83" w14:textId="77777777" w:rsidR="00812566" w:rsidRPr="00201953" w:rsidRDefault="00812566" w:rsidP="004232FD">
      <w:pPr>
        <w:pStyle w:val="ListParagraph"/>
        <w:numPr>
          <w:ilvl w:val="0"/>
          <w:numId w:val="13"/>
        </w:numPr>
        <w:spacing w:after="160" w:line="259" w:lineRule="auto"/>
        <w:jc w:val="both"/>
      </w:pPr>
      <w:r w:rsidRPr="00201953">
        <w:t>Contributed to the preparation of test scripts.</w:t>
      </w:r>
    </w:p>
    <w:p w14:paraId="30740F4B" w14:textId="77777777" w:rsidR="00812566" w:rsidRPr="00201953" w:rsidRDefault="00812566" w:rsidP="004232FD">
      <w:pPr>
        <w:pStyle w:val="ListParagraph"/>
        <w:numPr>
          <w:ilvl w:val="0"/>
          <w:numId w:val="13"/>
        </w:numPr>
        <w:spacing w:after="160" w:line="259" w:lineRule="auto"/>
        <w:jc w:val="both"/>
      </w:pPr>
      <w:r w:rsidRPr="00201953">
        <w:t>Involved in Unit Testing and Integration testing.</w:t>
      </w:r>
    </w:p>
    <w:p w14:paraId="6F7B9014" w14:textId="36A57DDE" w:rsidR="00812566" w:rsidRDefault="00812566" w:rsidP="004232FD">
      <w:pPr>
        <w:pStyle w:val="ListParagraph"/>
        <w:numPr>
          <w:ilvl w:val="0"/>
          <w:numId w:val="13"/>
        </w:numPr>
        <w:spacing w:after="160" w:line="259" w:lineRule="auto"/>
        <w:jc w:val="both"/>
      </w:pPr>
      <w:r w:rsidRPr="00201953">
        <w:t xml:space="preserve">Configured Trade finance for </w:t>
      </w:r>
      <w:r w:rsidR="00A433A8">
        <w:t>Letter</w:t>
      </w:r>
      <w:r w:rsidRPr="00201953">
        <w:t xml:space="preserve"> of credit and worked on </w:t>
      </w:r>
      <w:r w:rsidR="0032666F">
        <w:t>C</w:t>
      </w:r>
      <w:r w:rsidRPr="00201953">
        <w:t xml:space="preserve">redit </w:t>
      </w:r>
      <w:r w:rsidR="00701E4D">
        <w:t xml:space="preserve">Exposure </w:t>
      </w:r>
      <w:r w:rsidR="006468BC">
        <w:t xml:space="preserve">Control </w:t>
      </w:r>
      <w:r w:rsidRPr="00201953">
        <w:t>customized reports.</w:t>
      </w:r>
    </w:p>
    <w:p w14:paraId="2CFEFC9B" w14:textId="77777777" w:rsidR="00280C46" w:rsidRPr="00201953" w:rsidRDefault="00280C46" w:rsidP="00280C46">
      <w:pPr>
        <w:spacing w:after="160" w:line="259" w:lineRule="auto"/>
        <w:jc w:val="both"/>
      </w:pPr>
    </w:p>
    <w:p w14:paraId="72533551" w14:textId="77777777" w:rsidR="00812566" w:rsidRDefault="00812566" w:rsidP="004232FD">
      <w:pPr>
        <w:pStyle w:val="ListParagraph"/>
        <w:numPr>
          <w:ilvl w:val="0"/>
          <w:numId w:val="13"/>
        </w:numPr>
        <w:spacing w:after="160" w:line="259" w:lineRule="auto"/>
        <w:jc w:val="both"/>
      </w:pPr>
      <w:r w:rsidRPr="00201953">
        <w:t>Collaborated with ABAP team for customized reports and logic adaptation due to table changes</w:t>
      </w:r>
      <w:r>
        <w:t xml:space="preserve"> and fields and Workflows</w:t>
      </w:r>
    </w:p>
    <w:p w14:paraId="6778EE11" w14:textId="77777777" w:rsidR="00812566" w:rsidRDefault="00812566" w:rsidP="004232FD">
      <w:pPr>
        <w:pStyle w:val="ListParagraph"/>
        <w:numPr>
          <w:ilvl w:val="0"/>
          <w:numId w:val="13"/>
        </w:numPr>
        <w:spacing w:after="160" w:line="259" w:lineRule="auto"/>
        <w:jc w:val="both"/>
      </w:pPr>
      <w:r w:rsidRPr="00201953">
        <w:t>Resolved issues associated with Sales document types, Customized Reports, and worked on SD integration with MM, FI, and ABAP Module.</w:t>
      </w:r>
    </w:p>
    <w:p w14:paraId="5A7E5FE2" w14:textId="77777777" w:rsidR="00D06504" w:rsidRDefault="00D06504" w:rsidP="00D06504">
      <w:pPr>
        <w:pStyle w:val="ListParagraph"/>
        <w:numPr>
          <w:ilvl w:val="0"/>
          <w:numId w:val="13"/>
        </w:numPr>
        <w:spacing w:after="160" w:line="259" w:lineRule="auto"/>
        <w:jc w:val="both"/>
      </w:pPr>
      <w:r w:rsidRPr="0050128D">
        <w:t>Solved several issues associated with Quotation Workflow</w:t>
      </w:r>
      <w:r>
        <w:t xml:space="preserve"> and Output.  </w:t>
      </w:r>
    </w:p>
    <w:p w14:paraId="51EDC60E" w14:textId="77777777" w:rsidR="00812566" w:rsidRDefault="00812566" w:rsidP="004232FD">
      <w:pPr>
        <w:pStyle w:val="ListParagraph"/>
        <w:numPr>
          <w:ilvl w:val="0"/>
          <w:numId w:val="13"/>
        </w:numPr>
        <w:spacing w:after="160" w:line="259" w:lineRule="auto"/>
        <w:jc w:val="both"/>
      </w:pPr>
      <w:r>
        <w:t>Validation of Business Processes, Master data, Custom Reports, and Interfaces before and after Conversion.</w:t>
      </w:r>
    </w:p>
    <w:p w14:paraId="29D3D995" w14:textId="77777777" w:rsidR="00812566" w:rsidRPr="0050128D" w:rsidRDefault="00812566" w:rsidP="004232FD">
      <w:pPr>
        <w:pStyle w:val="ListParagraph"/>
        <w:numPr>
          <w:ilvl w:val="0"/>
          <w:numId w:val="13"/>
        </w:numPr>
        <w:spacing w:after="160" w:line="259" w:lineRule="auto"/>
        <w:jc w:val="both"/>
      </w:pPr>
      <w:r w:rsidRPr="00201953">
        <w:rPr>
          <w:rStyle w:val="ui-provider"/>
        </w:rPr>
        <w:t xml:space="preserve">Good exposure in handling </w:t>
      </w:r>
      <w:r>
        <w:rPr>
          <w:rStyle w:val="ui-provider"/>
        </w:rPr>
        <w:t>user</w:t>
      </w:r>
      <w:r w:rsidRPr="00201953">
        <w:rPr>
          <w:rStyle w:val="ui-provider"/>
        </w:rPr>
        <w:t xml:space="preserve"> calls and meetings</w:t>
      </w:r>
    </w:p>
    <w:p w14:paraId="7695D59F" w14:textId="77777777" w:rsidR="00A95E44" w:rsidRPr="00EE2BC2" w:rsidRDefault="00A95E44" w:rsidP="00A95E44">
      <w:pPr>
        <w:pStyle w:val="ListParagraph"/>
        <w:spacing w:after="160" w:line="259" w:lineRule="auto"/>
      </w:pPr>
    </w:p>
    <w:p w14:paraId="720EB36F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Default="0078679B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983E09">
        <w:rPr>
          <w:rStyle w:val="eop"/>
          <w:rFonts w:ascii="Arial" w:hAnsi="Arial" w:cs="Arial"/>
        </w:rPr>
        <w:t> </w:t>
      </w:r>
    </w:p>
    <w:p w14:paraId="66775612" w14:textId="7B59583B" w:rsidR="00646C04" w:rsidRDefault="00477C6C" w:rsidP="004232FD">
      <w:pPr>
        <w:pStyle w:val="ListParagraph"/>
        <w:numPr>
          <w:ilvl w:val="0"/>
          <w:numId w:val="14"/>
        </w:numPr>
        <w:spacing w:after="19" w:line="249" w:lineRule="auto"/>
        <w:jc w:val="both"/>
      </w:pPr>
      <w:r>
        <w:t>Master of Comp</w:t>
      </w:r>
      <w:r w:rsidR="00B464FC">
        <w:t>uter Applications, Villa Mar</w:t>
      </w:r>
      <w:r w:rsidR="00127CF0">
        <w:t>ie</w:t>
      </w:r>
      <w:r w:rsidR="00611C3E">
        <w:t xml:space="preserve"> PG</w:t>
      </w:r>
      <w:r w:rsidR="00B464FC">
        <w:t xml:space="preserve"> College for Women</w:t>
      </w:r>
      <w:r w:rsidR="00611C3E">
        <w:t>,</w:t>
      </w:r>
      <w:r w:rsidR="00FC29F8">
        <w:t xml:space="preserve"> </w:t>
      </w:r>
      <w:r w:rsidR="00611C3E">
        <w:t>Osmania University.</w:t>
      </w:r>
    </w:p>
    <w:p w14:paraId="233444CD" w14:textId="77777777" w:rsidR="00646C04" w:rsidRDefault="00646C04" w:rsidP="00646C04">
      <w:pPr>
        <w:pStyle w:val="ListParagraph"/>
        <w:spacing w:after="19" w:line="249" w:lineRule="auto"/>
      </w:pPr>
    </w:p>
    <w:p w14:paraId="2E9CEFBC" w14:textId="77777777" w:rsidR="00407ECC" w:rsidRDefault="00646C04" w:rsidP="00407ECC">
      <w:pPr>
        <w:spacing w:after="19" w:line="249" w:lineRule="auto"/>
        <w:rPr>
          <w:b/>
          <w:bCs/>
          <w:i/>
          <w:iCs/>
        </w:rPr>
      </w:pPr>
      <w:r w:rsidRPr="00646C04">
        <w:rPr>
          <w:b/>
          <w:bCs/>
          <w:i/>
          <w:iCs/>
        </w:rPr>
        <w:t>CERTIFICATION</w:t>
      </w:r>
    </w:p>
    <w:p w14:paraId="35263021" w14:textId="6F62A88F" w:rsidR="00D32F8D" w:rsidRPr="00407ECC" w:rsidRDefault="00D32F8D" w:rsidP="004232FD">
      <w:pPr>
        <w:pStyle w:val="ListParagraph"/>
        <w:numPr>
          <w:ilvl w:val="0"/>
          <w:numId w:val="18"/>
        </w:numPr>
        <w:spacing w:after="19" w:line="249" w:lineRule="auto"/>
        <w:jc w:val="both"/>
        <w:rPr>
          <w:b/>
          <w:bCs/>
          <w:i/>
          <w:iCs/>
        </w:rPr>
      </w:pPr>
      <w:r w:rsidRPr="00973930">
        <w:t xml:space="preserve">Global Certification SAP SD - S/4 HANA 2020 (Certification ID: </w:t>
      </w:r>
      <w:r w:rsidRPr="00407ECC">
        <w:rPr>
          <w:color w:val="2E2E2E"/>
          <w:shd w:val="clear" w:color="auto" w:fill="FFFFFF"/>
        </w:rPr>
        <w:t>C_TS462_2020</w:t>
      </w:r>
      <w:r w:rsidRPr="00973930">
        <w:t>)</w:t>
      </w:r>
    </w:p>
    <w:p w14:paraId="65DC537E" w14:textId="77777777" w:rsidR="00646C04" w:rsidRPr="00973930" w:rsidRDefault="00646C04" w:rsidP="00646C04">
      <w:pPr>
        <w:spacing w:after="19" w:line="249" w:lineRule="auto"/>
      </w:pPr>
    </w:p>
    <w:p w14:paraId="3F68B4EB" w14:textId="0052A87C" w:rsidR="00646C04" w:rsidRDefault="00646C04" w:rsidP="00646C04">
      <w:pPr>
        <w:spacing w:after="19" w:line="249" w:lineRule="auto"/>
      </w:pPr>
    </w:p>
    <w:p w14:paraId="0BAE9AE0" w14:textId="77777777" w:rsidR="00477C6C" w:rsidRPr="00983E09" w:rsidRDefault="00477C6C" w:rsidP="009537C5">
      <w:pPr>
        <w:pStyle w:val="paragraph"/>
        <w:spacing w:before="0" w:beforeAutospacing="0" w:after="0" w:afterAutospacing="0"/>
        <w:jc w:val="both"/>
        <w:textAlignment w:val="baseline"/>
      </w:pPr>
    </w:p>
    <w:sectPr w:rsidR="00477C6C" w:rsidRPr="00983E09" w:rsidSect="00AD7B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183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43486" w14:textId="77777777" w:rsidR="003844CA" w:rsidRDefault="003844CA" w:rsidP="00443F13">
      <w:r>
        <w:separator/>
      </w:r>
    </w:p>
  </w:endnote>
  <w:endnote w:type="continuationSeparator" w:id="0">
    <w:p w14:paraId="374955A1" w14:textId="77777777" w:rsidR="003844CA" w:rsidRDefault="003844CA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05A47" w14:textId="77777777" w:rsidR="00570BB8" w:rsidRDefault="00570B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6FFA" w14:textId="77777777" w:rsidR="00570BB8" w:rsidRDefault="00570B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BDDF3" w14:textId="77777777" w:rsidR="003844CA" w:rsidRDefault="003844CA" w:rsidP="00443F13">
      <w:r>
        <w:separator/>
      </w:r>
    </w:p>
  </w:footnote>
  <w:footnote w:type="continuationSeparator" w:id="0">
    <w:p w14:paraId="3F66307B" w14:textId="77777777" w:rsidR="003844CA" w:rsidRDefault="003844CA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D42B4" w14:textId="77777777" w:rsidR="00570BB8" w:rsidRDefault="00570B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6D9AD" w14:textId="21D597C8" w:rsidR="00CA1D2E" w:rsidRPr="006C1C10" w:rsidRDefault="007F7031" w:rsidP="00661E84">
    <w:pPr>
      <w:shd w:val="clear" w:color="auto" w:fill="FFFFFF"/>
      <w:textAlignment w:val="baseline"/>
      <w:rPr>
        <w:rFonts w:ascii="Garamond" w:hAnsi="Garamond"/>
        <w:b/>
        <w:bCs/>
        <w:color w:val="424242"/>
        <w:sz w:val="36"/>
        <w:szCs w:val="36"/>
      </w:rPr>
    </w:pPr>
    <w:r w:rsidRPr="00187ED4">
      <w:rPr>
        <w:rFonts w:ascii="Garamond" w:hAnsi="Garamond"/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2108785152" name="Picture 2108785152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D3F6A">
      <w:rPr>
        <w:rFonts w:ascii="Garamond" w:hAnsi="Garamond"/>
        <w:b/>
        <w:bCs/>
        <w:color w:val="424242"/>
        <w:sz w:val="36"/>
        <w:szCs w:val="36"/>
      </w:rPr>
      <w:t xml:space="preserve">                                        </w:t>
    </w:r>
    <w:r w:rsidR="00AD7B41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E6605D" w:rsidRPr="006C1C10">
      <w:rPr>
        <w:rFonts w:ascii="Garamond" w:hAnsi="Garamond"/>
        <w:b/>
        <w:bCs/>
        <w:color w:val="424242"/>
        <w:sz w:val="36"/>
        <w:szCs w:val="36"/>
      </w:rPr>
      <w:t>H</w:t>
    </w:r>
    <w:r w:rsidR="009552B0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800694" w:rsidRPr="006C1C10">
      <w:rPr>
        <w:rFonts w:ascii="Garamond" w:hAnsi="Garamond"/>
        <w:b/>
        <w:bCs/>
        <w:color w:val="424242"/>
        <w:sz w:val="36"/>
        <w:szCs w:val="36"/>
      </w:rPr>
      <w:t>E</w:t>
    </w:r>
    <w:r w:rsidR="00784E4D" w:rsidRPr="006C1C10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800694" w:rsidRPr="006C1C10">
      <w:rPr>
        <w:rFonts w:ascii="Garamond" w:hAnsi="Garamond"/>
        <w:b/>
        <w:bCs/>
        <w:color w:val="424242"/>
        <w:sz w:val="36"/>
        <w:szCs w:val="36"/>
      </w:rPr>
      <w:t>M</w:t>
    </w:r>
    <w:r w:rsidR="00784E4D" w:rsidRPr="006C1C10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800694" w:rsidRPr="006C1C10">
      <w:rPr>
        <w:rFonts w:ascii="Garamond" w:hAnsi="Garamond"/>
        <w:b/>
        <w:bCs/>
        <w:color w:val="424242"/>
        <w:sz w:val="36"/>
        <w:szCs w:val="36"/>
      </w:rPr>
      <w:t>A</w:t>
    </w:r>
    <w:r w:rsidR="00784E4D" w:rsidRPr="006C1C10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800694" w:rsidRPr="006C1C10">
      <w:rPr>
        <w:rFonts w:ascii="Garamond" w:hAnsi="Garamond"/>
        <w:b/>
        <w:bCs/>
        <w:color w:val="424242"/>
        <w:sz w:val="36"/>
        <w:szCs w:val="36"/>
      </w:rPr>
      <w:t>L</w:t>
    </w:r>
    <w:r w:rsidR="0047634D" w:rsidRPr="006C1C10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800694" w:rsidRPr="006C1C10">
      <w:rPr>
        <w:rFonts w:ascii="Garamond" w:hAnsi="Garamond"/>
        <w:b/>
        <w:bCs/>
        <w:color w:val="424242"/>
        <w:sz w:val="36"/>
        <w:szCs w:val="36"/>
      </w:rPr>
      <w:t>A</w:t>
    </w:r>
    <w:r w:rsidR="0047634D" w:rsidRPr="006C1C10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800694" w:rsidRPr="006C1C10">
      <w:rPr>
        <w:rFonts w:ascii="Garamond" w:hAnsi="Garamond"/>
        <w:b/>
        <w:bCs/>
        <w:color w:val="424242"/>
        <w:sz w:val="36"/>
        <w:szCs w:val="36"/>
      </w:rPr>
      <w:t>T</w:t>
    </w:r>
    <w:r w:rsidR="0047634D" w:rsidRPr="006C1C10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800694" w:rsidRPr="006C1C10">
      <w:rPr>
        <w:rFonts w:ascii="Garamond" w:hAnsi="Garamond"/>
        <w:b/>
        <w:bCs/>
        <w:color w:val="424242"/>
        <w:sz w:val="36"/>
        <w:szCs w:val="36"/>
      </w:rPr>
      <w:t>H</w:t>
    </w:r>
    <w:r w:rsidR="0047634D" w:rsidRPr="006C1C10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AD7B41" w:rsidRPr="006C1C10">
      <w:rPr>
        <w:rFonts w:ascii="Garamond" w:hAnsi="Garamond"/>
        <w:b/>
        <w:bCs/>
        <w:color w:val="424242"/>
        <w:sz w:val="36"/>
        <w:szCs w:val="36"/>
      </w:rPr>
      <w:t xml:space="preserve">A </w:t>
    </w:r>
    <w:r w:rsidR="00C41DFB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AD7B41" w:rsidRPr="006C1C10">
      <w:rPr>
        <w:rFonts w:ascii="Garamond" w:hAnsi="Garamond"/>
        <w:b/>
        <w:bCs/>
        <w:color w:val="424242"/>
        <w:sz w:val="36"/>
        <w:szCs w:val="36"/>
      </w:rPr>
      <w:t>N</w:t>
    </w:r>
    <w:r w:rsidR="00A77FBC" w:rsidRPr="006C1C10">
      <w:rPr>
        <w:rFonts w:ascii="Garamond" w:hAnsi="Garamond"/>
        <w:b/>
        <w:bCs/>
        <w:color w:val="424242"/>
        <w:sz w:val="36"/>
        <w:szCs w:val="36"/>
      </w:rPr>
      <w:t xml:space="preserve"> A N D U R</w:t>
    </w:r>
    <w:r w:rsidR="00935360" w:rsidRPr="006C1C10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A77FBC" w:rsidRPr="006C1C10">
      <w:rPr>
        <w:rFonts w:ascii="Garamond" w:hAnsi="Garamond"/>
        <w:b/>
        <w:bCs/>
        <w:color w:val="424242"/>
        <w:sz w:val="36"/>
        <w:szCs w:val="36"/>
      </w:rPr>
      <w:t>U</w:t>
    </w:r>
    <w:r w:rsidR="0011033E" w:rsidRPr="006C1C10">
      <w:rPr>
        <w:rFonts w:ascii="Garamond" w:hAnsi="Garamond"/>
        <w:b/>
        <w:bCs/>
        <w:color w:val="424242"/>
        <w:sz w:val="36"/>
        <w:szCs w:val="36"/>
      </w:rPr>
      <w:t xml:space="preserve"> </w:t>
    </w:r>
  </w:p>
  <w:p w14:paraId="66D5AC11" w14:textId="1E2A28B8" w:rsidR="00B91141" w:rsidRPr="00570BB8" w:rsidRDefault="00CA1D2E" w:rsidP="005C6E1F">
    <w:pPr>
      <w:shd w:val="clear" w:color="auto" w:fill="FFFFFF"/>
      <w:textAlignment w:val="baseline"/>
      <w:rPr>
        <w:color w:val="000000"/>
        <w:sz w:val="28"/>
        <w:szCs w:val="28"/>
      </w:rPr>
    </w:pPr>
    <w:r w:rsidRPr="00A77FBC">
      <w:rPr>
        <w:rFonts w:ascii="Garamond" w:hAnsi="Garamond"/>
        <w:b/>
        <w:bCs/>
        <w:color w:val="424242"/>
        <w:sz w:val="28"/>
        <w:szCs w:val="28"/>
      </w:rPr>
      <w:t xml:space="preserve">                                         </w:t>
    </w:r>
    <w:r w:rsidR="005D3F6A" w:rsidRPr="00A77FBC">
      <w:rPr>
        <w:rFonts w:ascii="Garamond" w:hAnsi="Garamond"/>
        <w:b/>
        <w:bCs/>
        <w:color w:val="424242"/>
        <w:sz w:val="28"/>
        <w:szCs w:val="28"/>
      </w:rPr>
      <w:t xml:space="preserve"> </w:t>
    </w:r>
    <w:r w:rsidR="000D7D88" w:rsidRPr="00A77FBC">
      <w:rPr>
        <w:b/>
        <w:bCs/>
        <w:color w:val="000000"/>
        <w:sz w:val="28"/>
        <w:szCs w:val="28"/>
      </w:rPr>
      <w:t xml:space="preserve">           </w:t>
    </w:r>
    <w:r w:rsidR="00A77FBC">
      <w:rPr>
        <w:b/>
        <w:bCs/>
        <w:color w:val="000000"/>
        <w:sz w:val="28"/>
        <w:szCs w:val="28"/>
      </w:rPr>
      <w:t xml:space="preserve">         </w:t>
    </w:r>
    <w:r w:rsidR="00CF6470">
      <w:rPr>
        <w:b/>
        <w:bCs/>
        <w:color w:val="000000"/>
        <w:sz w:val="28"/>
        <w:szCs w:val="28"/>
      </w:rPr>
      <w:t xml:space="preserve">            </w:t>
    </w:r>
    <w:r w:rsidR="00301633">
      <w:rPr>
        <w:b/>
        <w:bCs/>
        <w:color w:val="000000"/>
        <w:sz w:val="28"/>
        <w:szCs w:val="28"/>
      </w:rPr>
      <w:t xml:space="preserve"> </w:t>
    </w:r>
    <w:r w:rsidR="00C033CC">
      <w:rPr>
        <w:b/>
        <w:bCs/>
        <w:color w:val="000000"/>
        <w:sz w:val="28"/>
        <w:szCs w:val="28"/>
      </w:rPr>
      <w:t xml:space="preserve"> </w:t>
    </w:r>
    <w:r w:rsidR="00CF6470">
      <w:rPr>
        <w:b/>
        <w:bCs/>
        <w:color w:val="000000"/>
        <w:sz w:val="28"/>
        <w:szCs w:val="28"/>
      </w:rPr>
      <w:t xml:space="preserve"> </w:t>
    </w:r>
    <w:r w:rsidR="00644581">
      <w:rPr>
        <w:b/>
        <w:bCs/>
        <w:color w:val="000000"/>
        <w:sz w:val="28"/>
        <w:szCs w:val="28"/>
      </w:rPr>
      <w:t xml:space="preserve">           </w:t>
    </w:r>
    <w:r w:rsidR="00964D52">
      <w:rPr>
        <w:b/>
        <w:bCs/>
        <w:color w:val="000000"/>
        <w:sz w:val="28"/>
        <w:szCs w:val="28"/>
      </w:rPr>
      <w:t xml:space="preserve">  </w:t>
    </w:r>
    <w:r w:rsidR="003342BD">
      <w:rPr>
        <w:b/>
        <w:bCs/>
        <w:color w:val="000000"/>
        <w:sz w:val="28"/>
        <w:szCs w:val="28"/>
      </w:rPr>
      <w:t xml:space="preserve">  </w:t>
    </w:r>
    <w:r w:rsidR="00964D52" w:rsidRPr="00570BB8">
      <w:rPr>
        <w:color w:val="000000"/>
        <w:sz w:val="28"/>
        <w:szCs w:val="28"/>
      </w:rPr>
      <w:t xml:space="preserve">SAP </w:t>
    </w:r>
    <w:r w:rsidR="00493E73" w:rsidRPr="00570BB8">
      <w:rPr>
        <w:color w:val="000000"/>
        <w:sz w:val="28"/>
        <w:szCs w:val="28"/>
      </w:rPr>
      <w:t>SD CONSULTANT</w:t>
    </w:r>
    <w:r w:rsidR="00552D1F" w:rsidRPr="00570BB8">
      <w:rPr>
        <w:color w:val="000000"/>
        <w:sz w:val="28"/>
        <w:szCs w:val="28"/>
      </w:rPr>
      <w:t xml:space="preserve">   </w:t>
    </w:r>
    <w:r w:rsidR="000D7D88" w:rsidRPr="00570BB8">
      <w:rPr>
        <w:color w:val="000000"/>
        <w:sz w:val="28"/>
        <w:szCs w:val="28"/>
      </w:rPr>
      <w:t xml:space="preserve">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F063" w14:textId="77777777" w:rsidR="00570BB8" w:rsidRDefault="00570B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15CC6FBB"/>
    <w:multiLevelType w:val="multilevel"/>
    <w:tmpl w:val="C9B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E21032C"/>
    <w:multiLevelType w:val="multilevel"/>
    <w:tmpl w:val="F65E114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792313"/>
    <w:multiLevelType w:val="hybridMultilevel"/>
    <w:tmpl w:val="A2EA7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484E4F"/>
    <w:multiLevelType w:val="hybridMultilevel"/>
    <w:tmpl w:val="E2B83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4527E"/>
    <w:multiLevelType w:val="multilevel"/>
    <w:tmpl w:val="DE74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ED4FB8"/>
    <w:multiLevelType w:val="multilevel"/>
    <w:tmpl w:val="BD1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A04C54"/>
    <w:multiLevelType w:val="multilevel"/>
    <w:tmpl w:val="D4C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645EC6"/>
    <w:multiLevelType w:val="hybridMultilevel"/>
    <w:tmpl w:val="3BACC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0" w15:restartNumberingAfterBreak="0">
    <w:nsid w:val="69012994"/>
    <w:multiLevelType w:val="hybridMultilevel"/>
    <w:tmpl w:val="90405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B46E9A"/>
    <w:multiLevelType w:val="multilevel"/>
    <w:tmpl w:val="F65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6F625D"/>
    <w:multiLevelType w:val="hybridMultilevel"/>
    <w:tmpl w:val="B336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8139A"/>
    <w:multiLevelType w:val="hybridMultilevel"/>
    <w:tmpl w:val="50B4850C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683362456">
    <w:abstractNumId w:val="18"/>
  </w:num>
  <w:num w:numId="2" w16cid:durableId="215437654">
    <w:abstractNumId w:val="5"/>
  </w:num>
  <w:num w:numId="3" w16cid:durableId="911737060">
    <w:abstractNumId w:val="3"/>
  </w:num>
  <w:num w:numId="4" w16cid:durableId="1480002429">
    <w:abstractNumId w:val="15"/>
  </w:num>
  <w:num w:numId="5" w16cid:durableId="1260333708">
    <w:abstractNumId w:val="19"/>
  </w:num>
  <w:num w:numId="6" w16cid:durableId="560139201">
    <w:abstractNumId w:val="14"/>
  </w:num>
  <w:num w:numId="7" w16cid:durableId="2132287045">
    <w:abstractNumId w:val="16"/>
  </w:num>
  <w:num w:numId="8" w16cid:durableId="93593662">
    <w:abstractNumId w:val="8"/>
  </w:num>
  <w:num w:numId="9" w16cid:durableId="235481054">
    <w:abstractNumId w:val="9"/>
  </w:num>
  <w:num w:numId="10" w16cid:durableId="2122215980">
    <w:abstractNumId w:val="12"/>
  </w:num>
  <w:num w:numId="11" w16cid:durableId="1143963155">
    <w:abstractNumId w:val="6"/>
  </w:num>
  <w:num w:numId="12" w16cid:durableId="1661302156">
    <w:abstractNumId w:val="4"/>
  </w:num>
  <w:num w:numId="13" w16cid:durableId="160778055">
    <w:abstractNumId w:val="10"/>
  </w:num>
  <w:num w:numId="14" w16cid:durableId="192159268">
    <w:abstractNumId w:val="22"/>
  </w:num>
  <w:num w:numId="15" w16cid:durableId="1689940023">
    <w:abstractNumId w:val="23"/>
  </w:num>
  <w:num w:numId="16" w16cid:durableId="2017997943">
    <w:abstractNumId w:val="20"/>
  </w:num>
  <w:num w:numId="17" w16cid:durableId="1391265796">
    <w:abstractNumId w:val="7"/>
  </w:num>
  <w:num w:numId="18" w16cid:durableId="91441152">
    <w:abstractNumId w:val="17"/>
  </w:num>
  <w:num w:numId="19" w16cid:durableId="1054740229">
    <w:abstractNumId w:val="21"/>
  </w:num>
  <w:num w:numId="20" w16cid:durableId="1897888095">
    <w:abstractNumId w:val="13"/>
  </w:num>
  <w:num w:numId="21" w16cid:durableId="367411095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0D99"/>
    <w:rsid w:val="00003527"/>
    <w:rsid w:val="00003A4C"/>
    <w:rsid w:val="00005099"/>
    <w:rsid w:val="00006A51"/>
    <w:rsid w:val="00014797"/>
    <w:rsid w:val="00016158"/>
    <w:rsid w:val="00023084"/>
    <w:rsid w:val="0002437E"/>
    <w:rsid w:val="00024AD3"/>
    <w:rsid w:val="00025060"/>
    <w:rsid w:val="00025C1F"/>
    <w:rsid w:val="000266B6"/>
    <w:rsid w:val="0003210E"/>
    <w:rsid w:val="00032E77"/>
    <w:rsid w:val="00035049"/>
    <w:rsid w:val="00036609"/>
    <w:rsid w:val="000403E7"/>
    <w:rsid w:val="000428A7"/>
    <w:rsid w:val="00042A2E"/>
    <w:rsid w:val="00043D73"/>
    <w:rsid w:val="0004524C"/>
    <w:rsid w:val="000528F8"/>
    <w:rsid w:val="00053F9C"/>
    <w:rsid w:val="000555FB"/>
    <w:rsid w:val="00055A4B"/>
    <w:rsid w:val="00057B2F"/>
    <w:rsid w:val="000631A0"/>
    <w:rsid w:val="00063EC9"/>
    <w:rsid w:val="00072E5A"/>
    <w:rsid w:val="00080DD4"/>
    <w:rsid w:val="0008228B"/>
    <w:rsid w:val="000941FA"/>
    <w:rsid w:val="00096D9B"/>
    <w:rsid w:val="000A0A64"/>
    <w:rsid w:val="000A22B2"/>
    <w:rsid w:val="000A3E64"/>
    <w:rsid w:val="000B0ADD"/>
    <w:rsid w:val="000B11F4"/>
    <w:rsid w:val="000B7177"/>
    <w:rsid w:val="000B7C7B"/>
    <w:rsid w:val="000C1070"/>
    <w:rsid w:val="000C58A0"/>
    <w:rsid w:val="000C6BE8"/>
    <w:rsid w:val="000D0A60"/>
    <w:rsid w:val="000D0EBE"/>
    <w:rsid w:val="000D2A3E"/>
    <w:rsid w:val="000D43C0"/>
    <w:rsid w:val="000D7D88"/>
    <w:rsid w:val="000E0183"/>
    <w:rsid w:val="000E02C7"/>
    <w:rsid w:val="000E182B"/>
    <w:rsid w:val="000E3E3A"/>
    <w:rsid w:val="000E613E"/>
    <w:rsid w:val="000F2C14"/>
    <w:rsid w:val="000F349C"/>
    <w:rsid w:val="000F40C0"/>
    <w:rsid w:val="000F5A6C"/>
    <w:rsid w:val="000F6846"/>
    <w:rsid w:val="000F6D71"/>
    <w:rsid w:val="000F7CBC"/>
    <w:rsid w:val="00101342"/>
    <w:rsid w:val="00102078"/>
    <w:rsid w:val="00104E12"/>
    <w:rsid w:val="001068B4"/>
    <w:rsid w:val="00106A35"/>
    <w:rsid w:val="0011033E"/>
    <w:rsid w:val="00113DBE"/>
    <w:rsid w:val="00116F13"/>
    <w:rsid w:val="00120BAB"/>
    <w:rsid w:val="0012431E"/>
    <w:rsid w:val="001263AE"/>
    <w:rsid w:val="00127CF0"/>
    <w:rsid w:val="001332D0"/>
    <w:rsid w:val="00133D88"/>
    <w:rsid w:val="00134337"/>
    <w:rsid w:val="0013438D"/>
    <w:rsid w:val="001347E1"/>
    <w:rsid w:val="001354EB"/>
    <w:rsid w:val="00135E21"/>
    <w:rsid w:val="00137930"/>
    <w:rsid w:val="00140085"/>
    <w:rsid w:val="00141D4E"/>
    <w:rsid w:val="00143181"/>
    <w:rsid w:val="00143F83"/>
    <w:rsid w:val="00147755"/>
    <w:rsid w:val="00150630"/>
    <w:rsid w:val="00150870"/>
    <w:rsid w:val="001508C8"/>
    <w:rsid w:val="001530A0"/>
    <w:rsid w:val="00153756"/>
    <w:rsid w:val="0015706F"/>
    <w:rsid w:val="001614B9"/>
    <w:rsid w:val="00162E33"/>
    <w:rsid w:val="00164DD3"/>
    <w:rsid w:val="00164F33"/>
    <w:rsid w:val="00170150"/>
    <w:rsid w:val="00177AC6"/>
    <w:rsid w:val="00181199"/>
    <w:rsid w:val="00182DB8"/>
    <w:rsid w:val="00187ED4"/>
    <w:rsid w:val="00190805"/>
    <w:rsid w:val="001923D3"/>
    <w:rsid w:val="00192DAA"/>
    <w:rsid w:val="0019310F"/>
    <w:rsid w:val="00194A0C"/>
    <w:rsid w:val="001A4871"/>
    <w:rsid w:val="001A7036"/>
    <w:rsid w:val="001B1383"/>
    <w:rsid w:val="001B1DAD"/>
    <w:rsid w:val="001B685F"/>
    <w:rsid w:val="001B7FF0"/>
    <w:rsid w:val="001C3C20"/>
    <w:rsid w:val="001C458E"/>
    <w:rsid w:val="001D0523"/>
    <w:rsid w:val="001D0C26"/>
    <w:rsid w:val="001D30FC"/>
    <w:rsid w:val="001D3E38"/>
    <w:rsid w:val="001D6D11"/>
    <w:rsid w:val="001E376A"/>
    <w:rsid w:val="001E4236"/>
    <w:rsid w:val="001E4BE8"/>
    <w:rsid w:val="001E4D6D"/>
    <w:rsid w:val="001E5641"/>
    <w:rsid w:val="001E6D25"/>
    <w:rsid w:val="001F05D0"/>
    <w:rsid w:val="001F1148"/>
    <w:rsid w:val="001F1B7D"/>
    <w:rsid w:val="001F3E87"/>
    <w:rsid w:val="001F4D30"/>
    <w:rsid w:val="001F6E8D"/>
    <w:rsid w:val="001F7FA8"/>
    <w:rsid w:val="00202EB1"/>
    <w:rsid w:val="00203B03"/>
    <w:rsid w:val="00204412"/>
    <w:rsid w:val="00215110"/>
    <w:rsid w:val="00215DA6"/>
    <w:rsid w:val="00216E98"/>
    <w:rsid w:val="00223EC6"/>
    <w:rsid w:val="0022459D"/>
    <w:rsid w:val="002247F0"/>
    <w:rsid w:val="00226BFE"/>
    <w:rsid w:val="002279D8"/>
    <w:rsid w:val="0023550C"/>
    <w:rsid w:val="00235633"/>
    <w:rsid w:val="00236024"/>
    <w:rsid w:val="00237AC4"/>
    <w:rsid w:val="00240337"/>
    <w:rsid w:val="002405C4"/>
    <w:rsid w:val="00240B94"/>
    <w:rsid w:val="00243D44"/>
    <w:rsid w:val="00244507"/>
    <w:rsid w:val="002462A4"/>
    <w:rsid w:val="00250354"/>
    <w:rsid w:val="00250885"/>
    <w:rsid w:val="00251B66"/>
    <w:rsid w:val="00252874"/>
    <w:rsid w:val="00252A79"/>
    <w:rsid w:val="00253D87"/>
    <w:rsid w:val="0025406D"/>
    <w:rsid w:val="00256187"/>
    <w:rsid w:val="00260E6D"/>
    <w:rsid w:val="00263365"/>
    <w:rsid w:val="00266621"/>
    <w:rsid w:val="00267339"/>
    <w:rsid w:val="0027355C"/>
    <w:rsid w:val="002758DE"/>
    <w:rsid w:val="00277508"/>
    <w:rsid w:val="00277B60"/>
    <w:rsid w:val="00280C46"/>
    <w:rsid w:val="00280F17"/>
    <w:rsid w:val="002847AC"/>
    <w:rsid w:val="00284847"/>
    <w:rsid w:val="00284973"/>
    <w:rsid w:val="00284F8C"/>
    <w:rsid w:val="00285093"/>
    <w:rsid w:val="002901C4"/>
    <w:rsid w:val="00292182"/>
    <w:rsid w:val="00292EA2"/>
    <w:rsid w:val="00295B18"/>
    <w:rsid w:val="002A068C"/>
    <w:rsid w:val="002A2A65"/>
    <w:rsid w:val="002A36E6"/>
    <w:rsid w:val="002A76C1"/>
    <w:rsid w:val="002B0E46"/>
    <w:rsid w:val="002B23B9"/>
    <w:rsid w:val="002B35F3"/>
    <w:rsid w:val="002B3930"/>
    <w:rsid w:val="002B4DFC"/>
    <w:rsid w:val="002B5286"/>
    <w:rsid w:val="002B543F"/>
    <w:rsid w:val="002B57E4"/>
    <w:rsid w:val="002B5D38"/>
    <w:rsid w:val="002B6877"/>
    <w:rsid w:val="002B73AC"/>
    <w:rsid w:val="002B79E4"/>
    <w:rsid w:val="002C045F"/>
    <w:rsid w:val="002C1A5D"/>
    <w:rsid w:val="002C2441"/>
    <w:rsid w:val="002C29FE"/>
    <w:rsid w:val="002C362E"/>
    <w:rsid w:val="002C41BA"/>
    <w:rsid w:val="002C7E69"/>
    <w:rsid w:val="002D032F"/>
    <w:rsid w:val="002D2396"/>
    <w:rsid w:val="002D2482"/>
    <w:rsid w:val="002D2765"/>
    <w:rsid w:val="002D56A1"/>
    <w:rsid w:val="002D6B36"/>
    <w:rsid w:val="002D6B94"/>
    <w:rsid w:val="002D6EC7"/>
    <w:rsid w:val="002D7201"/>
    <w:rsid w:val="002E0750"/>
    <w:rsid w:val="002E410D"/>
    <w:rsid w:val="002E4C34"/>
    <w:rsid w:val="002E74DB"/>
    <w:rsid w:val="002E76D0"/>
    <w:rsid w:val="002E7785"/>
    <w:rsid w:val="002F605B"/>
    <w:rsid w:val="002F6DB4"/>
    <w:rsid w:val="002F6FB8"/>
    <w:rsid w:val="0030160E"/>
    <w:rsid w:val="00301633"/>
    <w:rsid w:val="00304E5C"/>
    <w:rsid w:val="00306003"/>
    <w:rsid w:val="0030660F"/>
    <w:rsid w:val="00307611"/>
    <w:rsid w:val="00307FE0"/>
    <w:rsid w:val="00312082"/>
    <w:rsid w:val="003142E8"/>
    <w:rsid w:val="00314CD2"/>
    <w:rsid w:val="003215BD"/>
    <w:rsid w:val="00322281"/>
    <w:rsid w:val="0032522E"/>
    <w:rsid w:val="0032666F"/>
    <w:rsid w:val="003267A3"/>
    <w:rsid w:val="00327E63"/>
    <w:rsid w:val="003311DB"/>
    <w:rsid w:val="00332519"/>
    <w:rsid w:val="003342A1"/>
    <w:rsid w:val="003342BD"/>
    <w:rsid w:val="003406AF"/>
    <w:rsid w:val="00346984"/>
    <w:rsid w:val="003541CA"/>
    <w:rsid w:val="00354F8C"/>
    <w:rsid w:val="00356489"/>
    <w:rsid w:val="00360B10"/>
    <w:rsid w:val="003628E4"/>
    <w:rsid w:val="00362C6E"/>
    <w:rsid w:val="003668B4"/>
    <w:rsid w:val="0036703E"/>
    <w:rsid w:val="00370202"/>
    <w:rsid w:val="00371D55"/>
    <w:rsid w:val="003758B2"/>
    <w:rsid w:val="00377899"/>
    <w:rsid w:val="003802F4"/>
    <w:rsid w:val="0038102F"/>
    <w:rsid w:val="00381965"/>
    <w:rsid w:val="00383C89"/>
    <w:rsid w:val="003844CA"/>
    <w:rsid w:val="00386F79"/>
    <w:rsid w:val="00390522"/>
    <w:rsid w:val="00390680"/>
    <w:rsid w:val="00392342"/>
    <w:rsid w:val="003924A8"/>
    <w:rsid w:val="003928CC"/>
    <w:rsid w:val="00393114"/>
    <w:rsid w:val="00393EDE"/>
    <w:rsid w:val="00395948"/>
    <w:rsid w:val="003A03B9"/>
    <w:rsid w:val="003A12EE"/>
    <w:rsid w:val="003A40E4"/>
    <w:rsid w:val="003A53DB"/>
    <w:rsid w:val="003A66E4"/>
    <w:rsid w:val="003B1132"/>
    <w:rsid w:val="003B33E3"/>
    <w:rsid w:val="003B52F4"/>
    <w:rsid w:val="003C07C3"/>
    <w:rsid w:val="003C0AC2"/>
    <w:rsid w:val="003C3C73"/>
    <w:rsid w:val="003C6636"/>
    <w:rsid w:val="003D29AF"/>
    <w:rsid w:val="003D6478"/>
    <w:rsid w:val="003D6EA5"/>
    <w:rsid w:val="003E4748"/>
    <w:rsid w:val="003E6B57"/>
    <w:rsid w:val="003F3CC2"/>
    <w:rsid w:val="003F5F39"/>
    <w:rsid w:val="00401F57"/>
    <w:rsid w:val="00402E7B"/>
    <w:rsid w:val="00403B23"/>
    <w:rsid w:val="00407ECC"/>
    <w:rsid w:val="00410525"/>
    <w:rsid w:val="004115E4"/>
    <w:rsid w:val="00413A35"/>
    <w:rsid w:val="004162BF"/>
    <w:rsid w:val="00416F48"/>
    <w:rsid w:val="00417B86"/>
    <w:rsid w:val="00422115"/>
    <w:rsid w:val="004225C9"/>
    <w:rsid w:val="004232FD"/>
    <w:rsid w:val="004278BD"/>
    <w:rsid w:val="00435BE9"/>
    <w:rsid w:val="00436C23"/>
    <w:rsid w:val="004426D0"/>
    <w:rsid w:val="00443473"/>
    <w:rsid w:val="004435A3"/>
    <w:rsid w:val="00443ABC"/>
    <w:rsid w:val="00443F13"/>
    <w:rsid w:val="00445EBF"/>
    <w:rsid w:val="004463E8"/>
    <w:rsid w:val="00447973"/>
    <w:rsid w:val="004504C4"/>
    <w:rsid w:val="00451C45"/>
    <w:rsid w:val="00460CAD"/>
    <w:rsid w:val="00460E5A"/>
    <w:rsid w:val="00461501"/>
    <w:rsid w:val="00462DA7"/>
    <w:rsid w:val="0046377E"/>
    <w:rsid w:val="00465248"/>
    <w:rsid w:val="00465545"/>
    <w:rsid w:val="004669A1"/>
    <w:rsid w:val="004703AB"/>
    <w:rsid w:val="00471D95"/>
    <w:rsid w:val="00471E3A"/>
    <w:rsid w:val="00471FCB"/>
    <w:rsid w:val="004734D4"/>
    <w:rsid w:val="004748E1"/>
    <w:rsid w:val="0047634D"/>
    <w:rsid w:val="004763E6"/>
    <w:rsid w:val="00477C6C"/>
    <w:rsid w:val="00483799"/>
    <w:rsid w:val="004848D9"/>
    <w:rsid w:val="0048507E"/>
    <w:rsid w:val="004850AB"/>
    <w:rsid w:val="00485CAF"/>
    <w:rsid w:val="00486B6A"/>
    <w:rsid w:val="00490779"/>
    <w:rsid w:val="00492E36"/>
    <w:rsid w:val="00493E73"/>
    <w:rsid w:val="00494F67"/>
    <w:rsid w:val="00496382"/>
    <w:rsid w:val="004A205A"/>
    <w:rsid w:val="004A227A"/>
    <w:rsid w:val="004A6BA4"/>
    <w:rsid w:val="004A7324"/>
    <w:rsid w:val="004B152E"/>
    <w:rsid w:val="004B1ADE"/>
    <w:rsid w:val="004B5C61"/>
    <w:rsid w:val="004B77EB"/>
    <w:rsid w:val="004B77FD"/>
    <w:rsid w:val="004C07FB"/>
    <w:rsid w:val="004C1AA6"/>
    <w:rsid w:val="004C2D70"/>
    <w:rsid w:val="004C3B76"/>
    <w:rsid w:val="004C3EEB"/>
    <w:rsid w:val="004C4E24"/>
    <w:rsid w:val="004C5AB5"/>
    <w:rsid w:val="004C6FBF"/>
    <w:rsid w:val="004D2E91"/>
    <w:rsid w:val="004D3037"/>
    <w:rsid w:val="004D35A1"/>
    <w:rsid w:val="004D3EAD"/>
    <w:rsid w:val="004E37E2"/>
    <w:rsid w:val="004E54E8"/>
    <w:rsid w:val="004E594A"/>
    <w:rsid w:val="004E6120"/>
    <w:rsid w:val="004E7EA2"/>
    <w:rsid w:val="004F3BE9"/>
    <w:rsid w:val="004F574F"/>
    <w:rsid w:val="004F58DB"/>
    <w:rsid w:val="0050128D"/>
    <w:rsid w:val="00501C71"/>
    <w:rsid w:val="00501F3F"/>
    <w:rsid w:val="0050212D"/>
    <w:rsid w:val="005038F0"/>
    <w:rsid w:val="005106ED"/>
    <w:rsid w:val="0051104D"/>
    <w:rsid w:val="00516040"/>
    <w:rsid w:val="00516AFA"/>
    <w:rsid w:val="00517089"/>
    <w:rsid w:val="00517955"/>
    <w:rsid w:val="00517B5A"/>
    <w:rsid w:val="00520BC5"/>
    <w:rsid w:val="00524649"/>
    <w:rsid w:val="00525507"/>
    <w:rsid w:val="00532028"/>
    <w:rsid w:val="00532E85"/>
    <w:rsid w:val="00533609"/>
    <w:rsid w:val="0053376A"/>
    <w:rsid w:val="0053565D"/>
    <w:rsid w:val="00540872"/>
    <w:rsid w:val="005417B6"/>
    <w:rsid w:val="00544121"/>
    <w:rsid w:val="005446D0"/>
    <w:rsid w:val="00547191"/>
    <w:rsid w:val="005504B3"/>
    <w:rsid w:val="00552D1F"/>
    <w:rsid w:val="0055367D"/>
    <w:rsid w:val="0056018D"/>
    <w:rsid w:val="00560547"/>
    <w:rsid w:val="005639C7"/>
    <w:rsid w:val="00570BB8"/>
    <w:rsid w:val="005711D9"/>
    <w:rsid w:val="00571384"/>
    <w:rsid w:val="005713A3"/>
    <w:rsid w:val="00573933"/>
    <w:rsid w:val="00575518"/>
    <w:rsid w:val="005810C7"/>
    <w:rsid w:val="0058389E"/>
    <w:rsid w:val="00583E99"/>
    <w:rsid w:val="00585B19"/>
    <w:rsid w:val="00586035"/>
    <w:rsid w:val="00586172"/>
    <w:rsid w:val="00586AFC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4E46"/>
    <w:rsid w:val="005A67BB"/>
    <w:rsid w:val="005A6F05"/>
    <w:rsid w:val="005B0C1F"/>
    <w:rsid w:val="005B302E"/>
    <w:rsid w:val="005B3BB8"/>
    <w:rsid w:val="005B4574"/>
    <w:rsid w:val="005B46A1"/>
    <w:rsid w:val="005B57E7"/>
    <w:rsid w:val="005B5F7E"/>
    <w:rsid w:val="005C0FB0"/>
    <w:rsid w:val="005C10D4"/>
    <w:rsid w:val="005C22E0"/>
    <w:rsid w:val="005C6E1F"/>
    <w:rsid w:val="005C726F"/>
    <w:rsid w:val="005D092E"/>
    <w:rsid w:val="005D1484"/>
    <w:rsid w:val="005D28C0"/>
    <w:rsid w:val="005D3F6A"/>
    <w:rsid w:val="005D4212"/>
    <w:rsid w:val="005D64BD"/>
    <w:rsid w:val="005E037D"/>
    <w:rsid w:val="005E249C"/>
    <w:rsid w:val="005E5B2D"/>
    <w:rsid w:val="005E6816"/>
    <w:rsid w:val="005E6C44"/>
    <w:rsid w:val="005F09CE"/>
    <w:rsid w:val="005F19AD"/>
    <w:rsid w:val="005F3BEE"/>
    <w:rsid w:val="005F547B"/>
    <w:rsid w:val="005F70A8"/>
    <w:rsid w:val="00600732"/>
    <w:rsid w:val="00602A3C"/>
    <w:rsid w:val="006054C7"/>
    <w:rsid w:val="00606C2B"/>
    <w:rsid w:val="00610901"/>
    <w:rsid w:val="00611C3E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4581"/>
    <w:rsid w:val="00644B51"/>
    <w:rsid w:val="006468BC"/>
    <w:rsid w:val="00646C04"/>
    <w:rsid w:val="006477C8"/>
    <w:rsid w:val="00647EB2"/>
    <w:rsid w:val="00653921"/>
    <w:rsid w:val="0065471F"/>
    <w:rsid w:val="0065503F"/>
    <w:rsid w:val="00661E84"/>
    <w:rsid w:val="00665212"/>
    <w:rsid w:val="00671BE1"/>
    <w:rsid w:val="00675FB4"/>
    <w:rsid w:val="00676FA3"/>
    <w:rsid w:val="00680803"/>
    <w:rsid w:val="00684E4F"/>
    <w:rsid w:val="0068594B"/>
    <w:rsid w:val="00685AF8"/>
    <w:rsid w:val="00685B3F"/>
    <w:rsid w:val="006871FE"/>
    <w:rsid w:val="00687EC6"/>
    <w:rsid w:val="0069177D"/>
    <w:rsid w:val="006964BC"/>
    <w:rsid w:val="006967AB"/>
    <w:rsid w:val="006A40F0"/>
    <w:rsid w:val="006A5156"/>
    <w:rsid w:val="006A6BBD"/>
    <w:rsid w:val="006A733F"/>
    <w:rsid w:val="006B4625"/>
    <w:rsid w:val="006B7F34"/>
    <w:rsid w:val="006B7F56"/>
    <w:rsid w:val="006C01AA"/>
    <w:rsid w:val="006C04F4"/>
    <w:rsid w:val="006C1C10"/>
    <w:rsid w:val="006C3F15"/>
    <w:rsid w:val="006D0134"/>
    <w:rsid w:val="006D11EC"/>
    <w:rsid w:val="006D2105"/>
    <w:rsid w:val="006D2D97"/>
    <w:rsid w:val="006D3694"/>
    <w:rsid w:val="006D4140"/>
    <w:rsid w:val="006D72DB"/>
    <w:rsid w:val="006E00E1"/>
    <w:rsid w:val="006E44B2"/>
    <w:rsid w:val="006E5318"/>
    <w:rsid w:val="006E5AF9"/>
    <w:rsid w:val="006E685D"/>
    <w:rsid w:val="006F07C1"/>
    <w:rsid w:val="006F1D4E"/>
    <w:rsid w:val="006F2268"/>
    <w:rsid w:val="006F7536"/>
    <w:rsid w:val="00701E4D"/>
    <w:rsid w:val="00705A46"/>
    <w:rsid w:val="007075E6"/>
    <w:rsid w:val="0070766B"/>
    <w:rsid w:val="00710804"/>
    <w:rsid w:val="00712613"/>
    <w:rsid w:val="007236B9"/>
    <w:rsid w:val="00724D14"/>
    <w:rsid w:val="00726527"/>
    <w:rsid w:val="007275AF"/>
    <w:rsid w:val="00727E2B"/>
    <w:rsid w:val="00731D1E"/>
    <w:rsid w:val="0074032E"/>
    <w:rsid w:val="00746E02"/>
    <w:rsid w:val="0074725D"/>
    <w:rsid w:val="00747933"/>
    <w:rsid w:val="00747DF1"/>
    <w:rsid w:val="007506F9"/>
    <w:rsid w:val="00750B66"/>
    <w:rsid w:val="007510F2"/>
    <w:rsid w:val="007515B8"/>
    <w:rsid w:val="00751DEF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66D8E"/>
    <w:rsid w:val="007728CE"/>
    <w:rsid w:val="007754B2"/>
    <w:rsid w:val="00780931"/>
    <w:rsid w:val="0078467B"/>
    <w:rsid w:val="00784710"/>
    <w:rsid w:val="00784E4D"/>
    <w:rsid w:val="0078679B"/>
    <w:rsid w:val="007904D6"/>
    <w:rsid w:val="00790816"/>
    <w:rsid w:val="00793BE8"/>
    <w:rsid w:val="007945AC"/>
    <w:rsid w:val="007955E4"/>
    <w:rsid w:val="00797C74"/>
    <w:rsid w:val="007A0348"/>
    <w:rsid w:val="007A16F2"/>
    <w:rsid w:val="007A2DFE"/>
    <w:rsid w:val="007A4F68"/>
    <w:rsid w:val="007A733A"/>
    <w:rsid w:val="007A7C37"/>
    <w:rsid w:val="007B20FF"/>
    <w:rsid w:val="007B46B4"/>
    <w:rsid w:val="007B4C38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17FD"/>
    <w:rsid w:val="007F23E6"/>
    <w:rsid w:val="007F34FD"/>
    <w:rsid w:val="007F7031"/>
    <w:rsid w:val="00800694"/>
    <w:rsid w:val="00804F36"/>
    <w:rsid w:val="0080748F"/>
    <w:rsid w:val="00807EAF"/>
    <w:rsid w:val="00812566"/>
    <w:rsid w:val="00815BB8"/>
    <w:rsid w:val="00823864"/>
    <w:rsid w:val="008248AF"/>
    <w:rsid w:val="008278FE"/>
    <w:rsid w:val="008300F6"/>
    <w:rsid w:val="008324F8"/>
    <w:rsid w:val="00835C10"/>
    <w:rsid w:val="008365C2"/>
    <w:rsid w:val="00836ADC"/>
    <w:rsid w:val="00837127"/>
    <w:rsid w:val="00837A4B"/>
    <w:rsid w:val="00837E15"/>
    <w:rsid w:val="00843B2A"/>
    <w:rsid w:val="008448DD"/>
    <w:rsid w:val="00847261"/>
    <w:rsid w:val="00851A1C"/>
    <w:rsid w:val="00852572"/>
    <w:rsid w:val="0085745E"/>
    <w:rsid w:val="008616AB"/>
    <w:rsid w:val="0086181C"/>
    <w:rsid w:val="00864B26"/>
    <w:rsid w:val="00865624"/>
    <w:rsid w:val="008669A4"/>
    <w:rsid w:val="008701ED"/>
    <w:rsid w:val="00871FF2"/>
    <w:rsid w:val="008748CF"/>
    <w:rsid w:val="00874E4D"/>
    <w:rsid w:val="00876C0B"/>
    <w:rsid w:val="0088389E"/>
    <w:rsid w:val="0088697F"/>
    <w:rsid w:val="008914AB"/>
    <w:rsid w:val="0089538D"/>
    <w:rsid w:val="00895BCD"/>
    <w:rsid w:val="00896433"/>
    <w:rsid w:val="00896B08"/>
    <w:rsid w:val="008A07EF"/>
    <w:rsid w:val="008A1A2D"/>
    <w:rsid w:val="008A48D7"/>
    <w:rsid w:val="008A52F8"/>
    <w:rsid w:val="008A6FF7"/>
    <w:rsid w:val="008A75B9"/>
    <w:rsid w:val="008B0BA7"/>
    <w:rsid w:val="008B3106"/>
    <w:rsid w:val="008B49EE"/>
    <w:rsid w:val="008B550E"/>
    <w:rsid w:val="008B5886"/>
    <w:rsid w:val="008B6584"/>
    <w:rsid w:val="008C3DC1"/>
    <w:rsid w:val="008C5F04"/>
    <w:rsid w:val="008D5D39"/>
    <w:rsid w:val="008D6BA6"/>
    <w:rsid w:val="008E0F5A"/>
    <w:rsid w:val="008E1551"/>
    <w:rsid w:val="008E18B9"/>
    <w:rsid w:val="008E1FEF"/>
    <w:rsid w:val="008E2B2A"/>
    <w:rsid w:val="008E4D5D"/>
    <w:rsid w:val="008E577C"/>
    <w:rsid w:val="008F14AA"/>
    <w:rsid w:val="008F714B"/>
    <w:rsid w:val="008F7D28"/>
    <w:rsid w:val="009004B8"/>
    <w:rsid w:val="00903E77"/>
    <w:rsid w:val="0090469E"/>
    <w:rsid w:val="009071BC"/>
    <w:rsid w:val="009118A1"/>
    <w:rsid w:val="009120A5"/>
    <w:rsid w:val="009128FE"/>
    <w:rsid w:val="0091420D"/>
    <w:rsid w:val="0091472A"/>
    <w:rsid w:val="00916B40"/>
    <w:rsid w:val="009170EE"/>
    <w:rsid w:val="009249EE"/>
    <w:rsid w:val="00925C9E"/>
    <w:rsid w:val="00935360"/>
    <w:rsid w:val="00943777"/>
    <w:rsid w:val="00944E15"/>
    <w:rsid w:val="009455B5"/>
    <w:rsid w:val="00945A04"/>
    <w:rsid w:val="009466AA"/>
    <w:rsid w:val="00952B1A"/>
    <w:rsid w:val="009536DD"/>
    <w:rsid w:val="009537C5"/>
    <w:rsid w:val="00953AE4"/>
    <w:rsid w:val="00954C44"/>
    <w:rsid w:val="009552B0"/>
    <w:rsid w:val="00956725"/>
    <w:rsid w:val="0096031A"/>
    <w:rsid w:val="0096177A"/>
    <w:rsid w:val="00961E47"/>
    <w:rsid w:val="00964D52"/>
    <w:rsid w:val="009651BF"/>
    <w:rsid w:val="009671D4"/>
    <w:rsid w:val="009671FD"/>
    <w:rsid w:val="009702DA"/>
    <w:rsid w:val="00973168"/>
    <w:rsid w:val="009733F3"/>
    <w:rsid w:val="00973930"/>
    <w:rsid w:val="00974D12"/>
    <w:rsid w:val="00976943"/>
    <w:rsid w:val="00981088"/>
    <w:rsid w:val="00983E09"/>
    <w:rsid w:val="009851DA"/>
    <w:rsid w:val="00985AC7"/>
    <w:rsid w:val="00991953"/>
    <w:rsid w:val="00991E04"/>
    <w:rsid w:val="00995748"/>
    <w:rsid w:val="00997470"/>
    <w:rsid w:val="00997B89"/>
    <w:rsid w:val="00997D3E"/>
    <w:rsid w:val="009A19C9"/>
    <w:rsid w:val="009A26EF"/>
    <w:rsid w:val="009A2A53"/>
    <w:rsid w:val="009A3EFA"/>
    <w:rsid w:val="009A655A"/>
    <w:rsid w:val="009A781E"/>
    <w:rsid w:val="009B1F2D"/>
    <w:rsid w:val="009B205C"/>
    <w:rsid w:val="009B414D"/>
    <w:rsid w:val="009B43E3"/>
    <w:rsid w:val="009B59F4"/>
    <w:rsid w:val="009D008C"/>
    <w:rsid w:val="009D58F6"/>
    <w:rsid w:val="009D671B"/>
    <w:rsid w:val="009D69AA"/>
    <w:rsid w:val="009D6DD0"/>
    <w:rsid w:val="009E0681"/>
    <w:rsid w:val="009E162C"/>
    <w:rsid w:val="009E1F9C"/>
    <w:rsid w:val="009E2515"/>
    <w:rsid w:val="009E699A"/>
    <w:rsid w:val="009F2EE2"/>
    <w:rsid w:val="009F4320"/>
    <w:rsid w:val="009F4D0A"/>
    <w:rsid w:val="009F71A0"/>
    <w:rsid w:val="00A07B7C"/>
    <w:rsid w:val="00A14105"/>
    <w:rsid w:val="00A226D9"/>
    <w:rsid w:val="00A24F42"/>
    <w:rsid w:val="00A266CB"/>
    <w:rsid w:val="00A2741F"/>
    <w:rsid w:val="00A303F8"/>
    <w:rsid w:val="00A3046D"/>
    <w:rsid w:val="00A33C35"/>
    <w:rsid w:val="00A35011"/>
    <w:rsid w:val="00A3626B"/>
    <w:rsid w:val="00A365A6"/>
    <w:rsid w:val="00A3755A"/>
    <w:rsid w:val="00A37E14"/>
    <w:rsid w:val="00A40743"/>
    <w:rsid w:val="00A433A8"/>
    <w:rsid w:val="00A44337"/>
    <w:rsid w:val="00A4597C"/>
    <w:rsid w:val="00A45E85"/>
    <w:rsid w:val="00A4617F"/>
    <w:rsid w:val="00A46ECA"/>
    <w:rsid w:val="00A47C91"/>
    <w:rsid w:val="00A505D0"/>
    <w:rsid w:val="00A505DF"/>
    <w:rsid w:val="00A51EA1"/>
    <w:rsid w:val="00A5283D"/>
    <w:rsid w:val="00A5335E"/>
    <w:rsid w:val="00A535FA"/>
    <w:rsid w:val="00A53FED"/>
    <w:rsid w:val="00A5419F"/>
    <w:rsid w:val="00A5658B"/>
    <w:rsid w:val="00A6004C"/>
    <w:rsid w:val="00A61AD6"/>
    <w:rsid w:val="00A61D02"/>
    <w:rsid w:val="00A62D0F"/>
    <w:rsid w:val="00A67BEC"/>
    <w:rsid w:val="00A70138"/>
    <w:rsid w:val="00A71598"/>
    <w:rsid w:val="00A71917"/>
    <w:rsid w:val="00A727C8"/>
    <w:rsid w:val="00A77483"/>
    <w:rsid w:val="00A77D46"/>
    <w:rsid w:val="00A77FBC"/>
    <w:rsid w:val="00A85D46"/>
    <w:rsid w:val="00A8732A"/>
    <w:rsid w:val="00A87540"/>
    <w:rsid w:val="00A915B0"/>
    <w:rsid w:val="00A9386F"/>
    <w:rsid w:val="00A95E44"/>
    <w:rsid w:val="00A97555"/>
    <w:rsid w:val="00A97A45"/>
    <w:rsid w:val="00AA4D60"/>
    <w:rsid w:val="00AA6179"/>
    <w:rsid w:val="00AA61EC"/>
    <w:rsid w:val="00AA66F0"/>
    <w:rsid w:val="00AA704F"/>
    <w:rsid w:val="00AB38CE"/>
    <w:rsid w:val="00AB39DD"/>
    <w:rsid w:val="00AB444F"/>
    <w:rsid w:val="00AC1E4E"/>
    <w:rsid w:val="00AD2E36"/>
    <w:rsid w:val="00AD5010"/>
    <w:rsid w:val="00AD734A"/>
    <w:rsid w:val="00AD7B41"/>
    <w:rsid w:val="00AE2064"/>
    <w:rsid w:val="00AE513C"/>
    <w:rsid w:val="00AE53DB"/>
    <w:rsid w:val="00AF03FF"/>
    <w:rsid w:val="00AF0579"/>
    <w:rsid w:val="00AF427A"/>
    <w:rsid w:val="00AF7060"/>
    <w:rsid w:val="00AF73D9"/>
    <w:rsid w:val="00AF75C6"/>
    <w:rsid w:val="00AF7621"/>
    <w:rsid w:val="00B02CE3"/>
    <w:rsid w:val="00B07247"/>
    <w:rsid w:val="00B100FC"/>
    <w:rsid w:val="00B16CC1"/>
    <w:rsid w:val="00B17860"/>
    <w:rsid w:val="00B22E8A"/>
    <w:rsid w:val="00B255CE"/>
    <w:rsid w:val="00B2572E"/>
    <w:rsid w:val="00B27531"/>
    <w:rsid w:val="00B27B5D"/>
    <w:rsid w:val="00B326EF"/>
    <w:rsid w:val="00B332BC"/>
    <w:rsid w:val="00B36241"/>
    <w:rsid w:val="00B37706"/>
    <w:rsid w:val="00B44B06"/>
    <w:rsid w:val="00B44D15"/>
    <w:rsid w:val="00B464FC"/>
    <w:rsid w:val="00B47215"/>
    <w:rsid w:val="00B47F52"/>
    <w:rsid w:val="00B50412"/>
    <w:rsid w:val="00B50616"/>
    <w:rsid w:val="00B50652"/>
    <w:rsid w:val="00B50C0B"/>
    <w:rsid w:val="00B513D7"/>
    <w:rsid w:val="00B51E47"/>
    <w:rsid w:val="00B55510"/>
    <w:rsid w:val="00B561F8"/>
    <w:rsid w:val="00B56827"/>
    <w:rsid w:val="00B600E7"/>
    <w:rsid w:val="00B62904"/>
    <w:rsid w:val="00B62C3F"/>
    <w:rsid w:val="00B6595B"/>
    <w:rsid w:val="00B6635E"/>
    <w:rsid w:val="00B6658B"/>
    <w:rsid w:val="00B665DF"/>
    <w:rsid w:val="00B66D73"/>
    <w:rsid w:val="00B70720"/>
    <w:rsid w:val="00B724E0"/>
    <w:rsid w:val="00B75EAE"/>
    <w:rsid w:val="00B86EC8"/>
    <w:rsid w:val="00B91141"/>
    <w:rsid w:val="00B93572"/>
    <w:rsid w:val="00B938F1"/>
    <w:rsid w:val="00B939A1"/>
    <w:rsid w:val="00B942CB"/>
    <w:rsid w:val="00B9481C"/>
    <w:rsid w:val="00B97461"/>
    <w:rsid w:val="00B9777B"/>
    <w:rsid w:val="00B97D03"/>
    <w:rsid w:val="00BA1927"/>
    <w:rsid w:val="00BA2974"/>
    <w:rsid w:val="00BA51D2"/>
    <w:rsid w:val="00BA5B0C"/>
    <w:rsid w:val="00BA66E4"/>
    <w:rsid w:val="00BA70E3"/>
    <w:rsid w:val="00BB167B"/>
    <w:rsid w:val="00BB1BD4"/>
    <w:rsid w:val="00BB6861"/>
    <w:rsid w:val="00BB6B19"/>
    <w:rsid w:val="00BC0F45"/>
    <w:rsid w:val="00BC1134"/>
    <w:rsid w:val="00BC1996"/>
    <w:rsid w:val="00BC2F05"/>
    <w:rsid w:val="00BC6068"/>
    <w:rsid w:val="00BC68B8"/>
    <w:rsid w:val="00BD2B20"/>
    <w:rsid w:val="00BD2D41"/>
    <w:rsid w:val="00BD4284"/>
    <w:rsid w:val="00BD57B5"/>
    <w:rsid w:val="00BD6F38"/>
    <w:rsid w:val="00BE2006"/>
    <w:rsid w:val="00BE37CE"/>
    <w:rsid w:val="00BF3A8A"/>
    <w:rsid w:val="00BF4DC2"/>
    <w:rsid w:val="00BF54B9"/>
    <w:rsid w:val="00BF6CAF"/>
    <w:rsid w:val="00BF7A49"/>
    <w:rsid w:val="00C033CC"/>
    <w:rsid w:val="00C0545F"/>
    <w:rsid w:val="00C07D63"/>
    <w:rsid w:val="00C10C09"/>
    <w:rsid w:val="00C11213"/>
    <w:rsid w:val="00C12B40"/>
    <w:rsid w:val="00C13BDF"/>
    <w:rsid w:val="00C157D8"/>
    <w:rsid w:val="00C16D3C"/>
    <w:rsid w:val="00C225AF"/>
    <w:rsid w:val="00C22DD6"/>
    <w:rsid w:val="00C23961"/>
    <w:rsid w:val="00C23ACB"/>
    <w:rsid w:val="00C244ED"/>
    <w:rsid w:val="00C25BC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1DFB"/>
    <w:rsid w:val="00C43DF4"/>
    <w:rsid w:val="00C44702"/>
    <w:rsid w:val="00C47E98"/>
    <w:rsid w:val="00C50D15"/>
    <w:rsid w:val="00C50D4D"/>
    <w:rsid w:val="00C51C4E"/>
    <w:rsid w:val="00C52441"/>
    <w:rsid w:val="00C536B4"/>
    <w:rsid w:val="00C5445D"/>
    <w:rsid w:val="00C54A2F"/>
    <w:rsid w:val="00C54DFC"/>
    <w:rsid w:val="00C570BC"/>
    <w:rsid w:val="00C60CF0"/>
    <w:rsid w:val="00C61026"/>
    <w:rsid w:val="00C624D2"/>
    <w:rsid w:val="00C64F16"/>
    <w:rsid w:val="00C676FF"/>
    <w:rsid w:val="00C700C3"/>
    <w:rsid w:val="00C70610"/>
    <w:rsid w:val="00C70AB0"/>
    <w:rsid w:val="00C723E7"/>
    <w:rsid w:val="00C762E9"/>
    <w:rsid w:val="00C82550"/>
    <w:rsid w:val="00C85EC5"/>
    <w:rsid w:val="00C875A5"/>
    <w:rsid w:val="00C917C9"/>
    <w:rsid w:val="00C97D19"/>
    <w:rsid w:val="00CA1D2E"/>
    <w:rsid w:val="00CA2F46"/>
    <w:rsid w:val="00CA5158"/>
    <w:rsid w:val="00CA5ABC"/>
    <w:rsid w:val="00CA7E81"/>
    <w:rsid w:val="00CB1F0D"/>
    <w:rsid w:val="00CB4F19"/>
    <w:rsid w:val="00CB5931"/>
    <w:rsid w:val="00CB59C1"/>
    <w:rsid w:val="00CB6202"/>
    <w:rsid w:val="00CB755C"/>
    <w:rsid w:val="00CC47E6"/>
    <w:rsid w:val="00CD1CCA"/>
    <w:rsid w:val="00CD1DE2"/>
    <w:rsid w:val="00CD2F2D"/>
    <w:rsid w:val="00CD46F8"/>
    <w:rsid w:val="00CD7C0E"/>
    <w:rsid w:val="00CE14BE"/>
    <w:rsid w:val="00CE1775"/>
    <w:rsid w:val="00CE49ED"/>
    <w:rsid w:val="00CF0AB6"/>
    <w:rsid w:val="00CF0EEA"/>
    <w:rsid w:val="00CF20A9"/>
    <w:rsid w:val="00CF55F2"/>
    <w:rsid w:val="00CF6470"/>
    <w:rsid w:val="00CF7E54"/>
    <w:rsid w:val="00D00325"/>
    <w:rsid w:val="00D01562"/>
    <w:rsid w:val="00D024DC"/>
    <w:rsid w:val="00D02668"/>
    <w:rsid w:val="00D04165"/>
    <w:rsid w:val="00D058A9"/>
    <w:rsid w:val="00D06504"/>
    <w:rsid w:val="00D07D77"/>
    <w:rsid w:val="00D07F48"/>
    <w:rsid w:val="00D10CD8"/>
    <w:rsid w:val="00D12381"/>
    <w:rsid w:val="00D12A49"/>
    <w:rsid w:val="00D12DDC"/>
    <w:rsid w:val="00D14377"/>
    <w:rsid w:val="00D14FE4"/>
    <w:rsid w:val="00D1533F"/>
    <w:rsid w:val="00D16A2D"/>
    <w:rsid w:val="00D20018"/>
    <w:rsid w:val="00D2211B"/>
    <w:rsid w:val="00D22B6E"/>
    <w:rsid w:val="00D24DC9"/>
    <w:rsid w:val="00D25A72"/>
    <w:rsid w:val="00D27480"/>
    <w:rsid w:val="00D30196"/>
    <w:rsid w:val="00D32BD2"/>
    <w:rsid w:val="00D32F8D"/>
    <w:rsid w:val="00D34AED"/>
    <w:rsid w:val="00D37CFA"/>
    <w:rsid w:val="00D41D87"/>
    <w:rsid w:val="00D43241"/>
    <w:rsid w:val="00D501E4"/>
    <w:rsid w:val="00D52B1E"/>
    <w:rsid w:val="00D55B9B"/>
    <w:rsid w:val="00D56E74"/>
    <w:rsid w:val="00D57AE9"/>
    <w:rsid w:val="00D57BE1"/>
    <w:rsid w:val="00D57C16"/>
    <w:rsid w:val="00D62C5A"/>
    <w:rsid w:val="00D64171"/>
    <w:rsid w:val="00D703C3"/>
    <w:rsid w:val="00D71802"/>
    <w:rsid w:val="00D76550"/>
    <w:rsid w:val="00D772B6"/>
    <w:rsid w:val="00D77900"/>
    <w:rsid w:val="00D77A87"/>
    <w:rsid w:val="00D8022A"/>
    <w:rsid w:val="00D815E2"/>
    <w:rsid w:val="00D85802"/>
    <w:rsid w:val="00D92596"/>
    <w:rsid w:val="00D9486F"/>
    <w:rsid w:val="00DA2478"/>
    <w:rsid w:val="00DA2908"/>
    <w:rsid w:val="00DA4B01"/>
    <w:rsid w:val="00DA6784"/>
    <w:rsid w:val="00DB008B"/>
    <w:rsid w:val="00DB4665"/>
    <w:rsid w:val="00DB6B49"/>
    <w:rsid w:val="00DB7F80"/>
    <w:rsid w:val="00DC16F7"/>
    <w:rsid w:val="00DC3F34"/>
    <w:rsid w:val="00DC66E1"/>
    <w:rsid w:val="00DD0247"/>
    <w:rsid w:val="00DD18DD"/>
    <w:rsid w:val="00DD1BA4"/>
    <w:rsid w:val="00DD22C7"/>
    <w:rsid w:val="00DD3993"/>
    <w:rsid w:val="00DD43D5"/>
    <w:rsid w:val="00DD4E2A"/>
    <w:rsid w:val="00DD4F93"/>
    <w:rsid w:val="00DD570C"/>
    <w:rsid w:val="00DD6AB5"/>
    <w:rsid w:val="00DD7E3E"/>
    <w:rsid w:val="00DE1ADD"/>
    <w:rsid w:val="00DE3760"/>
    <w:rsid w:val="00DE54A3"/>
    <w:rsid w:val="00DF1C73"/>
    <w:rsid w:val="00DF3B94"/>
    <w:rsid w:val="00DF5E3B"/>
    <w:rsid w:val="00DF7125"/>
    <w:rsid w:val="00E01552"/>
    <w:rsid w:val="00E024EA"/>
    <w:rsid w:val="00E02689"/>
    <w:rsid w:val="00E03F56"/>
    <w:rsid w:val="00E04344"/>
    <w:rsid w:val="00E06585"/>
    <w:rsid w:val="00E109E3"/>
    <w:rsid w:val="00E149FF"/>
    <w:rsid w:val="00E15005"/>
    <w:rsid w:val="00E161A3"/>
    <w:rsid w:val="00E206FD"/>
    <w:rsid w:val="00E21E81"/>
    <w:rsid w:val="00E2546E"/>
    <w:rsid w:val="00E333B0"/>
    <w:rsid w:val="00E33759"/>
    <w:rsid w:val="00E363B9"/>
    <w:rsid w:val="00E37EB2"/>
    <w:rsid w:val="00E40CDB"/>
    <w:rsid w:val="00E40FC2"/>
    <w:rsid w:val="00E412D3"/>
    <w:rsid w:val="00E4330B"/>
    <w:rsid w:val="00E43FC9"/>
    <w:rsid w:val="00E447BF"/>
    <w:rsid w:val="00E46B18"/>
    <w:rsid w:val="00E46CE9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605D"/>
    <w:rsid w:val="00E67A74"/>
    <w:rsid w:val="00E704F2"/>
    <w:rsid w:val="00E7053E"/>
    <w:rsid w:val="00E70A3F"/>
    <w:rsid w:val="00E72C00"/>
    <w:rsid w:val="00E748AF"/>
    <w:rsid w:val="00E75DB7"/>
    <w:rsid w:val="00E83893"/>
    <w:rsid w:val="00E90C6A"/>
    <w:rsid w:val="00E91D84"/>
    <w:rsid w:val="00E9402B"/>
    <w:rsid w:val="00E95DF3"/>
    <w:rsid w:val="00E96CC4"/>
    <w:rsid w:val="00E97634"/>
    <w:rsid w:val="00EA0CDA"/>
    <w:rsid w:val="00EA0F5D"/>
    <w:rsid w:val="00EA6A36"/>
    <w:rsid w:val="00EC0992"/>
    <w:rsid w:val="00EC2C2D"/>
    <w:rsid w:val="00EC5D04"/>
    <w:rsid w:val="00EC60D6"/>
    <w:rsid w:val="00ED0B8C"/>
    <w:rsid w:val="00ED3447"/>
    <w:rsid w:val="00EE0FA9"/>
    <w:rsid w:val="00EE1549"/>
    <w:rsid w:val="00EE2BC2"/>
    <w:rsid w:val="00EE47F8"/>
    <w:rsid w:val="00EE60C1"/>
    <w:rsid w:val="00EE612F"/>
    <w:rsid w:val="00EE6F4A"/>
    <w:rsid w:val="00EE7E33"/>
    <w:rsid w:val="00EF0BB0"/>
    <w:rsid w:val="00EF12C2"/>
    <w:rsid w:val="00EF141F"/>
    <w:rsid w:val="00EF2C3F"/>
    <w:rsid w:val="00EF445A"/>
    <w:rsid w:val="00EF496A"/>
    <w:rsid w:val="00EF5EE4"/>
    <w:rsid w:val="00EF7F47"/>
    <w:rsid w:val="00F01BD9"/>
    <w:rsid w:val="00F02F36"/>
    <w:rsid w:val="00F04F2D"/>
    <w:rsid w:val="00F052F8"/>
    <w:rsid w:val="00F0563D"/>
    <w:rsid w:val="00F06A7F"/>
    <w:rsid w:val="00F11B69"/>
    <w:rsid w:val="00F11C4B"/>
    <w:rsid w:val="00F1439D"/>
    <w:rsid w:val="00F144D9"/>
    <w:rsid w:val="00F147E8"/>
    <w:rsid w:val="00F14CEE"/>
    <w:rsid w:val="00F15172"/>
    <w:rsid w:val="00F15C1F"/>
    <w:rsid w:val="00F17714"/>
    <w:rsid w:val="00F17A00"/>
    <w:rsid w:val="00F20A89"/>
    <w:rsid w:val="00F25A57"/>
    <w:rsid w:val="00F27B28"/>
    <w:rsid w:val="00F303E3"/>
    <w:rsid w:val="00F30CE9"/>
    <w:rsid w:val="00F30F72"/>
    <w:rsid w:val="00F36375"/>
    <w:rsid w:val="00F37207"/>
    <w:rsid w:val="00F4055C"/>
    <w:rsid w:val="00F43546"/>
    <w:rsid w:val="00F4382D"/>
    <w:rsid w:val="00F442F1"/>
    <w:rsid w:val="00F5050A"/>
    <w:rsid w:val="00F50788"/>
    <w:rsid w:val="00F51E26"/>
    <w:rsid w:val="00F51E8A"/>
    <w:rsid w:val="00F56EB9"/>
    <w:rsid w:val="00F61BE3"/>
    <w:rsid w:val="00F64FA7"/>
    <w:rsid w:val="00F67D78"/>
    <w:rsid w:val="00F7138D"/>
    <w:rsid w:val="00F72D23"/>
    <w:rsid w:val="00F74432"/>
    <w:rsid w:val="00F77554"/>
    <w:rsid w:val="00F80FA0"/>
    <w:rsid w:val="00F822ED"/>
    <w:rsid w:val="00F87A88"/>
    <w:rsid w:val="00F95FE0"/>
    <w:rsid w:val="00FA0173"/>
    <w:rsid w:val="00FA0227"/>
    <w:rsid w:val="00FA06C0"/>
    <w:rsid w:val="00FA1722"/>
    <w:rsid w:val="00FA1E50"/>
    <w:rsid w:val="00FA2419"/>
    <w:rsid w:val="00FA274D"/>
    <w:rsid w:val="00FA4B94"/>
    <w:rsid w:val="00FA74C6"/>
    <w:rsid w:val="00FB0834"/>
    <w:rsid w:val="00FB400F"/>
    <w:rsid w:val="00FB5659"/>
    <w:rsid w:val="00FB76BB"/>
    <w:rsid w:val="00FB7C2B"/>
    <w:rsid w:val="00FC070E"/>
    <w:rsid w:val="00FC0D07"/>
    <w:rsid w:val="00FC29F8"/>
    <w:rsid w:val="00FC30B8"/>
    <w:rsid w:val="00FC3513"/>
    <w:rsid w:val="00FC3EEC"/>
    <w:rsid w:val="00FC7175"/>
    <w:rsid w:val="00FD1BCB"/>
    <w:rsid w:val="00FD5EB9"/>
    <w:rsid w:val="00FD6CB3"/>
    <w:rsid w:val="00FD720F"/>
    <w:rsid w:val="00FD7D71"/>
    <w:rsid w:val="00FE0711"/>
    <w:rsid w:val="00FE155F"/>
    <w:rsid w:val="00FE3126"/>
    <w:rsid w:val="00FE4374"/>
    <w:rsid w:val="00FE4641"/>
    <w:rsid w:val="00FE46AC"/>
    <w:rsid w:val="00FE4D64"/>
    <w:rsid w:val="00FE5B12"/>
    <w:rsid w:val="00FE7E92"/>
    <w:rsid w:val="00FF019B"/>
    <w:rsid w:val="00FF14EF"/>
    <w:rsid w:val="00FF269E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7A4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266621"/>
    <w:pPr>
      <w:jc w:val="both"/>
    </w:pPr>
    <w:rPr>
      <w:b/>
      <w:bCs/>
      <w:iCs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link w:val="ListParagraph"/>
    <w:uiPriority w:val="1"/>
    <w:qFormat/>
    <w:locked/>
    <w:rsid w:val="00BF4DC2"/>
    <w:rPr>
      <w:sz w:val="24"/>
      <w:szCs w:val="24"/>
    </w:rPr>
  </w:style>
  <w:style w:type="character" w:customStyle="1" w:styleId="ui-provider">
    <w:name w:val="ui-provider"/>
    <w:basedOn w:val="DefaultParagraphFont"/>
    <w:rsid w:val="003A0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2C9EC4-D11A-4D6A-BFFA-B4102E2A8A44}"/>
</file>

<file path=customXml/itemProps3.xml><?xml version="1.0" encoding="utf-8"?>
<ds:datastoreItem xmlns:ds="http://schemas.openxmlformats.org/officeDocument/2006/customXml" ds:itemID="{A04F7BD4-928F-41A4-9402-71742F5CC634}"/>
</file>

<file path=customXml/itemProps4.xml><?xml version="1.0" encoding="utf-8"?>
<ds:datastoreItem xmlns:ds="http://schemas.openxmlformats.org/officeDocument/2006/customXml" ds:itemID="{86CECC44-347E-4F96-8137-83D5866A0E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3</Pages>
  <Words>598</Words>
  <Characters>3872</Characters>
  <Application>Microsoft Office Word</Application>
  <DocSecurity>0</DocSecurity>
  <Lines>110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Hemalatha Nanduru</cp:lastModifiedBy>
  <cp:revision>677</cp:revision>
  <cp:lastPrinted>2020-04-30T17:48:00Z</cp:lastPrinted>
  <dcterms:created xsi:type="dcterms:W3CDTF">2024-12-10T11:52:00Z</dcterms:created>
  <dcterms:modified xsi:type="dcterms:W3CDTF">2025-02-26T07:05:00Z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