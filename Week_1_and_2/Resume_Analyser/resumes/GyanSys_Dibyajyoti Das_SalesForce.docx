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9EFE69" w14:textId="77777777" w:rsidR="00E00F71" w:rsidRDefault="00E00F71" w:rsidP="00E00F71">
      <w:pPr>
        <w:tabs>
          <w:tab w:val="left" w:pos="8640"/>
        </w:tabs>
        <w:rPr>
          <w:b/>
          <w:i/>
          <w:smallCaps/>
        </w:rPr>
      </w:pPr>
      <w:r w:rsidRPr="007744C4">
        <w:rPr>
          <w:b/>
          <w:i/>
          <w:smallCaps/>
        </w:rPr>
        <w:t>PROFESSIONAL SUMMARY</w:t>
      </w:r>
    </w:p>
    <w:p w14:paraId="7892CF05" w14:textId="77777777" w:rsidR="00E00F71" w:rsidRDefault="00E00F71" w:rsidP="00E00F71">
      <w:pPr>
        <w:tabs>
          <w:tab w:val="left" w:pos="8640"/>
        </w:tabs>
        <w:jc w:val="both"/>
        <w:rPr>
          <w:b/>
          <w:i/>
          <w:smallCaps/>
        </w:rPr>
      </w:pPr>
    </w:p>
    <w:p w14:paraId="331CDA98" w14:textId="20275C57" w:rsidR="00E00F71" w:rsidRPr="00D405BF" w:rsidRDefault="00E00F71" w:rsidP="008F47F9">
      <w:pPr>
        <w:pStyle w:val="ListParagraph"/>
        <w:numPr>
          <w:ilvl w:val="0"/>
          <w:numId w:val="47"/>
        </w:numPr>
        <w:ind w:left="284" w:hanging="284"/>
        <w:jc w:val="both"/>
      </w:pPr>
      <w:r w:rsidRPr="008F47F9">
        <w:t>4+ years of Salesforce/Force.com experience both in Customization and Configuration. </w:t>
      </w:r>
    </w:p>
    <w:p w14:paraId="74FAC2B8" w14:textId="77777777" w:rsidR="00E00F71" w:rsidRPr="00D405BF" w:rsidRDefault="00E00F71" w:rsidP="008F47F9">
      <w:pPr>
        <w:pStyle w:val="ListParagraph"/>
        <w:numPr>
          <w:ilvl w:val="0"/>
          <w:numId w:val="47"/>
        </w:numPr>
        <w:ind w:left="284" w:hanging="284"/>
        <w:jc w:val="both"/>
      </w:pPr>
      <w:r w:rsidRPr="008F47F9">
        <w:t>Experienced in Salesforce configuration such as Flows, Process Builder, Approval Process, Email Templates, Validation and Assignment rules.</w:t>
      </w:r>
    </w:p>
    <w:p w14:paraId="530D1450" w14:textId="712DB5E4" w:rsidR="00E00F71" w:rsidRPr="008F47F9" w:rsidRDefault="00E00F71" w:rsidP="008F47F9">
      <w:pPr>
        <w:pStyle w:val="ListParagraph"/>
        <w:numPr>
          <w:ilvl w:val="0"/>
          <w:numId w:val="47"/>
        </w:numPr>
        <w:ind w:left="284" w:hanging="284"/>
        <w:jc w:val="both"/>
      </w:pPr>
      <w:r w:rsidRPr="008F47F9">
        <w:t xml:space="preserve">Experienced in Salesforce customization such as Apex </w:t>
      </w:r>
      <w:r w:rsidR="00A2111B" w:rsidRPr="008F47F9">
        <w:t>classes (</w:t>
      </w:r>
      <w:r w:rsidRPr="008F47F9">
        <w:t>synchronous and asynchronous), Triggers. </w:t>
      </w:r>
    </w:p>
    <w:p w14:paraId="37D12A7D" w14:textId="77777777" w:rsidR="00E00F71" w:rsidRPr="00D405BF" w:rsidRDefault="00E00F71" w:rsidP="008F47F9">
      <w:pPr>
        <w:pStyle w:val="ListParagraph"/>
        <w:numPr>
          <w:ilvl w:val="0"/>
          <w:numId w:val="47"/>
        </w:numPr>
        <w:ind w:left="284" w:hanging="284"/>
        <w:jc w:val="both"/>
      </w:pPr>
      <w:r w:rsidRPr="00D405BF">
        <w:t>Experienced in designing UI Frameworks with AURA and LWC.</w:t>
      </w:r>
    </w:p>
    <w:p w14:paraId="6E57C6B0" w14:textId="77777777" w:rsidR="00E00F71" w:rsidRPr="00D405BF" w:rsidRDefault="00E00F71" w:rsidP="008F47F9">
      <w:pPr>
        <w:pStyle w:val="ListParagraph"/>
        <w:numPr>
          <w:ilvl w:val="0"/>
          <w:numId w:val="47"/>
        </w:numPr>
        <w:ind w:left="284" w:hanging="284"/>
        <w:jc w:val="both"/>
      </w:pPr>
      <w:r w:rsidRPr="008F47F9">
        <w:t>Experienced in managing Profiles, Organization Wide Default Settings, Permission Sets, Role, and Hierarchy management. </w:t>
      </w:r>
    </w:p>
    <w:p w14:paraId="386E4081" w14:textId="77777777" w:rsidR="00E00F71" w:rsidRPr="00D405BF" w:rsidRDefault="00E00F71" w:rsidP="008F47F9">
      <w:pPr>
        <w:pStyle w:val="ListParagraph"/>
        <w:numPr>
          <w:ilvl w:val="0"/>
          <w:numId w:val="47"/>
        </w:numPr>
        <w:ind w:left="284" w:hanging="284"/>
        <w:jc w:val="both"/>
      </w:pPr>
      <w:r w:rsidRPr="00D405BF">
        <w:t>Experienced in JIRA and repositories like Git-Hub and Bitbucket.</w:t>
      </w:r>
    </w:p>
    <w:p w14:paraId="78AD645C" w14:textId="77777777" w:rsidR="00E00F71" w:rsidRPr="00D405BF" w:rsidRDefault="00E00F71" w:rsidP="008F47F9">
      <w:pPr>
        <w:pStyle w:val="ListParagraph"/>
        <w:numPr>
          <w:ilvl w:val="0"/>
          <w:numId w:val="47"/>
        </w:numPr>
        <w:ind w:left="284" w:hanging="284"/>
        <w:jc w:val="both"/>
      </w:pPr>
      <w:r w:rsidRPr="008F47F9">
        <w:t>Experienced in Sales cloud.</w:t>
      </w:r>
    </w:p>
    <w:p w14:paraId="2EF012E9" w14:textId="77777777" w:rsidR="00E00F71" w:rsidRPr="008F47F9" w:rsidRDefault="00E00F71" w:rsidP="008F47F9">
      <w:pPr>
        <w:pStyle w:val="ListParagraph"/>
        <w:numPr>
          <w:ilvl w:val="0"/>
          <w:numId w:val="47"/>
        </w:numPr>
        <w:ind w:left="284" w:hanging="284"/>
        <w:jc w:val="both"/>
      </w:pPr>
      <w:r w:rsidRPr="008F47F9">
        <w:t>Experienced in Data loading using Data Loader and Salesforce Inspector.</w:t>
      </w:r>
    </w:p>
    <w:p w14:paraId="4B12474A" w14:textId="77777777" w:rsidR="00E00F71" w:rsidRPr="008F47F9" w:rsidRDefault="00E00F71" w:rsidP="008F47F9">
      <w:pPr>
        <w:pStyle w:val="ListParagraph"/>
        <w:numPr>
          <w:ilvl w:val="0"/>
          <w:numId w:val="47"/>
        </w:numPr>
        <w:ind w:left="284" w:hanging="284"/>
        <w:jc w:val="both"/>
      </w:pPr>
      <w:r w:rsidRPr="008F47F9">
        <w:t>Worked on trigger optimization to reduce the CPU time.</w:t>
      </w:r>
    </w:p>
    <w:p w14:paraId="1745C923" w14:textId="77777777" w:rsidR="00E00F71" w:rsidRPr="008F47F9" w:rsidRDefault="00E00F71" w:rsidP="008F47F9">
      <w:pPr>
        <w:pStyle w:val="ListParagraph"/>
        <w:numPr>
          <w:ilvl w:val="0"/>
          <w:numId w:val="47"/>
        </w:numPr>
        <w:ind w:left="284" w:hanging="284"/>
        <w:jc w:val="both"/>
      </w:pPr>
      <w:r w:rsidRPr="008F47F9">
        <w:t>Experienced in Salesforce Integration using REST APIs and Postman.</w:t>
      </w:r>
    </w:p>
    <w:p w14:paraId="6B4202BA" w14:textId="77777777" w:rsidR="00E00F71" w:rsidRPr="008F47F9" w:rsidRDefault="00E00F71" w:rsidP="008F47F9">
      <w:pPr>
        <w:pStyle w:val="ListParagraph"/>
        <w:numPr>
          <w:ilvl w:val="0"/>
          <w:numId w:val="47"/>
        </w:numPr>
        <w:ind w:left="284" w:hanging="284"/>
        <w:jc w:val="both"/>
      </w:pPr>
      <w:r w:rsidRPr="008F47F9">
        <w:t>Worked on JSON Serialization and deserialization for transferring/receiving data in and out of Salesforce.</w:t>
      </w:r>
    </w:p>
    <w:p w14:paraId="5E6F908E" w14:textId="77777777" w:rsidR="00E00F71" w:rsidRPr="008F47F9" w:rsidRDefault="00E00F71" w:rsidP="008F47F9">
      <w:pPr>
        <w:pStyle w:val="ListParagraph"/>
        <w:numPr>
          <w:ilvl w:val="0"/>
          <w:numId w:val="47"/>
        </w:numPr>
        <w:ind w:left="284" w:hanging="284"/>
        <w:jc w:val="both"/>
      </w:pPr>
      <w:r w:rsidRPr="008F47F9">
        <w:t>Worked on creating Apex Test Classes for improving the Code coverage.</w:t>
      </w: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4ED8C0B9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  <w:r w:rsidR="00A40743">
        <w:rPr>
          <w:i w:val="0"/>
          <w:iCs/>
        </w:rPr>
        <w:t xml:space="preserve"> 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1"/>
        <w:gridCol w:w="3078"/>
      </w:tblGrid>
      <w:tr w:rsidR="00AD5010" w:rsidRPr="00871FF2" w14:paraId="49AAA4EF" w14:textId="77777777" w:rsidTr="00C830C4">
        <w:trPr>
          <w:trHeight w:val="246"/>
        </w:trPr>
        <w:tc>
          <w:tcPr>
            <w:tcW w:w="6251" w:type="dxa"/>
          </w:tcPr>
          <w:p w14:paraId="016570AF" w14:textId="77777777" w:rsidR="00AD5010" w:rsidRPr="00D07D77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3078" w:type="dxa"/>
          </w:tcPr>
          <w:p w14:paraId="2BA08F6A" w14:textId="77777777" w:rsidR="00AD5010" w:rsidRPr="00D07D77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03210E" w:rsidRPr="00871FF2" w14:paraId="140437C1" w14:textId="77777777" w:rsidTr="00C830C4">
        <w:trPr>
          <w:trHeight w:val="246"/>
        </w:trPr>
        <w:tc>
          <w:tcPr>
            <w:tcW w:w="6251" w:type="dxa"/>
          </w:tcPr>
          <w:p w14:paraId="5786EB5C" w14:textId="0AF287FE" w:rsidR="0003210E" w:rsidRPr="008F47F9" w:rsidRDefault="008F47F9" w:rsidP="008F47F9">
            <w:pPr>
              <w:jc w:val="center"/>
              <w:rPr>
                <w:bCs/>
              </w:rPr>
            </w:pPr>
            <w:r>
              <w:rPr>
                <w:bCs/>
              </w:rPr>
              <w:t>Securitas</w:t>
            </w:r>
          </w:p>
        </w:tc>
        <w:tc>
          <w:tcPr>
            <w:tcW w:w="3078" w:type="dxa"/>
          </w:tcPr>
          <w:p w14:paraId="6E0013CB" w14:textId="48DF5AFA" w:rsidR="0003210E" w:rsidRPr="008F47F9" w:rsidRDefault="008F47F9" w:rsidP="008F47F9">
            <w:pPr>
              <w:jc w:val="center"/>
              <w:rPr>
                <w:bCs/>
              </w:rPr>
            </w:pPr>
            <w:r w:rsidRPr="008F47F9">
              <w:rPr>
                <w:bCs/>
              </w:rPr>
              <w:t>Dec</w:t>
            </w:r>
            <w:r>
              <w:rPr>
                <w:bCs/>
              </w:rPr>
              <w:t xml:space="preserve"> </w:t>
            </w:r>
            <w:r w:rsidRPr="008F47F9">
              <w:rPr>
                <w:bCs/>
              </w:rPr>
              <w:t>2023</w:t>
            </w:r>
            <w:r>
              <w:rPr>
                <w:bCs/>
              </w:rPr>
              <w:t xml:space="preserve"> </w:t>
            </w:r>
            <w:r w:rsidRPr="008F47F9">
              <w:rPr>
                <w:bCs/>
              </w:rPr>
              <w:t>– Nov</w:t>
            </w:r>
            <w:r>
              <w:rPr>
                <w:bCs/>
              </w:rPr>
              <w:t xml:space="preserve"> </w:t>
            </w:r>
            <w:r w:rsidRPr="008F47F9">
              <w:rPr>
                <w:bCs/>
              </w:rPr>
              <w:t>2024</w:t>
            </w:r>
          </w:p>
        </w:tc>
      </w:tr>
      <w:tr w:rsidR="008F47F9" w:rsidRPr="00871FF2" w14:paraId="1C12C5AA" w14:textId="77777777" w:rsidTr="00C830C4">
        <w:trPr>
          <w:trHeight w:val="246"/>
        </w:trPr>
        <w:tc>
          <w:tcPr>
            <w:tcW w:w="6251" w:type="dxa"/>
          </w:tcPr>
          <w:p w14:paraId="3E8F6C08" w14:textId="6505C35C" w:rsidR="008F47F9" w:rsidRPr="008F47F9" w:rsidRDefault="008F47F9" w:rsidP="008F47F9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Datacore</w:t>
            </w:r>
            <w:proofErr w:type="spellEnd"/>
          </w:p>
        </w:tc>
        <w:tc>
          <w:tcPr>
            <w:tcW w:w="3078" w:type="dxa"/>
          </w:tcPr>
          <w:p w14:paraId="1F3053FD" w14:textId="0164B78B" w:rsidR="008F47F9" w:rsidRPr="008F47F9" w:rsidRDefault="008F47F9" w:rsidP="008F47F9">
            <w:pPr>
              <w:jc w:val="center"/>
              <w:rPr>
                <w:bCs/>
              </w:rPr>
            </w:pPr>
            <w:r w:rsidRPr="008F47F9">
              <w:rPr>
                <w:bCs/>
              </w:rPr>
              <w:t>Sep</w:t>
            </w:r>
            <w:r>
              <w:rPr>
                <w:bCs/>
              </w:rPr>
              <w:t xml:space="preserve"> </w:t>
            </w:r>
            <w:r w:rsidRPr="008F47F9">
              <w:rPr>
                <w:bCs/>
              </w:rPr>
              <w:t>2022 – Ma</w:t>
            </w:r>
            <w:r>
              <w:rPr>
                <w:bCs/>
              </w:rPr>
              <w:t xml:space="preserve">r </w:t>
            </w:r>
            <w:r w:rsidRPr="008F47F9">
              <w:rPr>
                <w:bCs/>
              </w:rPr>
              <w:t>2023</w:t>
            </w:r>
          </w:p>
        </w:tc>
      </w:tr>
      <w:tr w:rsidR="008F47F9" w:rsidRPr="00871FF2" w14:paraId="1EC2C2D0" w14:textId="77777777" w:rsidTr="00C830C4">
        <w:trPr>
          <w:trHeight w:val="246"/>
        </w:trPr>
        <w:tc>
          <w:tcPr>
            <w:tcW w:w="6251" w:type="dxa"/>
          </w:tcPr>
          <w:p w14:paraId="5206A5C2" w14:textId="20ACFC8B" w:rsidR="008F47F9" w:rsidRPr="008F47F9" w:rsidRDefault="008F47F9" w:rsidP="008F47F9">
            <w:pPr>
              <w:jc w:val="center"/>
              <w:rPr>
                <w:bCs/>
              </w:rPr>
            </w:pPr>
            <w:r>
              <w:rPr>
                <w:bCs/>
              </w:rPr>
              <w:t>Ryerson</w:t>
            </w:r>
          </w:p>
        </w:tc>
        <w:tc>
          <w:tcPr>
            <w:tcW w:w="3078" w:type="dxa"/>
          </w:tcPr>
          <w:p w14:paraId="6411ED20" w14:textId="394A85FA" w:rsidR="008F47F9" w:rsidRPr="008F47F9" w:rsidRDefault="008F47F9" w:rsidP="008F47F9">
            <w:pPr>
              <w:jc w:val="center"/>
              <w:rPr>
                <w:bCs/>
              </w:rPr>
            </w:pPr>
            <w:r w:rsidRPr="008F47F9">
              <w:rPr>
                <w:bCs/>
              </w:rPr>
              <w:t>May</w:t>
            </w:r>
            <w:r>
              <w:rPr>
                <w:bCs/>
              </w:rPr>
              <w:t xml:space="preserve"> </w:t>
            </w:r>
            <w:r w:rsidRPr="008F47F9">
              <w:rPr>
                <w:bCs/>
              </w:rPr>
              <w:t>2022</w:t>
            </w:r>
            <w:r>
              <w:rPr>
                <w:bCs/>
              </w:rPr>
              <w:t xml:space="preserve"> </w:t>
            </w:r>
            <w:r w:rsidRPr="008F47F9">
              <w:rPr>
                <w:bCs/>
              </w:rPr>
              <w:t>–</w:t>
            </w:r>
            <w:r>
              <w:rPr>
                <w:bCs/>
              </w:rPr>
              <w:t xml:space="preserve"> </w:t>
            </w:r>
            <w:r w:rsidRPr="008F47F9">
              <w:rPr>
                <w:bCs/>
              </w:rPr>
              <w:t>Nov</w:t>
            </w:r>
            <w:r>
              <w:rPr>
                <w:bCs/>
              </w:rPr>
              <w:t xml:space="preserve"> </w:t>
            </w:r>
            <w:r w:rsidRPr="008F47F9">
              <w:rPr>
                <w:bCs/>
              </w:rPr>
              <w:t>2022</w:t>
            </w:r>
          </w:p>
        </w:tc>
      </w:tr>
      <w:tr w:rsidR="008F47F9" w:rsidRPr="00871FF2" w14:paraId="3CADE2E6" w14:textId="77777777" w:rsidTr="00C830C4">
        <w:trPr>
          <w:trHeight w:val="246"/>
        </w:trPr>
        <w:tc>
          <w:tcPr>
            <w:tcW w:w="6251" w:type="dxa"/>
          </w:tcPr>
          <w:p w14:paraId="57EA8959" w14:textId="52831EDB" w:rsidR="008F47F9" w:rsidRPr="008F47F9" w:rsidRDefault="008F47F9" w:rsidP="008F47F9">
            <w:pPr>
              <w:jc w:val="center"/>
              <w:rPr>
                <w:bCs/>
              </w:rPr>
            </w:pPr>
            <w:r>
              <w:rPr>
                <w:bCs/>
              </w:rPr>
              <w:t>Avaya</w:t>
            </w:r>
          </w:p>
        </w:tc>
        <w:tc>
          <w:tcPr>
            <w:tcW w:w="3078" w:type="dxa"/>
          </w:tcPr>
          <w:p w14:paraId="5BA3F9AA" w14:textId="0B57F85A" w:rsidR="008F47F9" w:rsidRPr="008F47F9" w:rsidRDefault="008F47F9" w:rsidP="008F47F9">
            <w:pPr>
              <w:jc w:val="center"/>
              <w:rPr>
                <w:bCs/>
              </w:rPr>
            </w:pPr>
            <w:r w:rsidRPr="008F47F9">
              <w:rPr>
                <w:bCs/>
              </w:rPr>
              <w:t>Mar</w:t>
            </w:r>
            <w:r>
              <w:rPr>
                <w:bCs/>
              </w:rPr>
              <w:t xml:space="preserve"> </w:t>
            </w:r>
            <w:r w:rsidRPr="008F47F9">
              <w:rPr>
                <w:bCs/>
              </w:rPr>
              <w:t>2021 – Apr</w:t>
            </w:r>
            <w:r>
              <w:rPr>
                <w:bCs/>
              </w:rPr>
              <w:t xml:space="preserve"> </w:t>
            </w:r>
            <w:r w:rsidRPr="008F47F9">
              <w:rPr>
                <w:bCs/>
              </w:rPr>
              <w:t>2022</w:t>
            </w:r>
          </w:p>
        </w:tc>
      </w:tr>
    </w:tbl>
    <w:p w14:paraId="22241772" w14:textId="77777777" w:rsidR="00EA0F5D" w:rsidRDefault="00EA0F5D" w:rsidP="003802F4">
      <w:pPr>
        <w:jc w:val="both"/>
        <w:rPr>
          <w:b/>
          <w:i/>
        </w:rPr>
      </w:pPr>
    </w:p>
    <w:p w14:paraId="442EC7EE" w14:textId="77777777" w:rsidR="006D7950" w:rsidRDefault="006D7950" w:rsidP="006D7950">
      <w:pPr>
        <w:tabs>
          <w:tab w:val="left" w:pos="8640"/>
        </w:tabs>
        <w:rPr>
          <w:b/>
          <w:i/>
          <w:smallCaps/>
        </w:rPr>
      </w:pPr>
      <w:r w:rsidRPr="007744C4">
        <w:rPr>
          <w:b/>
          <w:i/>
          <w:smallCaps/>
        </w:rPr>
        <w:t>PROFESSIONAL EXPERIENCE</w:t>
      </w:r>
    </w:p>
    <w:p w14:paraId="51B8CF26" w14:textId="77777777" w:rsidR="006D7950" w:rsidRDefault="006D7950" w:rsidP="006D7950">
      <w:pPr>
        <w:jc w:val="both"/>
        <w:rPr>
          <w:b/>
          <w:sz w:val="22"/>
          <w:szCs w:val="22"/>
        </w:rPr>
      </w:pPr>
    </w:p>
    <w:p w14:paraId="177E914E" w14:textId="2B35C43D" w:rsidR="0094341C" w:rsidRPr="008B41AE" w:rsidRDefault="0094341C" w:rsidP="15CCC7CB">
      <w:pPr>
        <w:jc w:val="both"/>
        <w:rPr>
          <w:b/>
          <w:bCs/>
        </w:rPr>
      </w:pPr>
      <w:r w:rsidRPr="15CCC7CB">
        <w:rPr>
          <w:b/>
          <w:bCs/>
        </w:rPr>
        <w:t>Client:</w:t>
      </w:r>
      <w:r>
        <w:tab/>
      </w:r>
      <w:r w:rsidRPr="15CCC7CB">
        <w:rPr>
          <w:b/>
          <w:bCs/>
        </w:rPr>
        <w:t>Securitas</w:t>
      </w:r>
      <w:r>
        <w:tab/>
      </w:r>
      <w:r>
        <w:tab/>
      </w:r>
      <w:r>
        <w:tab/>
      </w:r>
      <w:r>
        <w:tab/>
      </w:r>
      <w:r>
        <w:tab/>
      </w:r>
      <w:r w:rsidRPr="15CCC7CB">
        <w:rPr>
          <w:b/>
          <w:bCs/>
        </w:rPr>
        <w:t xml:space="preserve">                                      </w:t>
      </w:r>
      <w:r w:rsidR="00582EF8" w:rsidRPr="15CCC7CB">
        <w:rPr>
          <w:b/>
          <w:bCs/>
        </w:rPr>
        <w:t>Dec</w:t>
      </w:r>
      <w:r w:rsidR="008F47F9">
        <w:rPr>
          <w:b/>
          <w:bCs/>
        </w:rPr>
        <w:t xml:space="preserve"> </w:t>
      </w:r>
      <w:r w:rsidRPr="15CCC7CB">
        <w:rPr>
          <w:b/>
          <w:bCs/>
        </w:rPr>
        <w:t>20</w:t>
      </w:r>
      <w:r w:rsidR="00582EF8" w:rsidRPr="15CCC7CB">
        <w:rPr>
          <w:b/>
          <w:bCs/>
        </w:rPr>
        <w:t>23</w:t>
      </w:r>
      <w:r w:rsidRPr="15CCC7CB">
        <w:rPr>
          <w:b/>
          <w:bCs/>
        </w:rPr>
        <w:t xml:space="preserve">– </w:t>
      </w:r>
      <w:r w:rsidR="779607F6" w:rsidRPr="15CCC7CB">
        <w:rPr>
          <w:b/>
          <w:bCs/>
        </w:rPr>
        <w:t>Nov</w:t>
      </w:r>
      <w:r w:rsidR="008F47F9">
        <w:rPr>
          <w:b/>
          <w:bCs/>
        </w:rPr>
        <w:t xml:space="preserve"> </w:t>
      </w:r>
      <w:r w:rsidR="779607F6" w:rsidRPr="15CCC7CB">
        <w:rPr>
          <w:b/>
          <w:bCs/>
        </w:rPr>
        <w:t>2024</w:t>
      </w:r>
    </w:p>
    <w:p w14:paraId="6D991D8C" w14:textId="3A2D0193" w:rsidR="0094341C" w:rsidRPr="008B41AE" w:rsidRDefault="0094341C" w:rsidP="0094341C">
      <w:pPr>
        <w:jc w:val="both"/>
        <w:rPr>
          <w:b/>
        </w:rPr>
      </w:pPr>
      <w:r w:rsidRPr="008B41AE">
        <w:rPr>
          <w:b/>
        </w:rPr>
        <w:t xml:space="preserve">Role: </w:t>
      </w:r>
      <w:r w:rsidR="00582EF8" w:rsidRPr="008B41AE">
        <w:rPr>
          <w:b/>
        </w:rPr>
        <w:t>Senior</w:t>
      </w:r>
      <w:r w:rsidRPr="008B41AE">
        <w:rPr>
          <w:b/>
        </w:rPr>
        <w:t xml:space="preserve"> Consultant</w:t>
      </w:r>
    </w:p>
    <w:p w14:paraId="3A5EA19A" w14:textId="7B02A75A" w:rsidR="0094341C" w:rsidRPr="008F47F9" w:rsidRDefault="0094341C" w:rsidP="0094341C">
      <w:pPr>
        <w:jc w:val="both"/>
        <w:rPr>
          <w:b/>
        </w:rPr>
      </w:pPr>
      <w:r w:rsidRPr="008B41AE">
        <w:rPr>
          <w:b/>
        </w:rPr>
        <w:t>Responsibilities:</w:t>
      </w:r>
    </w:p>
    <w:p w14:paraId="5B6A5222" w14:textId="0632B0D3" w:rsidR="0094341C" w:rsidRPr="008B41AE" w:rsidRDefault="0094341C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Technology Used: Salesforce</w:t>
      </w:r>
      <w:r w:rsidR="0056428E" w:rsidRPr="008B41AE">
        <w:rPr>
          <w:bCs/>
        </w:rPr>
        <w:t xml:space="preserve"> Configuration and customization</w:t>
      </w:r>
      <w:r w:rsidRPr="008B41AE">
        <w:rPr>
          <w:bCs/>
        </w:rPr>
        <w:t xml:space="preserve">, Apex, Lightning, Integration, </w:t>
      </w:r>
      <w:r w:rsidR="0056428E" w:rsidRPr="008B41AE">
        <w:rPr>
          <w:bCs/>
        </w:rPr>
        <w:t>LWC</w:t>
      </w:r>
      <w:r w:rsidRPr="008B41AE">
        <w:rPr>
          <w:bCs/>
        </w:rPr>
        <w:t xml:space="preserve">. </w:t>
      </w:r>
    </w:p>
    <w:p w14:paraId="754646D0" w14:textId="5574BC5E" w:rsidR="0094341C" w:rsidRPr="008B41AE" w:rsidRDefault="0094341C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 xml:space="preserve">Worked on designing </w:t>
      </w:r>
      <w:r w:rsidR="00D138F7" w:rsidRPr="008B41AE">
        <w:rPr>
          <w:bCs/>
        </w:rPr>
        <w:t>experience cloud</w:t>
      </w:r>
      <w:r w:rsidRPr="008B41AE">
        <w:rPr>
          <w:bCs/>
        </w:rPr>
        <w:t xml:space="preserve"> site using </w:t>
      </w:r>
      <w:r w:rsidR="00364353" w:rsidRPr="008B41AE">
        <w:rPr>
          <w:bCs/>
        </w:rPr>
        <w:t>LWC</w:t>
      </w:r>
      <w:r w:rsidRPr="008B41AE">
        <w:rPr>
          <w:bCs/>
        </w:rPr>
        <w:t>.</w:t>
      </w:r>
    </w:p>
    <w:p w14:paraId="7E762FC0" w14:textId="55D18C8E" w:rsidR="00D138F7" w:rsidRPr="008B41AE" w:rsidRDefault="00D138F7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 xml:space="preserve">Configured experience sites </w:t>
      </w:r>
      <w:r w:rsidR="00411662" w:rsidRPr="008B41AE">
        <w:rPr>
          <w:bCs/>
        </w:rPr>
        <w:t>with tabs and support pages.</w:t>
      </w:r>
    </w:p>
    <w:p w14:paraId="12DE7E2B" w14:textId="5BB6B536" w:rsidR="00411662" w:rsidRDefault="00411662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  <w:sz w:val="22"/>
          <w:szCs w:val="22"/>
        </w:rPr>
      </w:pPr>
      <w:r w:rsidRPr="008B41AE">
        <w:rPr>
          <w:bCs/>
        </w:rPr>
        <w:t xml:space="preserve">Worked on Opportunities and Account management </w:t>
      </w:r>
      <w:r w:rsidR="007D7B44" w:rsidRPr="008B41AE">
        <w:rPr>
          <w:bCs/>
        </w:rPr>
        <w:t xml:space="preserve">using apex triggers and batch classes to calculate </w:t>
      </w:r>
      <w:r w:rsidR="00B95B11" w:rsidRPr="008B41AE">
        <w:rPr>
          <w:bCs/>
        </w:rPr>
        <w:t>amounts depending on Closed Won/Lost Opportunities.</w:t>
      </w:r>
    </w:p>
    <w:p w14:paraId="01FBFCFE" w14:textId="2AEDC18C" w:rsidR="00B95B11" w:rsidRPr="008B41AE" w:rsidRDefault="00B95B11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 xml:space="preserve">Configured flows for </w:t>
      </w:r>
      <w:r w:rsidR="00D40F02" w:rsidRPr="008B41AE">
        <w:rPr>
          <w:bCs/>
        </w:rPr>
        <w:t>automating</w:t>
      </w:r>
      <w:r w:rsidR="002C4FA6" w:rsidRPr="008B41AE">
        <w:rPr>
          <w:bCs/>
        </w:rPr>
        <w:t xml:space="preserve"> some features for</w:t>
      </w:r>
      <w:r w:rsidR="00D40F02" w:rsidRPr="008B41AE">
        <w:rPr>
          <w:bCs/>
        </w:rPr>
        <w:t xml:space="preserve"> CPQ related objects like Orders</w:t>
      </w:r>
      <w:r w:rsidR="00323473" w:rsidRPr="008B41AE">
        <w:rPr>
          <w:bCs/>
        </w:rPr>
        <w:t xml:space="preserve">, </w:t>
      </w:r>
      <w:r w:rsidR="002C4FA6" w:rsidRPr="008B41AE">
        <w:rPr>
          <w:bCs/>
        </w:rPr>
        <w:t>Contracts, Assets.</w:t>
      </w:r>
    </w:p>
    <w:p w14:paraId="549024D3" w14:textId="40BBC99E" w:rsidR="00323473" w:rsidRPr="008B41AE" w:rsidRDefault="00323473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Worked on Service Cloud (Cases, Work Orders</w:t>
      </w:r>
      <w:r w:rsidR="00CD7F52" w:rsidRPr="008B41AE">
        <w:rPr>
          <w:bCs/>
        </w:rPr>
        <w:t>, Service Appointments</w:t>
      </w:r>
      <w:r w:rsidRPr="008B41AE">
        <w:rPr>
          <w:bCs/>
        </w:rPr>
        <w:t>)</w:t>
      </w:r>
    </w:p>
    <w:p w14:paraId="514C110E" w14:textId="078546BC" w:rsidR="00CD7F52" w:rsidRPr="008B41AE" w:rsidRDefault="00CD7F52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 xml:space="preserve">Worked on </w:t>
      </w:r>
      <w:r w:rsidR="0075179E" w:rsidRPr="008B41AE">
        <w:rPr>
          <w:bCs/>
        </w:rPr>
        <w:t xml:space="preserve">integrating external systems like </w:t>
      </w:r>
      <w:proofErr w:type="spellStart"/>
      <w:r w:rsidR="0075179E" w:rsidRPr="008B41AE">
        <w:rPr>
          <w:bCs/>
        </w:rPr>
        <w:t>Walkme</w:t>
      </w:r>
      <w:proofErr w:type="spellEnd"/>
      <w:r w:rsidR="0075179E" w:rsidRPr="008B41AE">
        <w:rPr>
          <w:bCs/>
        </w:rPr>
        <w:t xml:space="preserve">, </w:t>
      </w:r>
      <w:proofErr w:type="spellStart"/>
      <w:r w:rsidR="0075179E" w:rsidRPr="008B41AE">
        <w:rPr>
          <w:bCs/>
        </w:rPr>
        <w:t>Big</w:t>
      </w:r>
      <w:r w:rsidR="0074199A" w:rsidRPr="008B41AE">
        <w:rPr>
          <w:bCs/>
        </w:rPr>
        <w:t>Q</w:t>
      </w:r>
      <w:r w:rsidR="0075179E" w:rsidRPr="008B41AE">
        <w:rPr>
          <w:bCs/>
        </w:rPr>
        <w:t>uery</w:t>
      </w:r>
      <w:proofErr w:type="spellEnd"/>
      <w:r w:rsidR="0075179E" w:rsidRPr="008B41AE">
        <w:rPr>
          <w:bCs/>
        </w:rPr>
        <w:t xml:space="preserve"> with Salesforce. </w:t>
      </w:r>
    </w:p>
    <w:p w14:paraId="11D3E691" w14:textId="1F54CFF8" w:rsidR="0074199A" w:rsidRPr="008B41AE" w:rsidRDefault="0074199A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lastRenderedPageBreak/>
        <w:t xml:space="preserve">Worked on testing </w:t>
      </w:r>
      <w:r w:rsidR="0010549D" w:rsidRPr="008B41AE">
        <w:rPr>
          <w:bCs/>
        </w:rPr>
        <w:t>insert/update operations in Salesforce for external sites using POSTMAN.</w:t>
      </w:r>
    </w:p>
    <w:p w14:paraId="150C5812" w14:textId="395DECA1" w:rsidR="00A15628" w:rsidRPr="008B41AE" w:rsidRDefault="00A15628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 xml:space="preserve">Worked on error fixing and debugging </w:t>
      </w:r>
      <w:r w:rsidR="003F339F" w:rsidRPr="008B41AE">
        <w:rPr>
          <w:bCs/>
        </w:rPr>
        <w:t>using debug logs in production.</w:t>
      </w:r>
    </w:p>
    <w:p w14:paraId="3274B8AF" w14:textId="1177E684" w:rsidR="0035269D" w:rsidRPr="00364353" w:rsidRDefault="0035269D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  <w:sz w:val="22"/>
          <w:szCs w:val="22"/>
        </w:rPr>
      </w:pPr>
      <w:r w:rsidRPr="008B41AE">
        <w:rPr>
          <w:bCs/>
        </w:rPr>
        <w:t>Worked on increasing test coverage for Apex classes and triggers by writing test classes.</w:t>
      </w:r>
    </w:p>
    <w:p w14:paraId="17A10662" w14:textId="77777777" w:rsidR="0094341C" w:rsidRDefault="0094341C" w:rsidP="006D7950">
      <w:pPr>
        <w:jc w:val="both"/>
        <w:rPr>
          <w:b/>
          <w:sz w:val="22"/>
          <w:szCs w:val="22"/>
        </w:rPr>
      </w:pPr>
    </w:p>
    <w:p w14:paraId="39EFCEE7" w14:textId="7C564EC2" w:rsidR="006D7950" w:rsidRPr="008B41AE" w:rsidRDefault="006D7950" w:rsidP="006D7950">
      <w:pPr>
        <w:jc w:val="both"/>
        <w:rPr>
          <w:b/>
        </w:rPr>
      </w:pPr>
      <w:r w:rsidRPr="008B41AE">
        <w:rPr>
          <w:b/>
        </w:rPr>
        <w:t>Client:</w:t>
      </w:r>
      <w:r w:rsidRPr="008B41AE">
        <w:rPr>
          <w:b/>
        </w:rPr>
        <w:tab/>
      </w:r>
      <w:proofErr w:type="spellStart"/>
      <w:r w:rsidRPr="008B41AE">
        <w:rPr>
          <w:b/>
        </w:rPr>
        <w:t>Datacore</w:t>
      </w:r>
      <w:proofErr w:type="spellEnd"/>
      <w:r w:rsidRPr="008B41AE">
        <w:rPr>
          <w:b/>
        </w:rPr>
        <w:tab/>
      </w:r>
      <w:r w:rsidRPr="008B41AE">
        <w:rPr>
          <w:b/>
        </w:rPr>
        <w:tab/>
      </w:r>
      <w:r w:rsidRPr="008B41AE">
        <w:rPr>
          <w:b/>
        </w:rPr>
        <w:tab/>
      </w:r>
      <w:r w:rsidRPr="008B41AE">
        <w:rPr>
          <w:b/>
        </w:rPr>
        <w:tab/>
      </w:r>
      <w:r w:rsidRPr="008B41AE">
        <w:rPr>
          <w:b/>
        </w:rPr>
        <w:tab/>
        <w:t xml:space="preserve">                               Sep</w:t>
      </w:r>
      <w:r w:rsidR="008F47F9">
        <w:rPr>
          <w:b/>
        </w:rPr>
        <w:t xml:space="preserve"> </w:t>
      </w:r>
      <w:r w:rsidRPr="008B41AE">
        <w:rPr>
          <w:b/>
        </w:rPr>
        <w:t xml:space="preserve">2022 – </w:t>
      </w:r>
      <w:r w:rsidR="00B8310B" w:rsidRPr="008B41AE">
        <w:rPr>
          <w:b/>
        </w:rPr>
        <w:t>Mar</w:t>
      </w:r>
      <w:r w:rsidR="008F47F9">
        <w:rPr>
          <w:b/>
        </w:rPr>
        <w:t xml:space="preserve"> </w:t>
      </w:r>
      <w:r w:rsidR="00B8310B" w:rsidRPr="008B41AE">
        <w:rPr>
          <w:b/>
        </w:rPr>
        <w:t>2023</w:t>
      </w:r>
    </w:p>
    <w:p w14:paraId="3FE1558D" w14:textId="22EBB4E6" w:rsidR="006D7950" w:rsidRPr="008B41AE" w:rsidRDefault="006D7950" w:rsidP="006D7950">
      <w:pPr>
        <w:jc w:val="both"/>
        <w:rPr>
          <w:b/>
        </w:rPr>
      </w:pPr>
      <w:r w:rsidRPr="008B41AE">
        <w:rPr>
          <w:b/>
        </w:rPr>
        <w:t>Role: Senior Consultant</w:t>
      </w:r>
    </w:p>
    <w:p w14:paraId="6E7BD8D2" w14:textId="2FDB183D" w:rsidR="006D7950" w:rsidRPr="008B41AE" w:rsidRDefault="006D7950" w:rsidP="006D7950">
      <w:pPr>
        <w:jc w:val="both"/>
        <w:rPr>
          <w:b/>
        </w:rPr>
      </w:pPr>
      <w:r w:rsidRPr="008B41AE">
        <w:rPr>
          <w:b/>
        </w:rPr>
        <w:t>Responsibilities:</w:t>
      </w:r>
    </w:p>
    <w:p w14:paraId="2039E57B" w14:textId="0F5FB641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Technology Used: Salesforce, CPQ, Apex, Lightning, Integration, Reports, Dashboard.</w:t>
      </w:r>
    </w:p>
    <w:p w14:paraId="68255674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Involved in designing the approach to accommodate the CDC big machines configure product into SFDC.</w:t>
      </w:r>
    </w:p>
    <w:p w14:paraId="7B7297DF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Involved in functional discussions and collecting requirements from BA and Onsite.</w:t>
      </w:r>
    </w:p>
    <w:p w14:paraId="76395040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Involved in coding generic classes which are used across the projects.</w:t>
      </w:r>
    </w:p>
    <w:p w14:paraId="0FC8AC67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 xml:space="preserve">Created LWC components for configuring the products. </w:t>
      </w:r>
    </w:p>
    <w:p w14:paraId="208A965B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Written Apex classes, Triggers and Workflow Rules</w:t>
      </w:r>
    </w:p>
    <w:p w14:paraId="7FB6D79A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Created Visual force Pages for Application form and Success Page and Failure pages.</w:t>
      </w:r>
    </w:p>
    <w:p w14:paraId="247A3824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Test classes for all apex class and triggers.</w:t>
      </w:r>
    </w:p>
    <w:p w14:paraId="7FC88707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Worked on creating objects, fields, page layouts in Salesforce.</w:t>
      </w:r>
    </w:p>
    <w:p w14:paraId="4AF12276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Involved in coding Apex classes for business logic.</w:t>
      </w:r>
    </w:p>
    <w:p w14:paraId="1FC3D9B8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Worked on Visual Force Pages for custom functionality.</w:t>
      </w:r>
    </w:p>
    <w:p w14:paraId="37841AF2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Worked with data loader for data related import/export functions.</w:t>
      </w:r>
    </w:p>
    <w:p w14:paraId="620A8B1B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Familiar with the SFDC Lightning platform.</w:t>
      </w:r>
    </w:p>
    <w:p w14:paraId="498778CE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Coordinated with Business Users and Pricing team to gather requirements for CPQ implementation.</w:t>
      </w:r>
    </w:p>
    <w:p w14:paraId="6D32432F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Worked on Salesforce CPQ (Steel brick) pricing using list, cost/markup, percent total, block, price rules, filter rules, system, and user discounts.</w:t>
      </w:r>
    </w:p>
    <w:p w14:paraId="3C4865CC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Involved in demonstrating Salesforce CPQ (OOTB) functions.</w:t>
      </w:r>
    </w:p>
    <w:p w14:paraId="40762989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Strong understanding of CPQ processes, pricing, and quoting methodologies.</w:t>
      </w:r>
    </w:p>
    <w:p w14:paraId="1024523A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bookmarkStart w:id="0" w:name="_Int_TtBRczre"/>
      <w:r w:rsidRPr="008B41AE">
        <w:rPr>
          <w:bCs/>
        </w:rPr>
        <w:t>Configure, customize, and maintain CPQ application within the Salesforce platform.</w:t>
      </w:r>
      <w:bookmarkEnd w:id="0"/>
    </w:p>
    <w:p w14:paraId="5C732C4C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Troubleshoot and resolve CPQ-related issues, ensuring system stability and optimal performance.</w:t>
      </w:r>
    </w:p>
    <w:p w14:paraId="49774669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Involved in writing the validation rules at object level.</w:t>
      </w:r>
    </w:p>
    <w:p w14:paraId="7FD50C12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Involved in the Configuration, Pricing, Lead, Cost sections in the project.</w:t>
      </w:r>
    </w:p>
    <w:p w14:paraId="2B3D1E41" w14:textId="77777777" w:rsidR="006D7950" w:rsidRPr="008B41AE" w:rsidRDefault="006D7950" w:rsidP="003C6FCD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Involved in Migration of Code and configurations from one System to another System.</w:t>
      </w:r>
    </w:p>
    <w:p w14:paraId="62BE6613" w14:textId="77777777" w:rsidR="006D7950" w:rsidRPr="008B41AE" w:rsidRDefault="006D7950" w:rsidP="008B41AE">
      <w:pPr>
        <w:rPr>
          <w:b/>
        </w:rPr>
      </w:pPr>
    </w:p>
    <w:p w14:paraId="3D5EC52A" w14:textId="289C3104" w:rsidR="006D7950" w:rsidRPr="008B41AE" w:rsidRDefault="006D7950" w:rsidP="008B41AE">
      <w:pPr>
        <w:rPr>
          <w:b/>
        </w:rPr>
      </w:pPr>
      <w:r w:rsidRPr="008B41AE">
        <w:rPr>
          <w:b/>
        </w:rPr>
        <w:t>Client:</w:t>
      </w:r>
      <w:r w:rsidRPr="008B41AE">
        <w:rPr>
          <w:b/>
        </w:rPr>
        <w:tab/>
        <w:t>Ryerson</w:t>
      </w:r>
      <w:r w:rsidRPr="008B41AE">
        <w:rPr>
          <w:b/>
        </w:rPr>
        <w:tab/>
      </w:r>
      <w:r w:rsidRPr="008B41AE">
        <w:rPr>
          <w:b/>
        </w:rPr>
        <w:tab/>
      </w:r>
      <w:r w:rsidRPr="008B41AE">
        <w:rPr>
          <w:b/>
        </w:rPr>
        <w:tab/>
      </w:r>
      <w:r w:rsidRPr="008B41AE">
        <w:rPr>
          <w:b/>
        </w:rPr>
        <w:tab/>
      </w:r>
      <w:r w:rsidRPr="008B41AE">
        <w:rPr>
          <w:b/>
        </w:rPr>
        <w:tab/>
        <w:t xml:space="preserve">                                  </w:t>
      </w:r>
      <w:r w:rsidR="008B41AE">
        <w:rPr>
          <w:b/>
        </w:rPr>
        <w:t xml:space="preserve"> </w:t>
      </w:r>
      <w:r w:rsidR="008A6E73" w:rsidRPr="008B41AE">
        <w:rPr>
          <w:b/>
        </w:rPr>
        <w:t>May</w:t>
      </w:r>
      <w:r w:rsidR="008F47F9">
        <w:rPr>
          <w:b/>
        </w:rPr>
        <w:t xml:space="preserve"> </w:t>
      </w:r>
      <w:r w:rsidRPr="008B41AE">
        <w:rPr>
          <w:b/>
        </w:rPr>
        <w:t>202</w:t>
      </w:r>
      <w:r w:rsidR="00C02FA0" w:rsidRPr="008B41AE">
        <w:rPr>
          <w:b/>
        </w:rPr>
        <w:t>2</w:t>
      </w:r>
      <w:r w:rsidR="008F47F9">
        <w:rPr>
          <w:b/>
        </w:rPr>
        <w:t xml:space="preserve"> </w:t>
      </w:r>
      <w:r w:rsidRPr="008B41AE">
        <w:rPr>
          <w:b/>
        </w:rPr>
        <w:t>–</w:t>
      </w:r>
      <w:r w:rsidR="008F47F9">
        <w:rPr>
          <w:b/>
        </w:rPr>
        <w:t xml:space="preserve"> </w:t>
      </w:r>
      <w:r w:rsidR="00DA50DB" w:rsidRPr="008B41AE">
        <w:rPr>
          <w:b/>
        </w:rPr>
        <w:t>Nov</w:t>
      </w:r>
      <w:r w:rsidR="008F47F9">
        <w:rPr>
          <w:b/>
        </w:rPr>
        <w:t xml:space="preserve"> </w:t>
      </w:r>
      <w:r w:rsidR="00DA50DB" w:rsidRPr="008B41AE">
        <w:rPr>
          <w:b/>
        </w:rPr>
        <w:t>2022</w:t>
      </w:r>
    </w:p>
    <w:p w14:paraId="77BEA310" w14:textId="77777777" w:rsidR="006D7950" w:rsidRPr="008B41AE" w:rsidRDefault="006D7950" w:rsidP="008B41AE">
      <w:pPr>
        <w:rPr>
          <w:b/>
        </w:rPr>
      </w:pPr>
      <w:r w:rsidRPr="008B41AE">
        <w:rPr>
          <w:b/>
        </w:rPr>
        <w:t>Role: Consultant</w:t>
      </w:r>
    </w:p>
    <w:p w14:paraId="16CBEB47" w14:textId="0B113069" w:rsidR="006D7950" w:rsidRPr="008B41AE" w:rsidRDefault="006D7950" w:rsidP="008B41AE">
      <w:pPr>
        <w:rPr>
          <w:b/>
        </w:rPr>
      </w:pPr>
      <w:r w:rsidRPr="008B41AE">
        <w:rPr>
          <w:b/>
        </w:rPr>
        <w:t>Responsibilities:</w:t>
      </w:r>
    </w:p>
    <w:p w14:paraId="280DBE96" w14:textId="09979534" w:rsidR="006D7950" w:rsidRPr="008B41AE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 xml:space="preserve">Technology Used: Salesforce, Apex, </w:t>
      </w:r>
      <w:r w:rsidR="003875FD" w:rsidRPr="008B41AE">
        <w:rPr>
          <w:bCs/>
        </w:rPr>
        <w:t xml:space="preserve">AURA, </w:t>
      </w:r>
      <w:r w:rsidRPr="008B41AE">
        <w:rPr>
          <w:bCs/>
        </w:rPr>
        <w:t>LWC</w:t>
      </w:r>
    </w:p>
    <w:p w14:paraId="32555862" w14:textId="77777777" w:rsidR="006D7950" w:rsidRPr="008B41AE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lastRenderedPageBreak/>
        <w:t>Worked with native Salesforce quote to cash functionality to design quotes, order management and billing for Back-office operations.</w:t>
      </w:r>
    </w:p>
    <w:p w14:paraId="0F2C83EB" w14:textId="6C7F421D" w:rsidR="006D7950" w:rsidRPr="008B41AE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Work</w:t>
      </w:r>
      <w:r w:rsidR="000659F9" w:rsidRPr="008B41AE">
        <w:rPr>
          <w:bCs/>
        </w:rPr>
        <w:t xml:space="preserve">ed on creating </w:t>
      </w:r>
      <w:r w:rsidR="00887583" w:rsidRPr="008B41AE">
        <w:rPr>
          <w:bCs/>
        </w:rPr>
        <w:t>and configuring web pages using AURA and FWC framework.</w:t>
      </w:r>
    </w:p>
    <w:p w14:paraId="39CD7975" w14:textId="77777777" w:rsidR="006D7950" w:rsidRPr="008B41AE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Configured Pricing factors like variance pricing, volume-based pricing, attribute-based pricing.</w:t>
      </w:r>
    </w:p>
    <w:p w14:paraId="1AB941FE" w14:textId="77777777" w:rsidR="006D7950" w:rsidRPr="008B41AE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Worked on implementing Opportunity Split functionality using Apex Code.</w:t>
      </w:r>
    </w:p>
    <w:p w14:paraId="5025617F" w14:textId="77777777" w:rsidR="006D7950" w:rsidRPr="008B41AE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Written Test classes for all apex class and triggers.</w:t>
      </w:r>
    </w:p>
    <w:p w14:paraId="451A3621" w14:textId="452CD0EF" w:rsidR="006D7950" w:rsidRPr="008B41AE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8B41AE">
        <w:rPr>
          <w:bCs/>
        </w:rPr>
        <w:t>Performed administrative tasks such as creating users, roles, role hierarchy, permissions sets, email alerts and email templates.</w:t>
      </w:r>
    </w:p>
    <w:p w14:paraId="199B6688" w14:textId="77777777" w:rsidR="006D7950" w:rsidRPr="008B41AE" w:rsidRDefault="006D7950" w:rsidP="008B41AE">
      <w:pPr>
        <w:rPr>
          <w:b/>
        </w:rPr>
      </w:pPr>
    </w:p>
    <w:p w14:paraId="5CDF7703" w14:textId="5F68A7D7" w:rsidR="006D7950" w:rsidRPr="008B41AE" w:rsidRDefault="006D7950" w:rsidP="008B41AE">
      <w:pPr>
        <w:rPr>
          <w:b/>
        </w:rPr>
      </w:pPr>
      <w:r w:rsidRPr="008B41AE">
        <w:rPr>
          <w:b/>
        </w:rPr>
        <w:t>Client:</w:t>
      </w:r>
      <w:r w:rsidRPr="008B41AE">
        <w:rPr>
          <w:b/>
        </w:rPr>
        <w:tab/>
        <w:t>Avaya</w:t>
      </w:r>
      <w:r w:rsidRPr="008B41AE">
        <w:rPr>
          <w:b/>
        </w:rPr>
        <w:tab/>
      </w:r>
      <w:r w:rsidRPr="008B41AE">
        <w:rPr>
          <w:b/>
        </w:rPr>
        <w:tab/>
      </w:r>
      <w:r w:rsidRPr="008B41AE">
        <w:rPr>
          <w:b/>
        </w:rPr>
        <w:tab/>
      </w:r>
      <w:r w:rsidRPr="008B41AE">
        <w:rPr>
          <w:b/>
        </w:rPr>
        <w:tab/>
      </w:r>
      <w:r w:rsidRPr="008B41AE">
        <w:rPr>
          <w:b/>
        </w:rPr>
        <w:tab/>
      </w:r>
      <w:bookmarkStart w:id="1" w:name="_Hlk152689277"/>
      <w:r w:rsidRPr="008B41AE">
        <w:rPr>
          <w:b/>
        </w:rPr>
        <w:t xml:space="preserve">                    </w:t>
      </w:r>
      <w:r w:rsidR="00727B64" w:rsidRPr="008B41AE">
        <w:rPr>
          <w:b/>
        </w:rPr>
        <w:tab/>
      </w:r>
      <w:r w:rsidR="00727B64" w:rsidRPr="008B41AE">
        <w:rPr>
          <w:b/>
        </w:rPr>
        <w:tab/>
        <w:t xml:space="preserve">     </w:t>
      </w:r>
      <w:r w:rsidR="008F47F9">
        <w:rPr>
          <w:b/>
        </w:rPr>
        <w:t xml:space="preserve">      </w:t>
      </w:r>
      <w:r w:rsidR="00727B64" w:rsidRPr="008B41AE">
        <w:rPr>
          <w:b/>
        </w:rPr>
        <w:t>Mar</w:t>
      </w:r>
      <w:r w:rsidR="008F47F9">
        <w:rPr>
          <w:b/>
        </w:rPr>
        <w:t xml:space="preserve"> </w:t>
      </w:r>
      <w:r w:rsidRPr="008B41AE">
        <w:rPr>
          <w:b/>
        </w:rPr>
        <w:t>20</w:t>
      </w:r>
      <w:r w:rsidR="00727B64" w:rsidRPr="008B41AE">
        <w:rPr>
          <w:b/>
        </w:rPr>
        <w:t>21</w:t>
      </w:r>
      <w:r w:rsidRPr="008B41AE">
        <w:rPr>
          <w:b/>
        </w:rPr>
        <w:t xml:space="preserve"> – </w:t>
      </w:r>
      <w:r w:rsidR="008A6E73" w:rsidRPr="008B41AE">
        <w:rPr>
          <w:b/>
        </w:rPr>
        <w:t>Apr</w:t>
      </w:r>
      <w:r w:rsidR="008F47F9">
        <w:rPr>
          <w:b/>
        </w:rPr>
        <w:t xml:space="preserve"> </w:t>
      </w:r>
      <w:r w:rsidRPr="008B41AE">
        <w:rPr>
          <w:b/>
        </w:rPr>
        <w:t>20</w:t>
      </w:r>
      <w:bookmarkEnd w:id="1"/>
      <w:r w:rsidR="00727B64" w:rsidRPr="008B41AE">
        <w:rPr>
          <w:b/>
        </w:rPr>
        <w:t>22</w:t>
      </w:r>
    </w:p>
    <w:p w14:paraId="03E5A11C" w14:textId="77777777" w:rsidR="006D7950" w:rsidRPr="008B41AE" w:rsidRDefault="006D7950" w:rsidP="008B41AE">
      <w:pPr>
        <w:rPr>
          <w:b/>
        </w:rPr>
      </w:pPr>
      <w:r w:rsidRPr="008B41AE">
        <w:rPr>
          <w:b/>
        </w:rPr>
        <w:t>Role: Associate Consultant</w:t>
      </w:r>
    </w:p>
    <w:p w14:paraId="2763F801" w14:textId="2D7AEA56" w:rsidR="006D7950" w:rsidRPr="008F47F9" w:rsidRDefault="006D7950" w:rsidP="008F47F9">
      <w:pPr>
        <w:rPr>
          <w:b/>
        </w:rPr>
      </w:pPr>
      <w:r w:rsidRPr="008B41AE">
        <w:rPr>
          <w:b/>
        </w:rPr>
        <w:t>Responsibilities:</w:t>
      </w:r>
    </w:p>
    <w:p w14:paraId="412E1761" w14:textId="77777777" w:rsidR="006D7950" w:rsidRPr="004635F3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4635F3">
        <w:rPr>
          <w:bCs/>
        </w:rPr>
        <w:t xml:space="preserve">Design, develop, and unit test applications following established standards. Participate in peer-reviews of solution designs and related code. </w:t>
      </w:r>
    </w:p>
    <w:p w14:paraId="2043B5FD" w14:textId="77777777" w:rsidR="006D7950" w:rsidRPr="004635F3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4635F3">
        <w:rPr>
          <w:bCs/>
        </w:rPr>
        <w:t xml:space="preserve">Maintain high standards of software quality within the team by establishing good practices and habits. </w:t>
      </w:r>
    </w:p>
    <w:p w14:paraId="60A964E7" w14:textId="553FE2D4" w:rsidR="006D7950" w:rsidRPr="004635F3" w:rsidRDefault="002673DD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4635F3">
        <w:rPr>
          <w:bCs/>
        </w:rPr>
        <w:t>Analyze</w:t>
      </w:r>
      <w:r w:rsidR="006D7950" w:rsidRPr="004635F3">
        <w:rPr>
          <w:bCs/>
        </w:rPr>
        <w:t xml:space="preserve"> and resolve technical and application problems.</w:t>
      </w:r>
    </w:p>
    <w:p w14:paraId="5D90E262" w14:textId="77777777" w:rsidR="006D7950" w:rsidRPr="004635F3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bookmarkStart w:id="2" w:name="_Int_l7PzcJzZ"/>
      <w:r w:rsidRPr="004635F3">
        <w:rPr>
          <w:bCs/>
        </w:rPr>
        <w:t>Develop and maintain complex pricing rules, discount structures, product bundles, and approval processes.</w:t>
      </w:r>
      <w:bookmarkEnd w:id="2"/>
    </w:p>
    <w:p w14:paraId="1A49BC18" w14:textId="77777777" w:rsidR="006D7950" w:rsidRPr="004635F3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bookmarkStart w:id="3" w:name="_Int_QFxWpk7l"/>
      <w:r w:rsidRPr="004635F3">
        <w:rPr>
          <w:bCs/>
        </w:rPr>
        <w:t>Demonstrated proficiency in creating and customizing objects, fields, page layouts, and executing data</w:t>
      </w:r>
      <w:bookmarkStart w:id="4" w:name="_Int_EXa46NzG"/>
      <w:bookmarkEnd w:id="3"/>
      <w:r w:rsidRPr="004635F3">
        <w:rPr>
          <w:bCs/>
        </w:rPr>
        <w:t xml:space="preserve"> imports, while also implementing validation rules.</w:t>
      </w:r>
      <w:bookmarkEnd w:id="4"/>
    </w:p>
    <w:p w14:paraId="19C1AD2D" w14:textId="77777777" w:rsidR="006D7950" w:rsidRPr="004635F3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bookmarkStart w:id="5" w:name="_Int_yOCKN4MZ"/>
      <w:r w:rsidRPr="004635F3">
        <w:rPr>
          <w:bCs/>
        </w:rPr>
        <w:t>Extensive experience in Salesforce, adeptly handling Triggers, Flows, Reports, and Data Security to automate</w:t>
      </w:r>
      <w:bookmarkStart w:id="6" w:name="_Int_EwVVr1hl"/>
      <w:bookmarkEnd w:id="5"/>
      <w:r w:rsidRPr="004635F3">
        <w:rPr>
          <w:bCs/>
        </w:rPr>
        <w:t xml:space="preserve"> processes, streamline workflows, generate actionable insights, and ensure data integrity and privacy.</w:t>
      </w:r>
      <w:bookmarkEnd w:id="6"/>
    </w:p>
    <w:p w14:paraId="361D63A0" w14:textId="77777777" w:rsidR="006D7950" w:rsidRPr="004635F3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bookmarkStart w:id="7" w:name="_Int_OhhfvQ8T"/>
      <w:r w:rsidRPr="004635F3">
        <w:rPr>
          <w:bCs/>
        </w:rPr>
        <w:t>Proficient in developing Visualforce Pages and utilizing Apex programming to enhance system functionality.</w:t>
      </w:r>
      <w:bookmarkEnd w:id="7"/>
    </w:p>
    <w:p w14:paraId="2083C785" w14:textId="77777777" w:rsidR="006D7950" w:rsidRPr="004635F3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bookmarkStart w:id="8" w:name="_Int_qw5VEWSo"/>
      <w:r w:rsidRPr="004635F3">
        <w:rPr>
          <w:bCs/>
        </w:rPr>
        <w:t>Skilled in identifying and implementing effective workarounds to address various business logic challenges.</w:t>
      </w:r>
      <w:bookmarkEnd w:id="8"/>
    </w:p>
    <w:p w14:paraId="7A89FD59" w14:textId="77777777" w:rsidR="006D7950" w:rsidRPr="004635F3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bookmarkStart w:id="9" w:name="_Int_UscPNoAN"/>
      <w:r w:rsidRPr="004635F3">
        <w:rPr>
          <w:bCs/>
        </w:rPr>
        <w:t>Successfully participated in the design and implementation of intricate Product Configuration and Pricing</w:t>
      </w:r>
      <w:bookmarkEnd w:id="9"/>
    </w:p>
    <w:p w14:paraId="1AC93CD7" w14:textId="77777777" w:rsidR="006D7950" w:rsidRPr="004635F3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bookmarkStart w:id="10" w:name="_Int_zpncbBe2"/>
      <w:r w:rsidRPr="004635F3">
        <w:rPr>
          <w:bCs/>
        </w:rPr>
        <w:t>Functions enabling accurate list prices for selected products.</w:t>
      </w:r>
      <w:bookmarkEnd w:id="10"/>
    </w:p>
    <w:p w14:paraId="352FC12C" w14:textId="77777777" w:rsidR="006D7950" w:rsidRPr="004635F3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bookmarkStart w:id="11" w:name="_Int_elcMdO3m"/>
      <w:r w:rsidRPr="004635F3">
        <w:rPr>
          <w:bCs/>
        </w:rPr>
        <w:t>Experienced in managing data import and export processes within the Salesforce environment.</w:t>
      </w:r>
      <w:bookmarkEnd w:id="11"/>
    </w:p>
    <w:p w14:paraId="04129040" w14:textId="77777777" w:rsidR="006D7950" w:rsidRPr="004635F3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bookmarkStart w:id="12" w:name="_Int_v0sIp5Gb"/>
      <w:r w:rsidRPr="004635F3">
        <w:rPr>
          <w:bCs/>
        </w:rPr>
        <w:t>Familiarity with the Lightning Knowledge Migration Tool to facilitate seamless knowledge transfer.</w:t>
      </w:r>
      <w:bookmarkEnd w:id="12"/>
    </w:p>
    <w:p w14:paraId="197F5378" w14:textId="77777777" w:rsidR="006D7950" w:rsidRPr="004635F3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bookmarkStart w:id="13" w:name="_Int_5EflM91p"/>
      <w:r w:rsidRPr="004635F3">
        <w:rPr>
          <w:bCs/>
        </w:rPr>
        <w:t>Knowledgeable in utilizing Changeset Migration and Data Loader application for data management.</w:t>
      </w:r>
      <w:bookmarkEnd w:id="13"/>
    </w:p>
    <w:p w14:paraId="44B1D193" w14:textId="026ADFC1" w:rsidR="006D7950" w:rsidRPr="004635F3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bookmarkStart w:id="14" w:name="_Int_HUVkEaaV"/>
      <w:r w:rsidRPr="004635F3">
        <w:rPr>
          <w:bCs/>
        </w:rPr>
        <w:t xml:space="preserve">Familiar with </w:t>
      </w:r>
      <w:r w:rsidR="002673DD" w:rsidRPr="004635F3">
        <w:rPr>
          <w:bCs/>
        </w:rPr>
        <w:t>ANT Migration tool</w:t>
      </w:r>
      <w:r w:rsidRPr="004635F3">
        <w:rPr>
          <w:bCs/>
        </w:rPr>
        <w:t xml:space="preserve"> </w:t>
      </w:r>
      <w:r w:rsidR="002673DD" w:rsidRPr="004635F3">
        <w:rPr>
          <w:bCs/>
        </w:rPr>
        <w:t>f</w:t>
      </w:r>
      <w:r w:rsidRPr="004635F3">
        <w:rPr>
          <w:bCs/>
        </w:rPr>
        <w:t>or streamlined deployment processes.</w:t>
      </w:r>
      <w:bookmarkEnd w:id="14"/>
    </w:p>
    <w:p w14:paraId="74C1C9F8" w14:textId="77777777" w:rsidR="006D7950" w:rsidRDefault="006D7950" w:rsidP="006D7950">
      <w:pPr>
        <w:tabs>
          <w:tab w:val="left" w:pos="8640"/>
        </w:tabs>
        <w:rPr>
          <w:b/>
          <w:i/>
          <w:smallCaps/>
        </w:rPr>
      </w:pPr>
    </w:p>
    <w:p w14:paraId="496E1991" w14:textId="77777777" w:rsidR="006D7950" w:rsidRPr="00E005D5" w:rsidRDefault="006D7950" w:rsidP="006D7950">
      <w:pPr>
        <w:tabs>
          <w:tab w:val="left" w:pos="8640"/>
        </w:tabs>
        <w:rPr>
          <w:b/>
          <w:i/>
          <w:smallCaps/>
        </w:rPr>
      </w:pPr>
      <w:r w:rsidRPr="00E005D5">
        <w:rPr>
          <w:b/>
          <w:i/>
          <w:smallCaps/>
        </w:rPr>
        <w:t>EDUCATIONAL BACKGROUND</w:t>
      </w:r>
    </w:p>
    <w:p w14:paraId="1FD7ADDD" w14:textId="77777777" w:rsidR="006D7950" w:rsidRDefault="006D7950" w:rsidP="006D7950">
      <w:pPr>
        <w:pStyle w:val="ListParagraph"/>
        <w:ind w:left="0"/>
        <w:contextualSpacing w:val="0"/>
        <w:jc w:val="both"/>
        <w:rPr>
          <w:sz w:val="22"/>
          <w:szCs w:val="22"/>
        </w:rPr>
      </w:pPr>
    </w:p>
    <w:p w14:paraId="3035B720" w14:textId="77777777" w:rsidR="006D7950" w:rsidRPr="004635F3" w:rsidRDefault="006D7950" w:rsidP="00B51C64">
      <w:pPr>
        <w:numPr>
          <w:ilvl w:val="0"/>
          <w:numId w:val="46"/>
        </w:numPr>
        <w:spacing w:after="52" w:line="249" w:lineRule="auto"/>
        <w:ind w:left="540"/>
        <w:jc w:val="both"/>
        <w:rPr>
          <w:bCs/>
        </w:rPr>
      </w:pPr>
      <w:r w:rsidRPr="004635F3">
        <w:rPr>
          <w:bCs/>
        </w:rPr>
        <w:t>B. Tech from KIIT University</w:t>
      </w:r>
    </w:p>
    <w:p w14:paraId="17BF172D" w14:textId="77777777" w:rsidR="006D7950" w:rsidRDefault="006D7950" w:rsidP="006D7950">
      <w:pPr>
        <w:spacing w:after="52" w:line="249" w:lineRule="auto"/>
        <w:rPr>
          <w:bCs/>
          <w:sz w:val="22"/>
          <w:szCs w:val="22"/>
        </w:rPr>
      </w:pPr>
    </w:p>
    <w:p w14:paraId="378A9ADE" w14:textId="4CFBD585" w:rsidR="006D7950" w:rsidRDefault="006D7950" w:rsidP="006D7950">
      <w:pPr>
        <w:spacing w:after="52" w:line="249" w:lineRule="auto"/>
        <w:rPr>
          <w:b/>
          <w:i/>
          <w:iCs/>
        </w:rPr>
      </w:pPr>
      <w:r w:rsidRPr="00781216">
        <w:rPr>
          <w:b/>
          <w:i/>
          <w:iCs/>
        </w:rPr>
        <w:t>CERTIFICATIONS</w:t>
      </w:r>
    </w:p>
    <w:p w14:paraId="5B63FCC8" w14:textId="77777777" w:rsidR="006D7950" w:rsidRPr="00D00678" w:rsidRDefault="006D7950" w:rsidP="00A637A1">
      <w:pPr>
        <w:pStyle w:val="ListParagraph"/>
        <w:numPr>
          <w:ilvl w:val="0"/>
          <w:numId w:val="46"/>
        </w:numPr>
        <w:spacing w:after="52" w:line="249" w:lineRule="auto"/>
        <w:ind w:left="567"/>
        <w:jc w:val="both"/>
      </w:pPr>
      <w:r w:rsidRPr="00D00678">
        <w:t xml:space="preserve">Salesforce Certified Administrator </w:t>
      </w:r>
    </w:p>
    <w:p w14:paraId="25E55F19" w14:textId="77777777" w:rsidR="006D7950" w:rsidRPr="00D00678" w:rsidRDefault="006D7950" w:rsidP="00A637A1">
      <w:pPr>
        <w:pStyle w:val="ListParagraph"/>
        <w:numPr>
          <w:ilvl w:val="0"/>
          <w:numId w:val="46"/>
        </w:numPr>
        <w:spacing w:after="52" w:line="249" w:lineRule="auto"/>
        <w:ind w:left="567"/>
        <w:jc w:val="both"/>
      </w:pPr>
      <w:r w:rsidRPr="00D00678">
        <w:t xml:space="preserve">Salesforce Certified Platform Developer I </w:t>
      </w:r>
    </w:p>
    <w:p w14:paraId="31710110" w14:textId="77777777" w:rsidR="001F4044" w:rsidRPr="00D00678" w:rsidRDefault="006D7950" w:rsidP="00A637A1">
      <w:pPr>
        <w:pStyle w:val="ListParagraph"/>
        <w:numPr>
          <w:ilvl w:val="0"/>
          <w:numId w:val="46"/>
        </w:numPr>
        <w:spacing w:after="52" w:line="249" w:lineRule="auto"/>
        <w:ind w:left="567"/>
        <w:jc w:val="both"/>
      </w:pPr>
      <w:r w:rsidRPr="00D00678">
        <w:t>Salesforce Certified Sales Cloud Consultant</w:t>
      </w:r>
    </w:p>
    <w:p w14:paraId="08FE82EA" w14:textId="16E6DB1F" w:rsidR="0078679B" w:rsidRPr="00D00678" w:rsidRDefault="006D7950" w:rsidP="00A637A1">
      <w:pPr>
        <w:pStyle w:val="ListParagraph"/>
        <w:numPr>
          <w:ilvl w:val="0"/>
          <w:numId w:val="46"/>
        </w:numPr>
        <w:spacing w:after="52" w:line="249" w:lineRule="auto"/>
        <w:ind w:left="567"/>
        <w:jc w:val="both"/>
      </w:pPr>
      <w:r w:rsidRPr="00D00678">
        <w:t>Salesforce Certified Service Cloud Consultant</w:t>
      </w:r>
    </w:p>
    <w:sectPr w:rsidR="0078679B" w:rsidRPr="00D00678" w:rsidSect="008F47F9">
      <w:headerReference w:type="default" r:id="rId8"/>
      <w:footerReference w:type="default" r:id="rId9"/>
      <w:pgSz w:w="12240" w:h="15840"/>
      <w:pgMar w:top="1440" w:right="1440" w:bottom="432" w:left="1440" w:header="567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588160" w14:textId="77777777" w:rsidR="00746E21" w:rsidRDefault="00746E21" w:rsidP="00443F13">
      <w:r>
        <w:separator/>
      </w:r>
    </w:p>
  </w:endnote>
  <w:endnote w:type="continuationSeparator" w:id="0">
    <w:p w14:paraId="3C596E0D" w14:textId="77777777" w:rsidR="00746E21" w:rsidRDefault="00746E21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51C9F7" w14:textId="77777777" w:rsidR="00746E21" w:rsidRDefault="00746E21" w:rsidP="00443F13">
      <w:r>
        <w:separator/>
      </w:r>
    </w:p>
  </w:footnote>
  <w:footnote w:type="continuationSeparator" w:id="0">
    <w:p w14:paraId="2A284706" w14:textId="77777777" w:rsidR="00746E21" w:rsidRDefault="00746E21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E2A3B" w14:textId="7AB414C8" w:rsidR="00400729" w:rsidRPr="00E005D5" w:rsidRDefault="007F7031" w:rsidP="008F47F9">
    <w:pPr>
      <w:spacing w:before="120" w:after="120" w:line="240" w:lineRule="atLeast"/>
      <w:jc w:val="right"/>
      <w:rPr>
        <w:rFonts w:ascii="Garamond" w:hAnsi="Garamond"/>
        <w:b/>
        <w:bCs/>
        <w:caps/>
        <w:spacing w:val="40"/>
        <w:sz w:val="36"/>
        <w:szCs w:val="36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00729">
      <w:rPr>
        <w:rFonts w:ascii="Garamond" w:hAnsi="Garamond"/>
        <w:b/>
        <w:bCs/>
        <w:caps/>
        <w:spacing w:val="40"/>
        <w:sz w:val="36"/>
        <w:szCs w:val="36"/>
      </w:rPr>
      <w:t>DIBYAJYOTI DAS</w:t>
    </w:r>
  </w:p>
  <w:p w14:paraId="786074C7" w14:textId="519F7B2C" w:rsidR="00C60CF0" w:rsidRPr="00400729" w:rsidRDefault="00400729" w:rsidP="008F47F9">
    <w:pPr>
      <w:shd w:val="clear" w:color="auto" w:fill="FFFFFF"/>
      <w:jc w:val="right"/>
      <w:textAlignment w:val="baseline"/>
      <w:rPr>
        <w:rFonts w:ascii="Segoe UI" w:hAnsi="Segoe UI" w:cs="Segoe UI"/>
        <w:color w:val="424242"/>
      </w:rPr>
    </w:pPr>
    <w:r>
      <w:rPr>
        <w:spacing w:val="40"/>
        <w:sz w:val="28"/>
        <w:szCs w:val="28"/>
      </w:rPr>
      <w:t>Senior Consultant</w:t>
    </w: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E60DB1"/>
    <w:multiLevelType w:val="hybridMultilevel"/>
    <w:tmpl w:val="7B04A5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-20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1350" w:hanging="360"/>
      </w:pPr>
      <w:rPr>
        <w:rFonts w:ascii="Wingdings" w:hAnsi="Wingdings" w:hint="default"/>
      </w:rPr>
    </w:lvl>
    <w:lvl w:ilvl="3" w:tplc="C5A4C228">
      <w:numFmt w:val="bullet"/>
      <w:lvlText w:val="•"/>
      <w:lvlJc w:val="left"/>
      <w:pPr>
        <w:ind w:left="-270" w:hanging="720"/>
      </w:pPr>
      <w:rPr>
        <w:rFonts w:ascii="Arial" w:eastAsia="Calibri" w:hAnsi="Arial" w:cs="Arial" w:hint="default"/>
      </w:rPr>
    </w:lvl>
    <w:lvl w:ilvl="4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</w:abstractNum>
  <w:abstractNum w:abstractNumId="32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BD0E30"/>
    <w:multiLevelType w:val="hybridMultilevel"/>
    <w:tmpl w:val="DCF41AF0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6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2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39"/>
  </w:num>
  <w:num w:numId="2" w16cid:durableId="215437654">
    <w:abstractNumId w:val="12"/>
  </w:num>
  <w:num w:numId="3" w16cid:durableId="911737060">
    <w:abstractNumId w:val="3"/>
  </w:num>
  <w:num w:numId="4" w16cid:durableId="1480002429">
    <w:abstractNumId w:val="35"/>
  </w:num>
  <w:num w:numId="5" w16cid:durableId="1260333708">
    <w:abstractNumId w:val="41"/>
  </w:num>
  <w:num w:numId="6" w16cid:durableId="560139201">
    <w:abstractNumId w:val="34"/>
  </w:num>
  <w:num w:numId="7" w16cid:durableId="369454521">
    <w:abstractNumId w:val="46"/>
  </w:num>
  <w:num w:numId="8" w16cid:durableId="2132287045">
    <w:abstractNumId w:val="36"/>
  </w:num>
  <w:num w:numId="9" w16cid:durableId="549655762">
    <w:abstractNumId w:val="25"/>
  </w:num>
  <w:num w:numId="10" w16cid:durableId="1957635281">
    <w:abstractNumId w:val="24"/>
  </w:num>
  <w:num w:numId="11" w16cid:durableId="1430078645">
    <w:abstractNumId w:val="15"/>
  </w:num>
  <w:num w:numId="12" w16cid:durableId="749425844">
    <w:abstractNumId w:val="29"/>
  </w:num>
  <w:num w:numId="13" w16cid:durableId="1166554649">
    <w:abstractNumId w:val="11"/>
  </w:num>
  <w:num w:numId="14" w16cid:durableId="669452475">
    <w:abstractNumId w:val="26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40"/>
  </w:num>
  <w:num w:numId="19" w16cid:durableId="1343122166">
    <w:abstractNumId w:val="7"/>
  </w:num>
  <w:num w:numId="20" w16cid:durableId="209264401">
    <w:abstractNumId w:val="43"/>
  </w:num>
  <w:num w:numId="21" w16cid:durableId="1438450254">
    <w:abstractNumId w:val="45"/>
  </w:num>
  <w:num w:numId="22" w16cid:durableId="1661276429">
    <w:abstractNumId w:val="38"/>
  </w:num>
  <w:num w:numId="23" w16cid:durableId="676732967">
    <w:abstractNumId w:val="27"/>
  </w:num>
  <w:num w:numId="24" w16cid:durableId="1302153873">
    <w:abstractNumId w:val="32"/>
  </w:num>
  <w:num w:numId="25" w16cid:durableId="620649738">
    <w:abstractNumId w:val="44"/>
  </w:num>
  <w:num w:numId="26" w16cid:durableId="1176849948">
    <w:abstractNumId w:val="22"/>
  </w:num>
  <w:num w:numId="27" w16cid:durableId="1667510421">
    <w:abstractNumId w:val="30"/>
  </w:num>
  <w:num w:numId="28" w16cid:durableId="937518647">
    <w:abstractNumId w:val="8"/>
  </w:num>
  <w:num w:numId="29" w16cid:durableId="1945962186">
    <w:abstractNumId w:val="9"/>
  </w:num>
  <w:num w:numId="30" w16cid:durableId="586154503">
    <w:abstractNumId w:val="16"/>
  </w:num>
  <w:num w:numId="31" w16cid:durableId="781655507">
    <w:abstractNumId w:val="5"/>
  </w:num>
  <w:num w:numId="32" w16cid:durableId="614099039">
    <w:abstractNumId w:val="13"/>
  </w:num>
  <w:num w:numId="33" w16cid:durableId="1802990380">
    <w:abstractNumId w:val="42"/>
  </w:num>
  <w:num w:numId="34" w16cid:durableId="1931352105">
    <w:abstractNumId w:val="6"/>
  </w:num>
  <w:num w:numId="35" w16cid:durableId="235556666">
    <w:abstractNumId w:val="14"/>
  </w:num>
  <w:num w:numId="36" w16cid:durableId="846481464">
    <w:abstractNumId w:val="18"/>
  </w:num>
  <w:num w:numId="37" w16cid:durableId="1953172781">
    <w:abstractNumId w:val="37"/>
  </w:num>
  <w:num w:numId="38" w16cid:durableId="900289534">
    <w:abstractNumId w:val="47"/>
  </w:num>
  <w:num w:numId="39" w16cid:durableId="1294213805">
    <w:abstractNumId w:val="21"/>
  </w:num>
  <w:num w:numId="40" w16cid:durableId="272129161">
    <w:abstractNumId w:val="10"/>
  </w:num>
  <w:num w:numId="41" w16cid:durableId="1996299883">
    <w:abstractNumId w:val="17"/>
  </w:num>
  <w:num w:numId="42" w16cid:durableId="861820745">
    <w:abstractNumId w:val="28"/>
  </w:num>
  <w:num w:numId="43" w16cid:durableId="93593662">
    <w:abstractNumId w:val="19"/>
  </w:num>
  <w:num w:numId="44" w16cid:durableId="1526285464">
    <w:abstractNumId w:val="23"/>
  </w:num>
  <w:num w:numId="45" w16cid:durableId="235481054">
    <w:abstractNumId w:val="20"/>
  </w:num>
  <w:num w:numId="46" w16cid:durableId="978341821">
    <w:abstractNumId w:val="33"/>
  </w:num>
  <w:num w:numId="47" w16cid:durableId="1766346453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2AC5"/>
    <w:rsid w:val="00003527"/>
    <w:rsid w:val="00003A4C"/>
    <w:rsid w:val="00005099"/>
    <w:rsid w:val="00014797"/>
    <w:rsid w:val="00016158"/>
    <w:rsid w:val="00023084"/>
    <w:rsid w:val="00023DB9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659F9"/>
    <w:rsid w:val="00072E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549D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4044"/>
    <w:rsid w:val="001F6E8D"/>
    <w:rsid w:val="001F7FA8"/>
    <w:rsid w:val="00202EB1"/>
    <w:rsid w:val="00204412"/>
    <w:rsid w:val="00215DA6"/>
    <w:rsid w:val="00216E98"/>
    <w:rsid w:val="00223EC6"/>
    <w:rsid w:val="0022459D"/>
    <w:rsid w:val="0022477E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673DD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4FA6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078ED"/>
    <w:rsid w:val="00312082"/>
    <w:rsid w:val="003215BD"/>
    <w:rsid w:val="00322281"/>
    <w:rsid w:val="00323473"/>
    <w:rsid w:val="003267A3"/>
    <w:rsid w:val="00327E63"/>
    <w:rsid w:val="00332519"/>
    <w:rsid w:val="003406AF"/>
    <w:rsid w:val="00346984"/>
    <w:rsid w:val="0035269D"/>
    <w:rsid w:val="003541CA"/>
    <w:rsid w:val="00354F8C"/>
    <w:rsid w:val="00356489"/>
    <w:rsid w:val="00362C6E"/>
    <w:rsid w:val="00364353"/>
    <w:rsid w:val="0036703E"/>
    <w:rsid w:val="00370202"/>
    <w:rsid w:val="00371D55"/>
    <w:rsid w:val="003758B2"/>
    <w:rsid w:val="00377899"/>
    <w:rsid w:val="003802F4"/>
    <w:rsid w:val="0038102F"/>
    <w:rsid w:val="00381965"/>
    <w:rsid w:val="003875FD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C6FCD"/>
    <w:rsid w:val="003D6EA5"/>
    <w:rsid w:val="003E6B57"/>
    <w:rsid w:val="003F339F"/>
    <w:rsid w:val="003F3CC2"/>
    <w:rsid w:val="003F5F39"/>
    <w:rsid w:val="00400729"/>
    <w:rsid w:val="00401F57"/>
    <w:rsid w:val="00402E7B"/>
    <w:rsid w:val="00403B23"/>
    <w:rsid w:val="004115E4"/>
    <w:rsid w:val="00411662"/>
    <w:rsid w:val="00422115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5F3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912A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6428E"/>
    <w:rsid w:val="00565D3A"/>
    <w:rsid w:val="00573933"/>
    <w:rsid w:val="00575518"/>
    <w:rsid w:val="005810C7"/>
    <w:rsid w:val="00582EF8"/>
    <w:rsid w:val="0058389E"/>
    <w:rsid w:val="00585296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71BE1"/>
    <w:rsid w:val="00676FA3"/>
    <w:rsid w:val="00680803"/>
    <w:rsid w:val="0068404E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B50A7"/>
    <w:rsid w:val="006C01AA"/>
    <w:rsid w:val="006C04F4"/>
    <w:rsid w:val="006D0134"/>
    <w:rsid w:val="006D2D97"/>
    <w:rsid w:val="006D3694"/>
    <w:rsid w:val="006D4140"/>
    <w:rsid w:val="006D795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B64"/>
    <w:rsid w:val="00727E2B"/>
    <w:rsid w:val="0074199A"/>
    <w:rsid w:val="00746E21"/>
    <w:rsid w:val="00747933"/>
    <w:rsid w:val="00750B66"/>
    <w:rsid w:val="007510F2"/>
    <w:rsid w:val="0075179E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D7B44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87583"/>
    <w:rsid w:val="00895979"/>
    <w:rsid w:val="00895BCD"/>
    <w:rsid w:val="00896B08"/>
    <w:rsid w:val="008A07EF"/>
    <w:rsid w:val="008A1A2D"/>
    <w:rsid w:val="008A52F8"/>
    <w:rsid w:val="008A6E73"/>
    <w:rsid w:val="008B3106"/>
    <w:rsid w:val="008B41AE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47F9"/>
    <w:rsid w:val="008F714B"/>
    <w:rsid w:val="008F7D28"/>
    <w:rsid w:val="009004B8"/>
    <w:rsid w:val="00905B7A"/>
    <w:rsid w:val="009071BC"/>
    <w:rsid w:val="009118A1"/>
    <w:rsid w:val="0091420D"/>
    <w:rsid w:val="0091472A"/>
    <w:rsid w:val="00916B40"/>
    <w:rsid w:val="009170EE"/>
    <w:rsid w:val="00917657"/>
    <w:rsid w:val="00925C9E"/>
    <w:rsid w:val="0094341C"/>
    <w:rsid w:val="00943777"/>
    <w:rsid w:val="0094418F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2B0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68C6"/>
    <w:rsid w:val="009A781E"/>
    <w:rsid w:val="009B1F2D"/>
    <w:rsid w:val="009B414D"/>
    <w:rsid w:val="009B43E3"/>
    <w:rsid w:val="009D6DD0"/>
    <w:rsid w:val="009E699A"/>
    <w:rsid w:val="00A15628"/>
    <w:rsid w:val="00A2111B"/>
    <w:rsid w:val="00A24F42"/>
    <w:rsid w:val="00A266CB"/>
    <w:rsid w:val="00A3046D"/>
    <w:rsid w:val="00A33C35"/>
    <w:rsid w:val="00A3626B"/>
    <w:rsid w:val="00A365A6"/>
    <w:rsid w:val="00A369AB"/>
    <w:rsid w:val="00A3755A"/>
    <w:rsid w:val="00A37E14"/>
    <w:rsid w:val="00A40743"/>
    <w:rsid w:val="00A447EC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37A1"/>
    <w:rsid w:val="00A67BEC"/>
    <w:rsid w:val="00A71598"/>
    <w:rsid w:val="00A71917"/>
    <w:rsid w:val="00A77483"/>
    <w:rsid w:val="00A85D46"/>
    <w:rsid w:val="00A915B0"/>
    <w:rsid w:val="00A925EF"/>
    <w:rsid w:val="00A9386F"/>
    <w:rsid w:val="00A97A45"/>
    <w:rsid w:val="00AA61EC"/>
    <w:rsid w:val="00AA66F0"/>
    <w:rsid w:val="00AA704F"/>
    <w:rsid w:val="00AB38CE"/>
    <w:rsid w:val="00AB39DD"/>
    <w:rsid w:val="00AD5010"/>
    <w:rsid w:val="00AD64BA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1C64"/>
    <w:rsid w:val="00B561F8"/>
    <w:rsid w:val="00B62C3F"/>
    <w:rsid w:val="00B665DF"/>
    <w:rsid w:val="00B66D73"/>
    <w:rsid w:val="00B70720"/>
    <w:rsid w:val="00B75EAE"/>
    <w:rsid w:val="00B8310B"/>
    <w:rsid w:val="00B86EC8"/>
    <w:rsid w:val="00B91141"/>
    <w:rsid w:val="00B93572"/>
    <w:rsid w:val="00B938F1"/>
    <w:rsid w:val="00B939A1"/>
    <w:rsid w:val="00B942CB"/>
    <w:rsid w:val="00B95B11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54B9"/>
    <w:rsid w:val="00BF6CAF"/>
    <w:rsid w:val="00C02FA0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30C4"/>
    <w:rsid w:val="00C875A5"/>
    <w:rsid w:val="00C97D19"/>
    <w:rsid w:val="00CA415D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D7F52"/>
    <w:rsid w:val="00CE14BE"/>
    <w:rsid w:val="00CF7E54"/>
    <w:rsid w:val="00D00678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38F7"/>
    <w:rsid w:val="00D16A2D"/>
    <w:rsid w:val="00D20018"/>
    <w:rsid w:val="00D2211B"/>
    <w:rsid w:val="00D22B6E"/>
    <w:rsid w:val="00D24DC9"/>
    <w:rsid w:val="00D25A72"/>
    <w:rsid w:val="00D27480"/>
    <w:rsid w:val="00D30196"/>
    <w:rsid w:val="00D405BF"/>
    <w:rsid w:val="00D40F02"/>
    <w:rsid w:val="00D43241"/>
    <w:rsid w:val="00D55B9B"/>
    <w:rsid w:val="00D56BBD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0286"/>
    <w:rsid w:val="00D815E2"/>
    <w:rsid w:val="00D85802"/>
    <w:rsid w:val="00D92596"/>
    <w:rsid w:val="00D9486F"/>
    <w:rsid w:val="00DA2478"/>
    <w:rsid w:val="00DA50DB"/>
    <w:rsid w:val="00DB008B"/>
    <w:rsid w:val="00DB4665"/>
    <w:rsid w:val="00DB6793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0F71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491C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B6D6C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  <w:rsid w:val="15CCC7CB"/>
    <w:rsid w:val="7796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ui-provider">
    <w:name w:val="ui-provider"/>
    <w:basedOn w:val="DefaultParagraphFont"/>
    <w:rsid w:val="00E00F71"/>
  </w:style>
  <w:style w:type="character" w:customStyle="1" w:styleId="ListParagraphChar">
    <w:name w:val="List Paragraph Char"/>
    <w:aliases w:val="Bullet for Sub Section Char"/>
    <w:link w:val="ListParagraph"/>
    <w:uiPriority w:val="34"/>
    <w:rsid w:val="008F47F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509AF7-353D-4A03-B70C-37E24F2AF8F9}"/>
</file>

<file path=customXml/itemProps3.xml><?xml version="1.0" encoding="utf-8"?>
<ds:datastoreItem xmlns:ds="http://schemas.openxmlformats.org/officeDocument/2006/customXml" ds:itemID="{99119500-48C2-498F-B21D-499383A32824}"/>
</file>

<file path=customXml/itemProps4.xml><?xml version="1.0" encoding="utf-8"?>
<ds:datastoreItem xmlns:ds="http://schemas.openxmlformats.org/officeDocument/2006/customXml" ds:itemID="{B474A162-CD5D-44F8-B4AD-6767A89E26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833</Words>
  <Characters>5647</Characters>
  <Application>Microsoft Office Word</Application>
  <DocSecurity>4</DocSecurity>
  <Lines>47</Lines>
  <Paragraphs>12</Paragraphs>
  <ScaleCrop>false</ScaleCrop>
  <Company>Northrop Grumman Corporation</Company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Aravind Mallanagowda</cp:lastModifiedBy>
  <cp:revision>2</cp:revision>
  <cp:lastPrinted>2020-04-30T17:48:00Z</cp:lastPrinted>
  <dcterms:created xsi:type="dcterms:W3CDTF">2025-01-02T09:56:00Z</dcterms:created>
  <dcterms:modified xsi:type="dcterms:W3CDTF">2025-01-02T09:56:00Z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23500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