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DDF7" w14:textId="77777777" w:rsidR="002E56E0" w:rsidRDefault="002E56E0" w:rsidP="004D5F85">
      <w:pPr>
        <w:rPr>
          <w:b/>
          <w:bCs/>
          <w:i/>
          <w:iCs/>
        </w:rPr>
      </w:pPr>
      <w:bookmarkStart w:id="0" w:name="_Hlk176944891"/>
      <w:bookmarkStart w:id="1" w:name="_Hlk176944695"/>
      <w:r w:rsidRPr="002777FB">
        <w:rPr>
          <w:b/>
          <w:bCs/>
          <w:i/>
          <w:iCs/>
        </w:rPr>
        <w:t>PROFESSIONAL SUMMARY</w:t>
      </w:r>
    </w:p>
    <w:p w14:paraId="41F919FB" w14:textId="77777777" w:rsidR="002E56E0" w:rsidRPr="00FE268D" w:rsidRDefault="002E56E0" w:rsidP="004D5F85"/>
    <w:p w14:paraId="0C669671" w14:textId="63DAF18A" w:rsidR="002E56E0" w:rsidRDefault="00BB4E72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 xml:space="preserve">Around </w:t>
      </w:r>
      <w:r w:rsidR="009D7451">
        <w:t>7</w:t>
      </w:r>
      <w:r w:rsidR="002E56E0" w:rsidRPr="002777FB">
        <w:t xml:space="preserve"> years of experience in </w:t>
      </w:r>
      <w:r w:rsidR="004D5F85" w:rsidRPr="002777FB">
        <w:t>analysis, development</w:t>
      </w:r>
      <w:r w:rsidR="004D5F85">
        <w:t xml:space="preserve">, </w:t>
      </w:r>
      <w:r w:rsidR="002E56E0" w:rsidRPr="002777FB">
        <w:t xml:space="preserve">maintenance of SAP Security for various environments </w:t>
      </w:r>
      <w:r w:rsidR="004D5F85">
        <w:t>such as;</w:t>
      </w:r>
      <w:r w:rsidR="002E56E0" w:rsidRPr="002777FB">
        <w:t xml:space="preserve"> </w:t>
      </w:r>
      <w:r w:rsidR="004D5F85">
        <w:t xml:space="preserve">ERP, </w:t>
      </w:r>
      <w:r w:rsidR="002E56E0" w:rsidRPr="002777FB">
        <w:t>R/3, BI, Governance Risk and Compliance (GRC), &amp; S/4 HANA.</w:t>
      </w:r>
      <w:r w:rsidR="004D5F85">
        <w:t xml:space="preserve"> </w:t>
      </w:r>
    </w:p>
    <w:p w14:paraId="56A621E0" w14:textId="296EF908" w:rsidR="002E56E0" w:rsidRPr="00AC312E" w:rsidRDefault="002E56E0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E</w:t>
      </w:r>
      <w:r w:rsidR="004D5F85">
        <w:t>xpertise</w:t>
      </w:r>
      <w:r w:rsidRPr="002777FB">
        <w:t xml:space="preserve"> in the areas of User </w:t>
      </w:r>
      <w:r w:rsidR="004D5F85">
        <w:t>a</w:t>
      </w:r>
      <w:r w:rsidRPr="002777FB">
        <w:t xml:space="preserve">dministration, </w:t>
      </w:r>
      <w:r w:rsidR="004D5F85" w:rsidRPr="002777FB">
        <w:t xml:space="preserve">User Information </w:t>
      </w:r>
      <w:r w:rsidR="004D5F85">
        <w:t xml:space="preserve">Systems, </w:t>
      </w:r>
      <w:r w:rsidRPr="002777FB">
        <w:t xml:space="preserve">Role </w:t>
      </w:r>
      <w:r w:rsidR="004D5F85">
        <w:t>m</w:t>
      </w:r>
      <w:r w:rsidRPr="002777FB">
        <w:t xml:space="preserve">anagement, development, troubleshooting, </w:t>
      </w:r>
      <w:r w:rsidR="004D5F85">
        <w:t xml:space="preserve">and </w:t>
      </w:r>
      <w:r w:rsidRPr="002777FB">
        <w:t>testing in Security environment</w:t>
      </w:r>
      <w:r w:rsidR="004D5F85">
        <w:t xml:space="preserve">s, and </w:t>
      </w:r>
      <w:r w:rsidR="00AC312E" w:rsidRPr="00AC312E">
        <w:t>using service now ticketing tool.</w:t>
      </w:r>
    </w:p>
    <w:p w14:paraId="67B6FE93" w14:textId="5A4CFA3E" w:rsidR="004D5F85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 xml:space="preserve">Proficient knowledge leveraging </w:t>
      </w:r>
      <w:r w:rsidRPr="002777FB">
        <w:t xml:space="preserve">Compliance </w:t>
      </w:r>
      <w:r>
        <w:t>T</w:t>
      </w:r>
      <w:r w:rsidRPr="002777FB">
        <w:t>ools: Governance Risk and Compliance 10.1 &amp; 12</w:t>
      </w:r>
      <w:r>
        <w:t>.</w:t>
      </w:r>
    </w:p>
    <w:p w14:paraId="0EFDEA4E" w14:textId="760F1308" w:rsidR="002E56E0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>U</w:t>
      </w:r>
      <w:r w:rsidRPr="002777FB">
        <w:t>ser administration</w:t>
      </w:r>
      <w:r>
        <w:t xml:space="preserve"> training and optimization</w:t>
      </w:r>
      <w:r w:rsidRPr="002777FB">
        <w:t xml:space="preserve"> using User Groups</w:t>
      </w:r>
      <w:r>
        <w:t xml:space="preserve"> including</w:t>
      </w:r>
      <w:r w:rsidR="002E56E0" w:rsidRPr="002777FB">
        <w:t xml:space="preserve"> user creation, deletion, changing user access for different systems and environments, </w:t>
      </w:r>
      <w:r>
        <w:t>m</w:t>
      </w:r>
      <w:r w:rsidR="002E56E0" w:rsidRPr="002777FB">
        <w:t>ass user administration</w:t>
      </w:r>
      <w:r>
        <w:t>, roles transportation, maintenance of derived roles based on organizational value differentiation.</w:t>
      </w:r>
    </w:p>
    <w:p w14:paraId="3E126836" w14:textId="7ADDDE36" w:rsidR="002E56E0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>Expertise</w:t>
      </w:r>
      <w:r w:rsidR="002E56E0" w:rsidRPr="002777FB">
        <w:t xml:space="preserve"> in using PFCG in creating and modifying </w:t>
      </w:r>
      <w:r>
        <w:t>s</w:t>
      </w:r>
      <w:r w:rsidR="002E56E0" w:rsidRPr="002777FB">
        <w:t xml:space="preserve">ingle </w:t>
      </w:r>
      <w:r>
        <w:t>r</w:t>
      </w:r>
      <w:r w:rsidR="002E56E0" w:rsidRPr="002777FB">
        <w:t xml:space="preserve">oles, </w:t>
      </w:r>
      <w:r>
        <w:t>c</w:t>
      </w:r>
      <w:r w:rsidR="002E56E0" w:rsidRPr="002777FB">
        <w:t xml:space="preserve">omposite roles and </w:t>
      </w:r>
      <w:r>
        <w:t>d</w:t>
      </w:r>
      <w:r w:rsidR="002E56E0" w:rsidRPr="002777FB">
        <w:t>erived roles</w:t>
      </w:r>
      <w:r>
        <w:t xml:space="preserve"> </w:t>
      </w:r>
    </w:p>
    <w:p w14:paraId="20B1A354" w14:textId="77777777" w:rsidR="004D5F85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Proficient knowledge of USR* &amp;AGR * tables.</w:t>
      </w:r>
    </w:p>
    <w:p w14:paraId="17588DFC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Maintenance of authorization objects for transactions.</w:t>
      </w:r>
    </w:p>
    <w:p w14:paraId="3B4BB45E" w14:textId="71BF50CB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 xml:space="preserve">Proficient in </w:t>
      </w:r>
      <w:r w:rsidRPr="002777FB">
        <w:t>analyz</w:t>
      </w:r>
      <w:r>
        <w:t>ing</w:t>
      </w:r>
      <w:r w:rsidRPr="002777FB">
        <w:t xml:space="preserve"> trace files</w:t>
      </w:r>
      <w:r>
        <w:t xml:space="preserve">, </w:t>
      </w:r>
      <w:r w:rsidRPr="002777FB">
        <w:t>track missing authorizations for user's access problems.</w:t>
      </w:r>
    </w:p>
    <w:p w14:paraId="62536059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Expertise in Troubleshoot users access problems.</w:t>
      </w:r>
    </w:p>
    <w:p w14:paraId="3C68877A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Creation of authorization groups as per the business requirement.</w:t>
      </w:r>
    </w:p>
    <w:p w14:paraId="11223900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Defining security policies &amp; procedures for the best of security for the client business.</w:t>
      </w:r>
    </w:p>
    <w:p w14:paraId="68F17B21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Creation and maintenance of analysis authorizations.</w:t>
      </w:r>
    </w:p>
    <w:p w14:paraId="130DA1CB" w14:textId="77777777" w:rsidR="004D5F85" w:rsidRPr="002777FB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 w:rsidRPr="002777FB">
        <w:t>Troubleshooting BI authorization issues.</w:t>
      </w:r>
    </w:p>
    <w:p w14:paraId="064B987A" w14:textId="2ABE66E3" w:rsidR="004D5F85" w:rsidRDefault="004D5F85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>Working knowledge</w:t>
      </w:r>
      <w:r w:rsidRPr="002777FB">
        <w:t xml:space="preserve"> of BI authorization objects</w:t>
      </w:r>
      <w:r>
        <w:t xml:space="preserve">, </w:t>
      </w:r>
      <w:r w:rsidRPr="002777FB">
        <w:t>Role designing in BI system.</w:t>
      </w:r>
    </w:p>
    <w:p w14:paraId="448013C2" w14:textId="2BDB53E4" w:rsidR="00AC312E" w:rsidRPr="002777FB" w:rsidRDefault="00AC312E" w:rsidP="004D5F85">
      <w:pPr>
        <w:pStyle w:val="ListParagraph"/>
        <w:widowControl w:val="0"/>
        <w:numPr>
          <w:ilvl w:val="0"/>
          <w:numId w:val="46"/>
        </w:numPr>
        <w:autoSpaceDE w:val="0"/>
        <w:autoSpaceDN w:val="0"/>
        <w:ind w:left="284" w:hanging="284"/>
        <w:contextualSpacing w:val="0"/>
      </w:pPr>
      <w:r>
        <w:t>Mostly worked on supporting projects.</w:t>
      </w:r>
    </w:p>
    <w:p w14:paraId="3EF6A65A" w14:textId="77777777" w:rsidR="004D5F85" w:rsidRPr="002777FB" w:rsidRDefault="004D5F85" w:rsidP="004D5F85">
      <w:pPr>
        <w:pStyle w:val="ListParagraph"/>
        <w:widowControl w:val="0"/>
        <w:autoSpaceDE w:val="0"/>
        <w:autoSpaceDN w:val="0"/>
        <w:ind w:left="284"/>
        <w:contextualSpacing w:val="0"/>
      </w:pPr>
    </w:p>
    <w:p w14:paraId="159C1A82" w14:textId="77777777" w:rsidR="004D5F85" w:rsidRDefault="004D5F85" w:rsidP="004D5F85">
      <w:pPr>
        <w:pStyle w:val="ListParagraph"/>
        <w:widowControl w:val="0"/>
        <w:autoSpaceDE w:val="0"/>
        <w:autoSpaceDN w:val="0"/>
        <w:ind w:left="284"/>
        <w:contextualSpacing w:val="0"/>
      </w:pPr>
    </w:p>
    <w:p w14:paraId="2F202589" w14:textId="77777777" w:rsidR="002E56E0" w:rsidRDefault="002E56E0" w:rsidP="00FE268D">
      <w:pPr>
        <w:rPr>
          <w:b/>
          <w:bCs/>
          <w:i/>
          <w:iCs/>
        </w:rPr>
      </w:pPr>
      <w:r w:rsidRPr="00FE268D">
        <w:rPr>
          <w:b/>
          <w:bCs/>
          <w:i/>
          <w:iCs/>
        </w:rPr>
        <w:t>WORK HISTORY</w:t>
      </w:r>
    </w:p>
    <w:p w14:paraId="3425417D" w14:textId="77777777" w:rsidR="00FE268D" w:rsidRPr="00FE268D" w:rsidRDefault="00FE268D" w:rsidP="00FE268D">
      <w:pPr>
        <w:rPr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E56E0" w14:paraId="232148B3" w14:textId="77777777" w:rsidTr="00F35021">
        <w:tc>
          <w:tcPr>
            <w:tcW w:w="4621" w:type="dxa"/>
          </w:tcPr>
          <w:p w14:paraId="7F4CD5E7" w14:textId="77777777" w:rsidR="002E56E0" w:rsidRPr="002A76E2" w:rsidRDefault="002E56E0" w:rsidP="00F35021">
            <w:pPr>
              <w:jc w:val="center"/>
            </w:pPr>
            <w:r w:rsidRPr="002A76E2">
              <w:rPr>
                <w:b/>
                <w:bCs/>
              </w:rPr>
              <w:t>Clients</w:t>
            </w:r>
          </w:p>
        </w:tc>
        <w:tc>
          <w:tcPr>
            <w:tcW w:w="4621" w:type="dxa"/>
          </w:tcPr>
          <w:p w14:paraId="41B6F6A7" w14:textId="77777777" w:rsidR="002E56E0" w:rsidRPr="002A76E2" w:rsidRDefault="002E56E0" w:rsidP="00F35021">
            <w:pPr>
              <w:jc w:val="center"/>
            </w:pPr>
            <w:r w:rsidRPr="002A76E2">
              <w:rPr>
                <w:b/>
                <w:bCs/>
              </w:rPr>
              <w:t>Duration</w:t>
            </w:r>
          </w:p>
        </w:tc>
      </w:tr>
      <w:tr w:rsidR="00B74D40" w14:paraId="7838242E" w14:textId="77777777" w:rsidTr="00F35021">
        <w:tc>
          <w:tcPr>
            <w:tcW w:w="4621" w:type="dxa"/>
          </w:tcPr>
          <w:p w14:paraId="1B5C2ED5" w14:textId="360A2493" w:rsidR="00B74D40" w:rsidRPr="00B74D40" w:rsidRDefault="00896E58" w:rsidP="00F35021">
            <w:pPr>
              <w:jc w:val="center"/>
            </w:pPr>
            <w:r>
              <w:t>SBD-CHINA</w:t>
            </w:r>
          </w:p>
        </w:tc>
        <w:tc>
          <w:tcPr>
            <w:tcW w:w="4621" w:type="dxa"/>
          </w:tcPr>
          <w:p w14:paraId="3A7D6929" w14:textId="10C21E02" w:rsidR="00B74D40" w:rsidRPr="00B74D40" w:rsidRDefault="0065039D" w:rsidP="00F35021">
            <w:pPr>
              <w:jc w:val="center"/>
            </w:pPr>
            <w:r>
              <w:t>Oct</w:t>
            </w:r>
            <w:r w:rsidR="00E71B30">
              <w:t>ober 2024- present</w:t>
            </w:r>
          </w:p>
        </w:tc>
      </w:tr>
      <w:tr w:rsidR="00B763A5" w14:paraId="39D40DC7" w14:textId="77777777" w:rsidTr="00F35021">
        <w:tc>
          <w:tcPr>
            <w:tcW w:w="4621" w:type="dxa"/>
          </w:tcPr>
          <w:p w14:paraId="101CD972" w14:textId="3713C617" w:rsidR="00B763A5" w:rsidRPr="002A76E2" w:rsidRDefault="00B763A5" w:rsidP="00B763A5">
            <w:pPr>
              <w:jc w:val="center"/>
            </w:pPr>
            <w:r>
              <w:t>Panasonic</w:t>
            </w:r>
          </w:p>
        </w:tc>
        <w:tc>
          <w:tcPr>
            <w:tcW w:w="4621" w:type="dxa"/>
          </w:tcPr>
          <w:p w14:paraId="3DCE9918" w14:textId="0CA333AE" w:rsidR="00B763A5" w:rsidRPr="002A76E2" w:rsidRDefault="00B763A5" w:rsidP="00B763A5">
            <w:pPr>
              <w:jc w:val="center"/>
            </w:pPr>
            <w:r>
              <w:t>June 2024- Present</w:t>
            </w:r>
          </w:p>
        </w:tc>
      </w:tr>
      <w:tr w:rsidR="00B763A5" w14:paraId="5C599FB7" w14:textId="77777777" w:rsidTr="00F35021">
        <w:tc>
          <w:tcPr>
            <w:tcW w:w="4621" w:type="dxa"/>
          </w:tcPr>
          <w:p w14:paraId="4EEEC14F" w14:textId="01F40EEF" w:rsidR="00B763A5" w:rsidRPr="002A76E2" w:rsidRDefault="00B763A5" w:rsidP="00B763A5">
            <w:pPr>
              <w:jc w:val="center"/>
            </w:pPr>
            <w:r>
              <w:t>SBD</w:t>
            </w:r>
            <w:r>
              <w:t>-CFIN</w:t>
            </w:r>
          </w:p>
        </w:tc>
        <w:tc>
          <w:tcPr>
            <w:tcW w:w="4621" w:type="dxa"/>
          </w:tcPr>
          <w:p w14:paraId="387ADC13" w14:textId="2F542BA5" w:rsidR="00B763A5" w:rsidRPr="002A76E2" w:rsidRDefault="00B763A5" w:rsidP="00B763A5">
            <w:pPr>
              <w:jc w:val="center"/>
            </w:pPr>
            <w:bookmarkStart w:id="2" w:name="_Hlk177030240"/>
            <w:r>
              <w:t>April 2024 - Sept 2024</w:t>
            </w:r>
            <w:bookmarkEnd w:id="2"/>
          </w:p>
        </w:tc>
      </w:tr>
      <w:tr w:rsidR="00B763A5" w14:paraId="116BD81A" w14:textId="77777777" w:rsidTr="00F35021">
        <w:tc>
          <w:tcPr>
            <w:tcW w:w="4621" w:type="dxa"/>
          </w:tcPr>
          <w:p w14:paraId="75510F03" w14:textId="4B1B2D16" w:rsidR="00B763A5" w:rsidRPr="002A76E2" w:rsidRDefault="00B763A5" w:rsidP="00B763A5">
            <w:pPr>
              <w:jc w:val="center"/>
            </w:pPr>
            <w:r>
              <w:t>FARO</w:t>
            </w:r>
          </w:p>
        </w:tc>
        <w:tc>
          <w:tcPr>
            <w:tcW w:w="4621" w:type="dxa"/>
          </w:tcPr>
          <w:p w14:paraId="41B9D6A2" w14:textId="6C9D7E28" w:rsidR="00B763A5" w:rsidRPr="002A76E2" w:rsidRDefault="00B763A5" w:rsidP="00B763A5">
            <w:pPr>
              <w:jc w:val="center"/>
            </w:pPr>
            <w:r>
              <w:t>Sept 2022 – Sept 2024</w:t>
            </w:r>
          </w:p>
        </w:tc>
      </w:tr>
      <w:tr w:rsidR="00B763A5" w14:paraId="28EA4B4A" w14:textId="77777777" w:rsidTr="00F35021">
        <w:tc>
          <w:tcPr>
            <w:tcW w:w="4621" w:type="dxa"/>
          </w:tcPr>
          <w:p w14:paraId="714E095A" w14:textId="70FDA436" w:rsidR="00B763A5" w:rsidRPr="002A76E2" w:rsidRDefault="00B763A5" w:rsidP="00B763A5">
            <w:pPr>
              <w:jc w:val="center"/>
            </w:pPr>
            <w:r w:rsidRPr="002A76E2">
              <w:t>Bunge</w:t>
            </w:r>
          </w:p>
        </w:tc>
        <w:tc>
          <w:tcPr>
            <w:tcW w:w="4621" w:type="dxa"/>
          </w:tcPr>
          <w:p w14:paraId="59C9AC78" w14:textId="4D91AA2C" w:rsidR="00B763A5" w:rsidRPr="002A76E2" w:rsidRDefault="00B763A5" w:rsidP="00B763A5">
            <w:pPr>
              <w:jc w:val="center"/>
            </w:pPr>
            <w:r w:rsidRPr="002A76E2">
              <w:t xml:space="preserve">Mar 2023 – </w:t>
            </w:r>
            <w:r>
              <w:t>Mar 2024</w:t>
            </w:r>
          </w:p>
        </w:tc>
      </w:tr>
      <w:tr w:rsidR="00B763A5" w14:paraId="766ADA23" w14:textId="77777777" w:rsidTr="00F35021">
        <w:tc>
          <w:tcPr>
            <w:tcW w:w="4621" w:type="dxa"/>
          </w:tcPr>
          <w:p w14:paraId="3F572B9A" w14:textId="683A2BE1" w:rsidR="00B763A5" w:rsidRPr="002A76E2" w:rsidRDefault="00B763A5" w:rsidP="00B763A5">
            <w:pPr>
              <w:jc w:val="center"/>
            </w:pPr>
            <w:r w:rsidRPr="002A76E2">
              <w:t>S</w:t>
            </w:r>
            <w:r>
              <w:t>H</w:t>
            </w:r>
            <w:r w:rsidRPr="002A76E2">
              <w:t xml:space="preserve"> Foods</w:t>
            </w:r>
          </w:p>
        </w:tc>
        <w:tc>
          <w:tcPr>
            <w:tcW w:w="4621" w:type="dxa"/>
          </w:tcPr>
          <w:p w14:paraId="0E3084FF" w14:textId="1AB24509" w:rsidR="00B763A5" w:rsidRPr="002A76E2" w:rsidRDefault="00B763A5" w:rsidP="00B763A5">
            <w:pPr>
              <w:jc w:val="center"/>
            </w:pPr>
            <w:r w:rsidRPr="002A76E2">
              <w:t>Jul 2022 – Present</w:t>
            </w:r>
          </w:p>
        </w:tc>
      </w:tr>
      <w:tr w:rsidR="00B763A5" w14:paraId="62E77F5D" w14:textId="77777777" w:rsidTr="00F35021">
        <w:tc>
          <w:tcPr>
            <w:tcW w:w="4621" w:type="dxa"/>
          </w:tcPr>
          <w:p w14:paraId="7C3F770F" w14:textId="440F2C22" w:rsidR="00B763A5" w:rsidRPr="002A76E2" w:rsidRDefault="00B763A5" w:rsidP="00B763A5">
            <w:pPr>
              <w:jc w:val="center"/>
            </w:pPr>
            <w:r w:rsidRPr="002A76E2">
              <w:t>Boehringer Ingelheim</w:t>
            </w:r>
          </w:p>
        </w:tc>
        <w:tc>
          <w:tcPr>
            <w:tcW w:w="4621" w:type="dxa"/>
          </w:tcPr>
          <w:p w14:paraId="29C76E84" w14:textId="151CE13B" w:rsidR="00B763A5" w:rsidRPr="002A76E2" w:rsidRDefault="00B763A5" w:rsidP="00B763A5">
            <w:pPr>
              <w:jc w:val="center"/>
            </w:pPr>
            <w:r w:rsidRPr="002A76E2">
              <w:t>Jan 2020 – Jun 2022</w:t>
            </w:r>
          </w:p>
        </w:tc>
      </w:tr>
      <w:tr w:rsidR="00B763A5" w14:paraId="169C0532" w14:textId="77777777" w:rsidTr="00F35021">
        <w:tc>
          <w:tcPr>
            <w:tcW w:w="4621" w:type="dxa"/>
          </w:tcPr>
          <w:p w14:paraId="06337C27" w14:textId="0FF955D9" w:rsidR="00B763A5" w:rsidRPr="002A76E2" w:rsidRDefault="00B763A5" w:rsidP="00B763A5">
            <w:pPr>
              <w:jc w:val="center"/>
            </w:pPr>
            <w:r w:rsidRPr="002A76E2">
              <w:t>Cater Pillar</w:t>
            </w:r>
          </w:p>
        </w:tc>
        <w:tc>
          <w:tcPr>
            <w:tcW w:w="4621" w:type="dxa"/>
          </w:tcPr>
          <w:p w14:paraId="002E9879" w14:textId="6B5F2F42" w:rsidR="00B763A5" w:rsidRPr="002A76E2" w:rsidRDefault="00B763A5" w:rsidP="00B763A5">
            <w:pPr>
              <w:jc w:val="center"/>
            </w:pPr>
            <w:r w:rsidRPr="002A76E2">
              <w:t>Dec 201</w:t>
            </w:r>
            <w:r>
              <w:t>8</w:t>
            </w:r>
            <w:r w:rsidRPr="002A76E2">
              <w:t xml:space="preserve"> – Nov 2019</w:t>
            </w:r>
          </w:p>
        </w:tc>
      </w:tr>
    </w:tbl>
    <w:p w14:paraId="660E0293" w14:textId="77777777" w:rsidR="002E56E0" w:rsidRDefault="002E56E0" w:rsidP="002E56E0">
      <w:pPr>
        <w:pStyle w:val="Heading1"/>
        <w:rPr>
          <w:color w:val="0C0C0C"/>
          <w:spacing w:val="-2"/>
        </w:rPr>
      </w:pPr>
    </w:p>
    <w:p w14:paraId="0BB0CEAD" w14:textId="77777777" w:rsidR="004D5F85" w:rsidRDefault="004D5F85" w:rsidP="004D5F85"/>
    <w:p w14:paraId="1B36866C" w14:textId="77777777" w:rsidR="004D5F85" w:rsidRDefault="004D5F85" w:rsidP="004D5F85"/>
    <w:p w14:paraId="599E68E1" w14:textId="77777777" w:rsidR="004D5F85" w:rsidRDefault="004D5F85" w:rsidP="004D5F85"/>
    <w:p w14:paraId="4E8A1F9E" w14:textId="77777777" w:rsidR="004D5F85" w:rsidRDefault="004D5F85" w:rsidP="004D5F85"/>
    <w:p w14:paraId="25F70C23" w14:textId="77777777" w:rsidR="004D5F85" w:rsidRDefault="004D5F85" w:rsidP="004D5F85"/>
    <w:p w14:paraId="274D3FFA" w14:textId="77777777" w:rsidR="004D5F85" w:rsidRDefault="004D5F85" w:rsidP="004D5F85"/>
    <w:p w14:paraId="4641A6F5" w14:textId="77777777" w:rsidR="004D5F85" w:rsidRDefault="004D5F85" w:rsidP="004D5F85"/>
    <w:p w14:paraId="52E9F32A" w14:textId="77777777" w:rsidR="004D5F85" w:rsidRPr="004D5F85" w:rsidRDefault="004D5F85" w:rsidP="004D5F85"/>
    <w:p w14:paraId="4285C1E8" w14:textId="77777777" w:rsidR="002E56E0" w:rsidRPr="00FE268D" w:rsidRDefault="002E56E0" w:rsidP="00FE268D">
      <w:pPr>
        <w:rPr>
          <w:b/>
          <w:bCs/>
          <w:i/>
          <w:iCs/>
        </w:rPr>
      </w:pPr>
      <w:r w:rsidRPr="00FE268D">
        <w:rPr>
          <w:b/>
          <w:bCs/>
          <w:i/>
          <w:iCs/>
        </w:rPr>
        <w:t>PROFESSIONAL EXPERIENCE</w:t>
      </w:r>
    </w:p>
    <w:p w14:paraId="277DC5D8" w14:textId="77777777" w:rsidR="00942E14" w:rsidRDefault="00942E14" w:rsidP="003D1C97">
      <w:pPr>
        <w:widowControl w:val="0"/>
        <w:autoSpaceDE w:val="0"/>
        <w:autoSpaceDN w:val="0"/>
        <w:jc w:val="both"/>
        <w:rPr>
          <w:b/>
          <w:bCs/>
        </w:rPr>
      </w:pPr>
      <w:bookmarkStart w:id="3" w:name="_Hlk162002430"/>
    </w:p>
    <w:p w14:paraId="51819305" w14:textId="09ECC5B3" w:rsidR="003D1C97" w:rsidRDefault="003D1C97" w:rsidP="003D1C97">
      <w:pPr>
        <w:widowControl w:val="0"/>
        <w:autoSpaceDE w:val="0"/>
        <w:autoSpaceDN w:val="0"/>
        <w:jc w:val="both"/>
        <w:rPr>
          <w:b/>
          <w:bCs/>
        </w:rPr>
      </w:pPr>
      <w:r w:rsidRPr="004E08A7">
        <w:rPr>
          <w:b/>
          <w:bCs/>
        </w:rPr>
        <w:lastRenderedPageBreak/>
        <w:t xml:space="preserve">Client: </w:t>
      </w:r>
      <w:r>
        <w:rPr>
          <w:b/>
          <w:bCs/>
        </w:rPr>
        <w:t>Stanley Black &amp; Decker</w:t>
      </w:r>
      <w:r w:rsidR="00942E14">
        <w:rPr>
          <w:b/>
          <w:bCs/>
        </w:rPr>
        <w:t xml:space="preserve"> (CHINA)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942E14">
        <w:rPr>
          <w:b/>
          <w:bCs/>
        </w:rPr>
        <w:t>October</w:t>
      </w:r>
      <w:r w:rsidRPr="00E80D0E">
        <w:rPr>
          <w:b/>
          <w:bCs/>
        </w:rPr>
        <w:t xml:space="preserve">-2024 </w:t>
      </w:r>
      <w:r w:rsidR="00942E14">
        <w:rPr>
          <w:b/>
          <w:bCs/>
        </w:rPr>
        <w:t>- Present</w:t>
      </w:r>
    </w:p>
    <w:p w14:paraId="72F1FABC" w14:textId="77777777" w:rsidR="003D1C97" w:rsidRPr="002777FB" w:rsidRDefault="003D1C97" w:rsidP="003D1C97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482CE8EB" w14:textId="77777777" w:rsidR="003D1C97" w:rsidRPr="002777FB" w:rsidRDefault="003D1C97" w:rsidP="003D1C97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7DF06B7D" w14:textId="77777777" w:rsidR="003D1C97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F03C98">
        <w:t>User Administration activities.</w:t>
      </w:r>
    </w:p>
    <w:p w14:paraId="0B589EBD" w14:textId="77777777" w:rsidR="003D1C97" w:rsidRPr="002777FB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Role Administration and ongoing maintenance.</w:t>
      </w:r>
    </w:p>
    <w:p w14:paraId="61CE63BE" w14:textId="77777777" w:rsidR="003D1C97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Create and Transport roles and Analysis Authorizations</w:t>
      </w:r>
    </w:p>
    <w:p w14:paraId="45D55ADF" w14:textId="77777777" w:rsidR="003D1C97" w:rsidRPr="002777FB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Analyzed SU53 error checks during testing and to find missing authorizations and transaction codes.</w:t>
      </w:r>
    </w:p>
    <w:p w14:paraId="250BF79A" w14:textId="77777777" w:rsidR="003D1C97" w:rsidRPr="002777FB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Experienced extensively in using PFCG in creating and modifying Single Roles, Composite roles, and Derived roles.</w:t>
      </w:r>
    </w:p>
    <w:p w14:paraId="57269993" w14:textId="77777777" w:rsidR="003D1C97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Creation and maintenance of analysis authorizations</w:t>
      </w:r>
    </w:p>
    <w:p w14:paraId="7EDE72F1" w14:textId="77777777" w:rsidR="003D1C97" w:rsidRPr="00F03C98" w:rsidRDefault="003D1C97" w:rsidP="003D1C97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>
        <w:t>Raising GRC requests for production access &amp; FFID access for the users.</w:t>
      </w:r>
    </w:p>
    <w:p w14:paraId="36EC7FE3" w14:textId="77777777" w:rsidR="003D1C97" w:rsidRDefault="003D1C97" w:rsidP="003D1C97">
      <w:pPr>
        <w:jc w:val="both"/>
        <w:rPr>
          <w:b/>
          <w:bCs/>
        </w:rPr>
      </w:pPr>
    </w:p>
    <w:p w14:paraId="4AF11118" w14:textId="77777777" w:rsidR="002F5393" w:rsidRDefault="002F5393" w:rsidP="002F5393">
      <w:pPr>
        <w:jc w:val="both"/>
        <w:rPr>
          <w:b/>
          <w:bCs/>
        </w:rPr>
      </w:pPr>
    </w:p>
    <w:p w14:paraId="78B585FB" w14:textId="4030A001" w:rsidR="002F5393" w:rsidRPr="00E80D0E" w:rsidRDefault="002F5393" w:rsidP="002F5393">
      <w:pPr>
        <w:rPr>
          <w:b/>
          <w:bCs/>
        </w:rPr>
      </w:pPr>
      <w:r w:rsidRPr="00E80D0E">
        <w:rPr>
          <w:b/>
          <w:bCs/>
        </w:rPr>
        <w:t>Client: Panasonic</w:t>
      </w:r>
      <w:r>
        <w:rPr>
          <w:b/>
          <w:bCs/>
        </w:rPr>
        <w:t xml:space="preserve">                                                                                        </w:t>
      </w:r>
      <w:r w:rsidRPr="002F5393">
        <w:rPr>
          <w:b/>
          <w:bCs/>
        </w:rPr>
        <w:t>June-2024- Present</w:t>
      </w:r>
    </w:p>
    <w:p w14:paraId="66E1DC2D" w14:textId="77777777" w:rsidR="002F5393" w:rsidRPr="002777FB" w:rsidRDefault="002F5393" w:rsidP="002F5393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01C89D11" w14:textId="77777777" w:rsidR="002F5393" w:rsidRPr="002777FB" w:rsidRDefault="002F5393" w:rsidP="002F5393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083E4C2D" w14:textId="77777777" w:rsidR="002F5393" w:rsidRPr="002777FB" w:rsidRDefault="002F5393" w:rsidP="004D5F85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70" w:hanging="270"/>
        <w:contextualSpacing w:val="0"/>
        <w:jc w:val="both"/>
      </w:pPr>
      <w:r w:rsidRPr="002777FB">
        <w:t>Role Administration and ongoing maintenance.</w:t>
      </w:r>
    </w:p>
    <w:p w14:paraId="58FD1A43" w14:textId="366807FF" w:rsidR="002F5393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Create and Transport roles and Analysis Authorizations</w:t>
      </w:r>
    </w:p>
    <w:p w14:paraId="00E56ADB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Analyzed SU53 error checks during testing and to find missing authorizations and transaction codes.</w:t>
      </w:r>
    </w:p>
    <w:p w14:paraId="7C40F4AC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Experienced extensively in using PFCG in creating and modifying Single Roles, Composite roles, and Derived roles.</w:t>
      </w:r>
    </w:p>
    <w:p w14:paraId="62F775A0" w14:textId="5007970E" w:rsidR="002F5393" w:rsidRPr="00F03C98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>
        <w:t>M</w:t>
      </w:r>
      <w:r w:rsidRPr="00F03C98">
        <w:t>aintain, lock, and unlock users and change passwords.</w:t>
      </w:r>
    </w:p>
    <w:bookmarkEnd w:id="3"/>
    <w:p w14:paraId="3F590577" w14:textId="77777777" w:rsidR="002F5393" w:rsidRDefault="002F5393" w:rsidP="002F5393">
      <w:pPr>
        <w:widowControl w:val="0"/>
        <w:autoSpaceDE w:val="0"/>
        <w:autoSpaceDN w:val="0"/>
        <w:jc w:val="both"/>
      </w:pPr>
    </w:p>
    <w:p w14:paraId="55336EC3" w14:textId="24772DC4" w:rsidR="002F5393" w:rsidRDefault="002F5393" w:rsidP="002F5393">
      <w:pPr>
        <w:widowControl w:val="0"/>
        <w:autoSpaceDE w:val="0"/>
        <w:autoSpaceDN w:val="0"/>
        <w:jc w:val="both"/>
        <w:rPr>
          <w:b/>
          <w:bCs/>
        </w:rPr>
      </w:pPr>
      <w:r w:rsidRPr="004E08A7">
        <w:rPr>
          <w:b/>
          <w:bCs/>
        </w:rPr>
        <w:t xml:space="preserve">Client: </w:t>
      </w:r>
      <w:r w:rsidR="004D5F85">
        <w:rPr>
          <w:b/>
          <w:bCs/>
        </w:rPr>
        <w:t>Stanley Black &amp; Decker</w:t>
      </w:r>
      <w:r w:rsidR="004D5F85">
        <w:rPr>
          <w:b/>
          <w:bCs/>
        </w:rPr>
        <w:tab/>
      </w:r>
      <w:r w:rsidR="004D5F85">
        <w:rPr>
          <w:b/>
          <w:bCs/>
        </w:rPr>
        <w:tab/>
      </w:r>
      <w:r w:rsidR="004D5F85">
        <w:rPr>
          <w:b/>
          <w:bCs/>
        </w:rPr>
        <w:tab/>
      </w:r>
      <w:r w:rsidR="004D5F85">
        <w:rPr>
          <w:b/>
          <w:bCs/>
        </w:rPr>
        <w:tab/>
      </w:r>
      <w:r w:rsidR="004D5F85">
        <w:rPr>
          <w:b/>
          <w:bCs/>
        </w:rPr>
        <w:tab/>
      </w:r>
      <w:r w:rsidRPr="00E80D0E">
        <w:rPr>
          <w:b/>
          <w:bCs/>
        </w:rPr>
        <w:t>April-2024 to Sept-2024</w:t>
      </w:r>
    </w:p>
    <w:p w14:paraId="312D0216" w14:textId="77777777" w:rsidR="002F5393" w:rsidRPr="002777FB" w:rsidRDefault="002F5393" w:rsidP="002F5393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26B5D844" w14:textId="77777777" w:rsidR="002F5393" w:rsidRPr="002777FB" w:rsidRDefault="002F5393" w:rsidP="002F5393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29366D1D" w14:textId="77777777" w:rsidR="002F5393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F03C98">
        <w:t>User Administration activities.</w:t>
      </w:r>
    </w:p>
    <w:p w14:paraId="2804C528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Role Administration and ongoing maintenance.</w:t>
      </w:r>
    </w:p>
    <w:p w14:paraId="5A0C5E48" w14:textId="77777777" w:rsidR="002F5393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Create and Transport roles and Analysis Authorizations</w:t>
      </w:r>
    </w:p>
    <w:p w14:paraId="2789C653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Analyzed SU53 error checks during testing and to find missing authorizations and transaction codes.</w:t>
      </w:r>
    </w:p>
    <w:p w14:paraId="6B8A33A5" w14:textId="77777777" w:rsidR="002F5393" w:rsidRPr="002777FB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Experienced extensively in using PFCG in creating and modifying Single Roles, Composite roles, and Derived roles.</w:t>
      </w:r>
    </w:p>
    <w:p w14:paraId="2FEC2473" w14:textId="77777777" w:rsidR="002F5393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 w:rsidRPr="002777FB">
        <w:t>Creation and maintenance of analysis authorizations</w:t>
      </w:r>
    </w:p>
    <w:p w14:paraId="113F0BA6" w14:textId="77777777" w:rsidR="002F5393" w:rsidRPr="00F03C98" w:rsidRDefault="002F5393" w:rsidP="004D5F85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70" w:hanging="270"/>
        <w:contextualSpacing w:val="0"/>
        <w:jc w:val="both"/>
      </w:pPr>
      <w:r>
        <w:t>Raising GRC requests for production access &amp; FFID access for the users.</w:t>
      </w:r>
    </w:p>
    <w:p w14:paraId="3145DFB7" w14:textId="77777777" w:rsidR="00540C56" w:rsidRDefault="00540C56" w:rsidP="00540C56">
      <w:pPr>
        <w:jc w:val="both"/>
        <w:rPr>
          <w:b/>
          <w:bCs/>
        </w:rPr>
      </w:pPr>
    </w:p>
    <w:p w14:paraId="24F9FF28" w14:textId="0B238528" w:rsidR="00540C56" w:rsidRPr="002777FB" w:rsidRDefault="00540C56" w:rsidP="00540C56">
      <w:pPr>
        <w:jc w:val="both"/>
        <w:rPr>
          <w:b/>
          <w:bCs/>
        </w:rPr>
      </w:pPr>
      <w:r w:rsidRPr="002777FB">
        <w:rPr>
          <w:b/>
          <w:bCs/>
        </w:rPr>
        <w:t>Client: FARO</w:t>
      </w:r>
      <w:r w:rsidR="004D5F85">
        <w:rPr>
          <w:b/>
          <w:bCs/>
        </w:rPr>
        <w:tab/>
      </w:r>
      <w:r w:rsidRPr="002777FB">
        <w:rPr>
          <w:b/>
          <w:bCs/>
        </w:rPr>
        <w:t xml:space="preserve">                                                                           Sep 2022 – </w:t>
      </w:r>
      <w:r>
        <w:rPr>
          <w:b/>
          <w:bCs/>
        </w:rPr>
        <w:t>Sept 2024</w:t>
      </w:r>
    </w:p>
    <w:p w14:paraId="25BE6891" w14:textId="77777777" w:rsidR="00540C56" w:rsidRPr="002777FB" w:rsidRDefault="00540C56" w:rsidP="00540C56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14BE3DA6" w14:textId="77777777" w:rsidR="00540C56" w:rsidRPr="002777FB" w:rsidRDefault="00540C56" w:rsidP="00540C56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614FBAE8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Configuring SU24 for custom transactions as per the business requirement.</w:t>
      </w:r>
    </w:p>
    <w:p w14:paraId="4AC23990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Role Administration and ongoing maintenance.</w:t>
      </w:r>
    </w:p>
    <w:p w14:paraId="182716A4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Maintaining authorization objects to custom transactions as per the business requirement.</w:t>
      </w:r>
    </w:p>
    <w:p w14:paraId="2E9C5670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Maintain transaction selections and authorization data in roles.</w:t>
      </w:r>
    </w:p>
    <w:p w14:paraId="3EACDDC1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Create and Transport roles and Analysis Authorizations.</w:t>
      </w:r>
    </w:p>
    <w:p w14:paraId="08C41181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Analyzed SU53 error checks during testing and to find missing authorizations and transaction codes.</w:t>
      </w:r>
    </w:p>
    <w:p w14:paraId="64E033EA" w14:textId="77777777" w:rsidR="00540C56" w:rsidRPr="002777FB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Experienced extensively in using PFCG in creating and modifying Single Roles, Composite roles, and Derived roles.</w:t>
      </w:r>
    </w:p>
    <w:p w14:paraId="08347EBD" w14:textId="77777777" w:rsidR="00540C56" w:rsidRDefault="00540C56" w:rsidP="00540C56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lastRenderedPageBreak/>
        <w:t>Creation and maintenance of analysis authorizations.</w:t>
      </w:r>
    </w:p>
    <w:p w14:paraId="3AAE97CD" w14:textId="77777777" w:rsidR="002F5393" w:rsidRPr="004E08A7" w:rsidRDefault="002F5393" w:rsidP="002F5393">
      <w:pPr>
        <w:widowControl w:val="0"/>
        <w:autoSpaceDE w:val="0"/>
        <w:autoSpaceDN w:val="0"/>
        <w:jc w:val="both"/>
        <w:rPr>
          <w:b/>
          <w:bCs/>
        </w:rPr>
      </w:pPr>
    </w:p>
    <w:p w14:paraId="331E9A59" w14:textId="12C8D902" w:rsidR="00B74D40" w:rsidRDefault="00B74D40" w:rsidP="00B74D40">
      <w:pPr>
        <w:jc w:val="both"/>
        <w:rPr>
          <w:b/>
          <w:bCs/>
        </w:rPr>
      </w:pPr>
      <w:r w:rsidRPr="002777FB">
        <w:rPr>
          <w:b/>
          <w:bCs/>
        </w:rPr>
        <w:t>Client:</w:t>
      </w:r>
      <w:r>
        <w:rPr>
          <w:b/>
          <w:bCs/>
        </w:rPr>
        <w:t xml:space="preserve"> Bunge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Mar </w:t>
      </w:r>
      <w:r w:rsidRPr="002777FB">
        <w:rPr>
          <w:b/>
          <w:bCs/>
        </w:rPr>
        <w:t>202</w:t>
      </w:r>
      <w:r>
        <w:rPr>
          <w:b/>
          <w:bCs/>
        </w:rPr>
        <w:t>3</w:t>
      </w:r>
      <w:r w:rsidRPr="002777FB">
        <w:rPr>
          <w:b/>
          <w:bCs/>
        </w:rPr>
        <w:t xml:space="preserve"> – </w:t>
      </w:r>
      <w:r>
        <w:rPr>
          <w:b/>
          <w:bCs/>
        </w:rPr>
        <w:t>Mar 2024</w:t>
      </w:r>
    </w:p>
    <w:p w14:paraId="38140FE4" w14:textId="77777777" w:rsidR="00B74D40" w:rsidRPr="002777FB" w:rsidRDefault="00B74D40" w:rsidP="00B74D40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74B26335" w14:textId="77777777" w:rsidR="00B74D40" w:rsidRDefault="00B74D40" w:rsidP="00B74D40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7A94F018" w14:textId="77777777" w:rsidR="00B74D40" w:rsidRDefault="00B74D40" w:rsidP="00B74D4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F03C98">
        <w:t>User Administration activities</w:t>
      </w:r>
      <w:r>
        <w:t>.</w:t>
      </w:r>
    </w:p>
    <w:p w14:paraId="3ECBD50F" w14:textId="77777777" w:rsidR="00B74D40" w:rsidRPr="002777FB" w:rsidRDefault="00B74D40" w:rsidP="00B74D4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F03C98">
        <w:t>Create, maintain, lock, and unlock users and change passwords.</w:t>
      </w:r>
    </w:p>
    <w:p w14:paraId="626697D0" w14:textId="77777777" w:rsidR="002E56E0" w:rsidRPr="002777FB" w:rsidRDefault="002E56E0" w:rsidP="002E56E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bookmarkStart w:id="4" w:name="_Hlk177030449"/>
      <w:r w:rsidRPr="002777FB">
        <w:t>Role Administration and ongoing maintenance.</w:t>
      </w:r>
    </w:p>
    <w:bookmarkEnd w:id="4"/>
    <w:p w14:paraId="14DAE619" w14:textId="77777777" w:rsidR="002E56E0" w:rsidRPr="002777FB" w:rsidRDefault="002E56E0" w:rsidP="002E56E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Maintaining authorization objects to custom transactions as per the business requirement.</w:t>
      </w:r>
    </w:p>
    <w:p w14:paraId="2CBA1743" w14:textId="77777777" w:rsidR="002E56E0" w:rsidRDefault="002E56E0" w:rsidP="002E56E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 w:rsidRPr="002777FB">
        <w:t>Maintain transaction selections and authorization data in roles.</w:t>
      </w:r>
    </w:p>
    <w:p w14:paraId="7A1B386F" w14:textId="77777777" w:rsidR="002E56E0" w:rsidRDefault="002E56E0" w:rsidP="002E56E0">
      <w:pPr>
        <w:pStyle w:val="ListParagraph"/>
        <w:widowControl w:val="0"/>
        <w:numPr>
          <w:ilvl w:val="0"/>
          <w:numId w:val="47"/>
        </w:numPr>
        <w:autoSpaceDE w:val="0"/>
        <w:autoSpaceDN w:val="0"/>
        <w:ind w:left="284" w:hanging="284"/>
        <w:contextualSpacing w:val="0"/>
        <w:jc w:val="both"/>
      </w:pPr>
      <w:r>
        <w:t>Raising the  GRC requests as per the business requirement for prod. Systems.</w:t>
      </w:r>
    </w:p>
    <w:p w14:paraId="0150E507" w14:textId="77777777" w:rsidR="002E56E0" w:rsidRPr="00337761" w:rsidRDefault="002E56E0" w:rsidP="002E56E0"/>
    <w:p w14:paraId="488C64F3" w14:textId="77777777" w:rsidR="002E56E0" w:rsidRDefault="002E56E0" w:rsidP="002E56E0">
      <w:pPr>
        <w:spacing w:before="4"/>
        <w:ind w:left="109"/>
        <w:rPr>
          <w:b/>
          <w:color w:val="0C0C0C"/>
          <w:spacing w:val="-2"/>
          <w:w w:val="105"/>
        </w:rPr>
      </w:pPr>
    </w:p>
    <w:p w14:paraId="4D09A7DA" w14:textId="77777777" w:rsidR="002E56E0" w:rsidRPr="002E56E0" w:rsidRDefault="002E56E0" w:rsidP="002E56E0">
      <w:pPr>
        <w:sectPr w:rsidR="002E56E0" w:rsidRPr="002E56E0" w:rsidSect="00FE268D">
          <w:headerReference w:type="default" r:id="rId8"/>
          <w:footerReference w:type="default" r:id="rId9"/>
          <w:pgSz w:w="11910" w:h="16840"/>
          <w:pgMar w:top="753" w:right="1240" w:bottom="1280" w:left="1300" w:header="64" w:footer="566" w:gutter="0"/>
          <w:pgNumType w:start="1"/>
          <w:cols w:space="720"/>
        </w:sectPr>
      </w:pPr>
    </w:p>
    <w:p w14:paraId="06792D6A" w14:textId="174D1808" w:rsidR="002E56E0" w:rsidRPr="002777FB" w:rsidRDefault="002E56E0" w:rsidP="004D5F85">
      <w:pPr>
        <w:rPr>
          <w:b/>
          <w:bCs/>
        </w:rPr>
      </w:pPr>
      <w:r w:rsidRPr="002777FB">
        <w:rPr>
          <w:b/>
          <w:bCs/>
        </w:rPr>
        <w:t xml:space="preserve">Client: </w:t>
      </w:r>
      <w:r w:rsidR="004D5F85" w:rsidRPr="004D5F85">
        <w:rPr>
          <w:b/>
          <w:bCs/>
          <w:color w:val="000000" w:themeColor="text1"/>
        </w:rPr>
        <w:t xml:space="preserve">Summit Hill </w:t>
      </w:r>
      <w:r w:rsidR="004D5F85" w:rsidRPr="004D5F85">
        <w:rPr>
          <w:b/>
          <w:bCs/>
          <w:color w:val="000000" w:themeColor="text1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 w:rsidR="004D5F85">
        <w:rPr>
          <w:b/>
          <w:bCs/>
          <w:color w:val="FF0000"/>
        </w:rPr>
        <w:tab/>
      </w:r>
      <w:r>
        <w:rPr>
          <w:b/>
          <w:bCs/>
        </w:rPr>
        <w:t>Jul</w:t>
      </w:r>
      <w:r w:rsidRPr="002777FB">
        <w:rPr>
          <w:b/>
          <w:bCs/>
        </w:rPr>
        <w:t xml:space="preserve"> 2022 – Present</w:t>
      </w:r>
    </w:p>
    <w:p w14:paraId="71CFFF77" w14:textId="77777777" w:rsidR="002E56E0" w:rsidRPr="002777FB" w:rsidRDefault="002E56E0" w:rsidP="002E56E0">
      <w:pPr>
        <w:jc w:val="both"/>
        <w:rPr>
          <w:b/>
          <w:bCs/>
        </w:rPr>
      </w:pPr>
      <w:r w:rsidRPr="002777FB">
        <w:rPr>
          <w:b/>
          <w:bCs/>
        </w:rPr>
        <w:t>Role: SAP Security &amp; GRC Consultant</w:t>
      </w:r>
    </w:p>
    <w:p w14:paraId="53886EC4" w14:textId="77777777" w:rsidR="002E56E0" w:rsidRPr="002777FB" w:rsidRDefault="002E56E0" w:rsidP="002E56E0">
      <w:pPr>
        <w:jc w:val="both"/>
        <w:rPr>
          <w:b/>
          <w:bCs/>
        </w:rPr>
      </w:pPr>
      <w:r w:rsidRPr="002777FB">
        <w:rPr>
          <w:b/>
          <w:bCs/>
        </w:rPr>
        <w:t>Responsibilities:</w:t>
      </w:r>
    </w:p>
    <w:p w14:paraId="340E3CD4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bookmarkStart w:id="5" w:name="_Hlk162002786"/>
      <w:bookmarkStart w:id="6" w:name="_Hlk177029499"/>
      <w:r w:rsidRPr="00F03C98">
        <w:t>User Administration activities</w:t>
      </w:r>
      <w:bookmarkEnd w:id="5"/>
      <w:r w:rsidRPr="00F03C98">
        <w:t>.</w:t>
      </w:r>
    </w:p>
    <w:bookmarkEnd w:id="6"/>
    <w:p w14:paraId="214072E0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Mass locking and unlocking of users while doing special activities.</w:t>
      </w:r>
    </w:p>
    <w:p w14:paraId="4083B765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Role Creation, Change activities in PFCG.</w:t>
      </w:r>
    </w:p>
    <w:p w14:paraId="181F6420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Troubleshooting authorization issues.</w:t>
      </w:r>
    </w:p>
    <w:p w14:paraId="0750EF94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bookmarkStart w:id="7" w:name="_Hlk162002810"/>
      <w:bookmarkStart w:id="8" w:name="_Hlk177030536"/>
      <w:r w:rsidRPr="00F03C98">
        <w:t>Create, maintain, lock, and unlock users and change passwords.</w:t>
      </w:r>
      <w:bookmarkEnd w:id="7"/>
    </w:p>
    <w:bookmarkEnd w:id="8"/>
    <w:p w14:paraId="4703ACF9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Create and maintain single roles and derived roles.</w:t>
      </w:r>
    </w:p>
    <w:p w14:paraId="730FACBD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Maintain transaction selections and authorization data in roles.</w:t>
      </w:r>
    </w:p>
    <w:p w14:paraId="3B62B829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Create and Transport roles and Analysis Authorizations.</w:t>
      </w:r>
    </w:p>
    <w:p w14:paraId="553FCD24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Tracking authorization issues using ticketing tool.</w:t>
      </w:r>
    </w:p>
    <w:p w14:paraId="0BADCC87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Created and maintained Training user ids.</w:t>
      </w:r>
    </w:p>
    <w:p w14:paraId="258C007B" w14:textId="77777777" w:rsidR="002E56E0" w:rsidRPr="00F03C98" w:rsidRDefault="002E56E0" w:rsidP="002E56E0">
      <w:pPr>
        <w:pStyle w:val="ListParagraph"/>
        <w:widowControl w:val="0"/>
        <w:numPr>
          <w:ilvl w:val="0"/>
          <w:numId w:val="48"/>
        </w:numPr>
        <w:autoSpaceDE w:val="0"/>
        <w:autoSpaceDN w:val="0"/>
        <w:ind w:left="284" w:hanging="284"/>
        <w:contextualSpacing w:val="0"/>
        <w:jc w:val="both"/>
      </w:pPr>
      <w:r w:rsidRPr="00F03C98">
        <w:t>Ongoing Support and Role Changes.</w:t>
      </w:r>
    </w:p>
    <w:p w14:paraId="06FB3352" w14:textId="77777777" w:rsidR="002E56E0" w:rsidRDefault="002E56E0" w:rsidP="002E56E0">
      <w:pPr>
        <w:spacing w:before="4"/>
        <w:ind w:left="109"/>
        <w:rPr>
          <w:b/>
        </w:rPr>
      </w:pPr>
    </w:p>
    <w:p w14:paraId="6DEC92F3" w14:textId="315F013B" w:rsidR="002E56E0" w:rsidRPr="00F03C98" w:rsidRDefault="002E56E0" w:rsidP="002E56E0">
      <w:pPr>
        <w:jc w:val="both"/>
        <w:rPr>
          <w:b/>
          <w:bCs/>
          <w:lang w:val="de-DE"/>
        </w:rPr>
      </w:pPr>
      <w:r w:rsidRPr="00F03C98">
        <w:rPr>
          <w:b/>
          <w:bCs/>
          <w:lang w:val="de-DE"/>
        </w:rPr>
        <w:t>Client: Boehringer Ingelheim</w:t>
      </w:r>
      <w:r w:rsidR="004D5F85">
        <w:rPr>
          <w:b/>
          <w:bCs/>
          <w:lang w:val="de-DE"/>
        </w:rPr>
        <w:tab/>
      </w:r>
      <w:r w:rsidR="004D5F85">
        <w:rPr>
          <w:b/>
          <w:bCs/>
          <w:lang w:val="de-DE"/>
        </w:rPr>
        <w:tab/>
      </w:r>
      <w:r w:rsidR="004D5F85">
        <w:rPr>
          <w:b/>
          <w:bCs/>
          <w:lang w:val="de-DE"/>
        </w:rPr>
        <w:tab/>
      </w:r>
      <w:r w:rsidR="004D5F85">
        <w:rPr>
          <w:b/>
          <w:bCs/>
          <w:lang w:val="de-DE"/>
        </w:rPr>
        <w:tab/>
      </w:r>
      <w:r w:rsidRPr="00093105">
        <w:rPr>
          <w:b/>
          <w:bCs/>
          <w:lang w:val="de-DE"/>
        </w:rPr>
        <w:tab/>
      </w:r>
      <w:r w:rsidRPr="00093105">
        <w:rPr>
          <w:b/>
          <w:bCs/>
          <w:lang w:val="de-DE"/>
        </w:rPr>
        <w:tab/>
      </w:r>
      <w:r w:rsidRPr="00F03C98">
        <w:rPr>
          <w:b/>
          <w:bCs/>
          <w:lang w:val="de-DE"/>
        </w:rPr>
        <w:t xml:space="preserve">Jan 2020 </w:t>
      </w:r>
      <w:r>
        <w:rPr>
          <w:b/>
          <w:bCs/>
          <w:lang w:val="de-DE"/>
        </w:rPr>
        <w:t xml:space="preserve">– </w:t>
      </w:r>
      <w:r w:rsidRPr="00F03C98">
        <w:rPr>
          <w:b/>
          <w:bCs/>
          <w:lang w:val="de-DE"/>
        </w:rPr>
        <w:t>Jun</w:t>
      </w:r>
      <w:r>
        <w:rPr>
          <w:b/>
          <w:bCs/>
          <w:lang w:val="de-DE"/>
        </w:rPr>
        <w:t xml:space="preserve"> </w:t>
      </w:r>
      <w:r w:rsidRPr="00F03C98">
        <w:rPr>
          <w:b/>
          <w:bCs/>
          <w:lang w:val="de-DE"/>
        </w:rPr>
        <w:t>2022</w:t>
      </w:r>
    </w:p>
    <w:p w14:paraId="27CE5D07" w14:textId="77777777" w:rsidR="002E56E0" w:rsidRPr="00F03C98" w:rsidRDefault="002E56E0" w:rsidP="002E56E0">
      <w:pPr>
        <w:jc w:val="both"/>
        <w:rPr>
          <w:b/>
          <w:bCs/>
        </w:rPr>
      </w:pPr>
      <w:r w:rsidRPr="00F03C98">
        <w:rPr>
          <w:b/>
          <w:bCs/>
        </w:rPr>
        <w:t>Role: SAP Security &amp; GRC Consultant</w:t>
      </w:r>
    </w:p>
    <w:p w14:paraId="32D3ACFC" w14:textId="77777777" w:rsidR="002E56E0" w:rsidRPr="00F03C98" w:rsidRDefault="002E56E0" w:rsidP="002E56E0">
      <w:pPr>
        <w:jc w:val="both"/>
        <w:rPr>
          <w:b/>
          <w:bCs/>
        </w:rPr>
      </w:pPr>
      <w:r w:rsidRPr="00F03C98">
        <w:rPr>
          <w:b/>
          <w:bCs/>
        </w:rPr>
        <w:t>Responsibilities:</w:t>
      </w:r>
    </w:p>
    <w:p w14:paraId="7DA01869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User Administration activities.</w:t>
      </w:r>
    </w:p>
    <w:p w14:paraId="01D55E52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Mass locking and unlocking of users while doing special activities.</w:t>
      </w:r>
    </w:p>
    <w:p w14:paraId="71903219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Created ECATT scripts for user creation and password resets.</w:t>
      </w:r>
    </w:p>
    <w:p w14:paraId="43DEDFC5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Role Administration and ongoing maintenance.</w:t>
      </w:r>
    </w:p>
    <w:p w14:paraId="583B6EB1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Maintaining authorization objects to custom transactions as per the business requirement.</w:t>
      </w:r>
    </w:p>
    <w:p w14:paraId="7B126C3E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Configuring SU24 for custom transactions as per the business requirement.</w:t>
      </w:r>
    </w:p>
    <w:p w14:paraId="0CCF6E9A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Involved in annual User Access Review.</w:t>
      </w:r>
    </w:p>
    <w:p w14:paraId="0CD2C8F7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Performing risk analysis for the roles to validate roles are risk free.</w:t>
      </w:r>
    </w:p>
    <w:p w14:paraId="0D7455FE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Taking necessary action on identified risk by coordinating with the Security SME from the client end.</w:t>
      </w:r>
    </w:p>
    <w:p w14:paraId="4313B5D5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Downloading authorization objects &amp; texts from the backend systems.</w:t>
      </w:r>
    </w:p>
    <w:p w14:paraId="66338DEF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Troubleshooting authorization issues.</w:t>
      </w:r>
    </w:p>
    <w:p w14:paraId="62D8F6B1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Handling new business requirements and coordinating with functional teams for unit level and integration level testing.</w:t>
      </w:r>
    </w:p>
    <w:p w14:paraId="387CE195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Mass user administration.</w:t>
      </w:r>
    </w:p>
    <w:p w14:paraId="29E6DF95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Documenting the procedural guidelines which are relevant to security.</w:t>
      </w:r>
    </w:p>
    <w:p w14:paraId="191C116D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Tracking authorization issues using ticketing tool.</w:t>
      </w:r>
    </w:p>
    <w:p w14:paraId="64D54236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Sending status reports to management on a weekly basis.</w:t>
      </w:r>
    </w:p>
    <w:p w14:paraId="6459F39F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lastRenderedPageBreak/>
        <w:t>Responsible for providing support to IT Users and Business users in their day-to-day issues.</w:t>
      </w:r>
    </w:p>
    <w:p w14:paraId="69E40B14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Created and maintained Training user ids.</w:t>
      </w:r>
    </w:p>
    <w:p w14:paraId="6C89E2D1" w14:textId="77777777" w:rsidR="002E56E0" w:rsidRPr="00C31A4F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Ongoing Support and Role Changes.</w:t>
      </w:r>
    </w:p>
    <w:p w14:paraId="2F154F84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Effectively analyzed trace files and tracked missed authorizations for user's access problems and inserted missing authorizations manually.</w:t>
      </w:r>
    </w:p>
    <w:p w14:paraId="5F9838FE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Transporting Security changes from development systems to quality and production servers.</w:t>
      </w:r>
    </w:p>
    <w:p w14:paraId="6DCF5CE6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Create, maintain, lock, and unlock users and change passwords.</w:t>
      </w:r>
    </w:p>
    <w:p w14:paraId="472BC603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 and maintain single roles and derived roles.</w:t>
      </w:r>
    </w:p>
    <w:p w14:paraId="75582EA3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bookmarkStart w:id="9" w:name="_Hlk119085409"/>
      <w:r w:rsidRPr="00F03C98">
        <w:t>Maintain transaction selections and authorization data in roles.</w:t>
      </w:r>
    </w:p>
    <w:p w14:paraId="53022357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Create and Transport roles and Analysis Authorizations.</w:t>
      </w:r>
    </w:p>
    <w:p w14:paraId="1412B1D3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Analyzed SU53 error checks during testing and to find missing authorizations and transaction codes.</w:t>
      </w:r>
    </w:p>
    <w:bookmarkEnd w:id="9"/>
    <w:p w14:paraId="55A7CD70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Designed GRC Roles.</w:t>
      </w:r>
    </w:p>
    <w:p w14:paraId="218130A9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Configuration of EAM Application.</w:t>
      </w:r>
    </w:p>
    <w:p w14:paraId="7434773E" w14:textId="77777777" w:rsidR="002E56E0" w:rsidRPr="00F03C98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Maintained parameters specific to EAM application.</w:t>
      </w:r>
    </w:p>
    <w:p w14:paraId="2CF2B075" w14:textId="77777777" w:rsidR="002E56E0" w:rsidRDefault="002E56E0" w:rsidP="002E56E0">
      <w:pPr>
        <w:pStyle w:val="ListParagraph"/>
        <w:widowControl w:val="0"/>
        <w:numPr>
          <w:ilvl w:val="0"/>
          <w:numId w:val="49"/>
        </w:numPr>
        <w:autoSpaceDE w:val="0"/>
        <w:autoSpaceDN w:val="0"/>
        <w:ind w:left="284" w:hanging="284"/>
        <w:contextualSpacing w:val="0"/>
        <w:jc w:val="both"/>
      </w:pPr>
      <w:r w:rsidRPr="00F03C98">
        <w:t>Creating FF id's, Owners, Controllers as per the defined strategy</w:t>
      </w:r>
      <w:bookmarkEnd w:id="0"/>
      <w:r>
        <w:t>.</w:t>
      </w:r>
    </w:p>
    <w:p w14:paraId="6C02244D" w14:textId="77777777" w:rsidR="002E56E0" w:rsidRDefault="002E56E0" w:rsidP="002E56E0">
      <w:pPr>
        <w:widowControl w:val="0"/>
        <w:autoSpaceDE w:val="0"/>
        <w:autoSpaceDN w:val="0"/>
        <w:jc w:val="both"/>
      </w:pPr>
    </w:p>
    <w:p w14:paraId="29377F02" w14:textId="51A697B9" w:rsidR="002E56E0" w:rsidRPr="00093105" w:rsidRDefault="002E56E0" w:rsidP="002E56E0">
      <w:pPr>
        <w:jc w:val="both"/>
        <w:rPr>
          <w:b/>
          <w:bCs/>
        </w:rPr>
      </w:pPr>
      <w:bookmarkStart w:id="10" w:name="_Hlk176944913"/>
      <w:r w:rsidRPr="00093105">
        <w:rPr>
          <w:b/>
          <w:bCs/>
        </w:rPr>
        <w:t>Client: Cater Pillar                                                                                       Dec 201</w:t>
      </w:r>
      <w:r w:rsidR="00A51E15">
        <w:rPr>
          <w:b/>
          <w:bCs/>
        </w:rPr>
        <w:t>8</w:t>
      </w:r>
      <w:r w:rsidRPr="00093105">
        <w:rPr>
          <w:b/>
          <w:bCs/>
        </w:rPr>
        <w:t xml:space="preserve"> – Nov 2019</w:t>
      </w:r>
    </w:p>
    <w:p w14:paraId="7470C48F" w14:textId="77777777" w:rsidR="002E56E0" w:rsidRPr="00093105" w:rsidRDefault="002E56E0" w:rsidP="002E56E0">
      <w:pPr>
        <w:jc w:val="both"/>
        <w:rPr>
          <w:b/>
          <w:bCs/>
        </w:rPr>
      </w:pPr>
      <w:r w:rsidRPr="00093105">
        <w:rPr>
          <w:b/>
          <w:bCs/>
        </w:rPr>
        <w:t>Role: SAP Security Consultant</w:t>
      </w:r>
    </w:p>
    <w:p w14:paraId="25319005" w14:textId="77777777" w:rsidR="002E56E0" w:rsidRPr="00093105" w:rsidRDefault="002E56E0" w:rsidP="002E56E0">
      <w:pPr>
        <w:jc w:val="both"/>
        <w:rPr>
          <w:b/>
          <w:bCs/>
        </w:rPr>
      </w:pPr>
      <w:r w:rsidRPr="00093105">
        <w:rPr>
          <w:b/>
          <w:bCs/>
        </w:rPr>
        <w:t>Responsibilities:</w:t>
      </w:r>
    </w:p>
    <w:p w14:paraId="796EE335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Perform user administration (creating, changing, maintaining, deleting, and assigning roles).</w:t>
      </w:r>
    </w:p>
    <w:p w14:paraId="2E0F6ED4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 xml:space="preserve">Authorization trouble shooting in R/3. </w:t>
      </w:r>
    </w:p>
    <w:p w14:paraId="211B772F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Find missing Authorizations using SU53 report from the user.</w:t>
      </w:r>
    </w:p>
    <w:p w14:paraId="35B81A72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Configuring su24 to follow standards of SAP.</w:t>
      </w:r>
    </w:p>
    <w:p w14:paraId="72DB4F1E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Led the Knowledge Transfer sessions and effectively trained the production support team.</w:t>
      </w:r>
    </w:p>
    <w:p w14:paraId="62772B95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Worked on security tickets and satisfied the client by reducing the ticket volume to a manageable number.</w:t>
      </w:r>
    </w:p>
    <w:p w14:paraId="10CFCC5F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User Administration - Includes user creation, deletion, changing user access for different systems and environments, Mass user administration.</w:t>
      </w:r>
    </w:p>
    <w:p w14:paraId="0EE018CE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bookmarkStart w:id="11" w:name="_Hlk119085492"/>
      <w:r w:rsidRPr="00093105">
        <w:t>Experienced extensively in using PFCG in creating and modifying Single Roles, Composite roles, and Derived roles.</w:t>
      </w:r>
    </w:p>
    <w:p w14:paraId="46244478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Creation and maintenance of analysis authorizations.</w:t>
      </w:r>
    </w:p>
    <w:bookmarkEnd w:id="11"/>
    <w:p w14:paraId="78637AD2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Troubleshooting BI authorization issues.</w:t>
      </w:r>
    </w:p>
    <w:p w14:paraId="1B6BB238" w14:textId="77777777" w:rsidR="002E56E0" w:rsidRPr="00093105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Good understanding of BI authorization objects.</w:t>
      </w:r>
    </w:p>
    <w:p w14:paraId="0DA0BF6D" w14:textId="77777777" w:rsidR="002E56E0" w:rsidRDefault="002E56E0" w:rsidP="002E56E0">
      <w:pPr>
        <w:pStyle w:val="ListParagraph"/>
        <w:widowControl w:val="0"/>
        <w:numPr>
          <w:ilvl w:val="0"/>
          <w:numId w:val="50"/>
        </w:numPr>
        <w:autoSpaceDE w:val="0"/>
        <w:autoSpaceDN w:val="0"/>
        <w:ind w:left="284" w:hanging="284"/>
        <w:contextualSpacing w:val="0"/>
        <w:jc w:val="both"/>
      </w:pPr>
      <w:r w:rsidRPr="00093105">
        <w:t>Role designing in BI system.</w:t>
      </w:r>
    </w:p>
    <w:p w14:paraId="6ADC6B19" w14:textId="77777777" w:rsidR="002E56E0" w:rsidRPr="00337761" w:rsidRDefault="002E56E0" w:rsidP="002E56E0">
      <w:pPr>
        <w:pStyle w:val="ListParagraph"/>
        <w:ind w:left="284"/>
        <w:jc w:val="both"/>
      </w:pPr>
    </w:p>
    <w:p w14:paraId="25058842" w14:textId="77777777" w:rsidR="002E56E0" w:rsidRPr="002E56E0" w:rsidRDefault="002E56E0" w:rsidP="002E56E0">
      <w:pPr>
        <w:rPr>
          <w:b/>
          <w:bCs/>
          <w:i/>
          <w:iCs/>
        </w:rPr>
      </w:pPr>
      <w:bookmarkStart w:id="12" w:name="_Hlk176944730"/>
      <w:r w:rsidRPr="002E56E0">
        <w:rPr>
          <w:b/>
          <w:bCs/>
          <w:i/>
          <w:iCs/>
        </w:rPr>
        <w:t>EDUCATIONAL BACKGROUND</w:t>
      </w:r>
    </w:p>
    <w:p w14:paraId="60490E49" w14:textId="77777777" w:rsidR="002E56E0" w:rsidRDefault="002E56E0" w:rsidP="002E56E0">
      <w:pPr>
        <w:pStyle w:val="Heading1"/>
        <w:ind w:left="105"/>
      </w:pPr>
    </w:p>
    <w:p w14:paraId="1BCF7A0A" w14:textId="1291B08B" w:rsidR="002E56E0" w:rsidRPr="002E56E0" w:rsidRDefault="002E56E0" w:rsidP="002E56E0">
      <w:pPr>
        <w:pStyle w:val="ListParagraph"/>
        <w:numPr>
          <w:ilvl w:val="0"/>
          <w:numId w:val="51"/>
        </w:numPr>
        <w:ind w:left="284" w:hanging="284"/>
        <w:sectPr w:rsidR="002E56E0" w:rsidRPr="002E56E0" w:rsidSect="002E56E0">
          <w:headerReference w:type="default" r:id="rId10"/>
          <w:footerReference w:type="default" r:id="rId11"/>
          <w:type w:val="continuous"/>
          <w:pgSz w:w="11910" w:h="16840"/>
          <w:pgMar w:top="1176" w:right="1240" w:bottom="1280" w:left="1300" w:header="142" w:footer="546" w:gutter="0"/>
          <w:pgNumType w:start="1"/>
          <w:cols w:space="720"/>
        </w:sectPr>
      </w:pPr>
      <w:r w:rsidRPr="00093105">
        <w:t>B. Tech from Madina Engineering College, JNT</w:t>
      </w:r>
      <w:bookmarkEnd w:id="10"/>
      <w:bookmarkEnd w:id="12"/>
      <w:r w:rsidR="00BB4E72">
        <w:t>U-A</w:t>
      </w:r>
    </w:p>
    <w:p w14:paraId="0189967F" w14:textId="77777777" w:rsidR="002E56E0" w:rsidRPr="00337761" w:rsidRDefault="002E56E0" w:rsidP="002E56E0">
      <w:pPr>
        <w:sectPr w:rsidR="002E56E0" w:rsidRPr="00337761" w:rsidSect="00FE268D">
          <w:type w:val="continuous"/>
          <w:pgSz w:w="11910" w:h="16840"/>
          <w:pgMar w:top="2240" w:right="1240" w:bottom="1280" w:left="1300" w:header="1248" w:footer="1084" w:gutter="0"/>
          <w:cols w:space="154"/>
        </w:sectPr>
      </w:pPr>
    </w:p>
    <w:bookmarkEnd w:id="1"/>
    <w:p w14:paraId="08FE82EA" w14:textId="489EDD98" w:rsidR="0078679B" w:rsidRPr="002E56E0" w:rsidRDefault="0078679B" w:rsidP="002E56E0">
      <w:pPr>
        <w:jc w:val="both"/>
      </w:pPr>
    </w:p>
    <w:sectPr w:rsidR="0078679B" w:rsidRPr="002E56E0" w:rsidSect="00BF679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432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0F78B" w14:textId="77777777" w:rsidR="005C68A8" w:rsidRDefault="005C68A8" w:rsidP="00443F13">
      <w:r>
        <w:separator/>
      </w:r>
    </w:p>
  </w:endnote>
  <w:endnote w:type="continuationSeparator" w:id="0">
    <w:p w14:paraId="395BED84" w14:textId="77777777" w:rsidR="005C68A8" w:rsidRDefault="005C68A8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7BBA" w14:textId="77777777" w:rsidR="002E56E0" w:rsidRPr="00B91141" w:rsidRDefault="002E56E0" w:rsidP="00FE268D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46B3608B" w14:textId="672377FB" w:rsidR="002E56E0" w:rsidRPr="002A76E2" w:rsidRDefault="002E56E0" w:rsidP="00FE268D">
    <w:pPr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7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7C5BF" w14:textId="77777777" w:rsidR="002E56E0" w:rsidRPr="00B91141" w:rsidRDefault="002E56E0" w:rsidP="00337761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41AA044F" w14:textId="66421F71" w:rsidR="002E56E0" w:rsidRPr="00337761" w:rsidRDefault="002E56E0" w:rsidP="00337761">
    <w:pPr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2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4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665D" w14:textId="77777777" w:rsidR="00997470" w:rsidRDefault="0099747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  <w:p w14:paraId="242ACC90" w14:textId="77777777" w:rsidR="0076311A" w:rsidRDefault="0076311A"/>
  <w:p w14:paraId="5C5C2CB0" w14:textId="77777777" w:rsidR="0076311A" w:rsidRDefault="0076311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D6E7" w14:textId="77777777" w:rsidR="00997470" w:rsidRDefault="009974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4668" w14:textId="77777777" w:rsidR="005C68A8" w:rsidRDefault="005C68A8" w:rsidP="00443F13">
      <w:r>
        <w:separator/>
      </w:r>
    </w:p>
  </w:footnote>
  <w:footnote w:type="continuationSeparator" w:id="0">
    <w:p w14:paraId="275F3A22" w14:textId="77777777" w:rsidR="005C68A8" w:rsidRDefault="005C68A8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342EB" w14:textId="77777777" w:rsidR="002E56E0" w:rsidRPr="006C517A" w:rsidRDefault="002E56E0" w:rsidP="006C517A">
    <w:pPr>
      <w:ind w:left="3600"/>
      <w:rPr>
        <w:b/>
        <w:bCs/>
        <w:sz w:val="36"/>
        <w:szCs w:val="36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62336" behindDoc="0" locked="0" layoutInCell="1" allowOverlap="1" wp14:anchorId="2B268544" wp14:editId="7FD347FB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2260600" cy="482600"/>
          <wp:effectExtent l="0" t="0" r="6350" b="0"/>
          <wp:wrapNone/>
          <wp:docPr id="41325287" name="Picture 41325287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36"/>
        <w:szCs w:val="36"/>
      </w:rPr>
      <w:t xml:space="preserve"> </w:t>
    </w:r>
    <w:r w:rsidRPr="006C517A">
      <w:rPr>
        <w:b/>
        <w:bCs/>
        <w:sz w:val="36"/>
        <w:szCs w:val="36"/>
      </w:rPr>
      <w:t>PAVAN KUMAR KALUJULAPATI</w:t>
    </w:r>
  </w:p>
  <w:p w14:paraId="002ADE7B" w14:textId="77777777" w:rsidR="002E56E0" w:rsidRDefault="002E56E0" w:rsidP="006C517A">
    <w:pPr>
      <w:ind w:left="4321"/>
      <w:rPr>
        <w:bCs/>
        <w:color w:val="0C0C0C"/>
        <w:spacing w:val="-2"/>
        <w:w w:val="105"/>
        <w:sz w:val="28"/>
        <w:szCs w:val="28"/>
      </w:rPr>
    </w:pPr>
    <w:r>
      <w:rPr>
        <w:b/>
        <w:color w:val="0C0C0C"/>
        <w:w w:val="105"/>
        <w:sz w:val="26"/>
      </w:rPr>
      <w:t xml:space="preserve">   </w:t>
    </w:r>
    <w:r>
      <w:rPr>
        <w:b/>
        <w:color w:val="0C0C0C"/>
        <w:w w:val="105"/>
        <w:sz w:val="26"/>
      </w:rPr>
      <w:tab/>
      <w:t xml:space="preserve">          </w:t>
    </w:r>
    <w:r w:rsidRPr="00E0128E">
      <w:rPr>
        <w:bCs/>
        <w:color w:val="0C0C0C"/>
        <w:w w:val="105"/>
        <w:sz w:val="28"/>
        <w:szCs w:val="28"/>
      </w:rPr>
      <w:t>SAP</w:t>
    </w:r>
    <w:r w:rsidRPr="00E0128E">
      <w:rPr>
        <w:bCs/>
        <w:color w:val="0C0C0C"/>
        <w:spacing w:val="6"/>
        <w:w w:val="105"/>
        <w:sz w:val="28"/>
        <w:szCs w:val="28"/>
      </w:rPr>
      <w:t xml:space="preserve"> </w:t>
    </w:r>
    <w:r w:rsidRPr="00E0128E">
      <w:rPr>
        <w:bCs/>
        <w:color w:val="0C0C0C"/>
        <w:w w:val="105"/>
        <w:sz w:val="28"/>
        <w:szCs w:val="28"/>
      </w:rPr>
      <w:t>Security GRC</w:t>
    </w:r>
    <w:r w:rsidRPr="00E0128E">
      <w:rPr>
        <w:bCs/>
        <w:color w:val="0C0C0C"/>
        <w:spacing w:val="-1"/>
        <w:w w:val="105"/>
        <w:sz w:val="28"/>
        <w:szCs w:val="28"/>
      </w:rPr>
      <w:t xml:space="preserve"> </w:t>
    </w:r>
    <w:r w:rsidRPr="00E0128E">
      <w:rPr>
        <w:bCs/>
        <w:color w:val="0C0C0C"/>
        <w:spacing w:val="-2"/>
        <w:w w:val="105"/>
        <w:sz w:val="28"/>
        <w:szCs w:val="28"/>
      </w:rPr>
      <w:t>Consultant</w:t>
    </w:r>
  </w:p>
  <w:p w14:paraId="07A5D580" w14:textId="77777777" w:rsidR="002E56E0" w:rsidRPr="00E0128E" w:rsidRDefault="002E56E0" w:rsidP="00E0128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7FFC478B" w14:textId="77777777" w:rsidR="002E56E0" w:rsidRDefault="002E56E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677D76EB" wp14:editId="5348169F">
          <wp:simplePos x="0" y="0"/>
          <wp:positionH relativeFrom="page">
            <wp:posOffset>679450</wp:posOffset>
          </wp:positionH>
          <wp:positionV relativeFrom="page">
            <wp:posOffset>1047750</wp:posOffset>
          </wp:positionV>
          <wp:extent cx="2761781" cy="181610"/>
          <wp:effectExtent l="0" t="0" r="635" b="8890"/>
          <wp:wrapNone/>
          <wp:docPr id="915113188" name="Picture 915113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61781" cy="181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9DCD" w14:textId="77777777" w:rsidR="002E56E0" w:rsidRPr="006C517A" w:rsidRDefault="002E56E0" w:rsidP="00954C08">
    <w:pPr>
      <w:ind w:left="3600"/>
      <w:rPr>
        <w:b/>
        <w:bCs/>
        <w:sz w:val="36"/>
        <w:szCs w:val="36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63360" behindDoc="0" locked="0" layoutInCell="1" allowOverlap="1" wp14:anchorId="0F98B844" wp14:editId="70E1CEC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2260600" cy="482600"/>
          <wp:effectExtent l="0" t="0" r="6350" b="0"/>
          <wp:wrapNone/>
          <wp:docPr id="1690307009" name="Picture 1690307009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36"/>
        <w:szCs w:val="36"/>
      </w:rPr>
      <w:t xml:space="preserve"> </w:t>
    </w:r>
    <w:bookmarkStart w:id="13" w:name="_Hlk176944779"/>
    <w:r w:rsidRPr="006C517A">
      <w:rPr>
        <w:b/>
        <w:bCs/>
        <w:sz w:val="36"/>
        <w:szCs w:val="36"/>
      </w:rPr>
      <w:t>PAVAN KUMAR KALUJULAPATI</w:t>
    </w:r>
  </w:p>
  <w:p w14:paraId="017E685D" w14:textId="77777777" w:rsidR="002E56E0" w:rsidRDefault="002E56E0" w:rsidP="00954C08">
    <w:pPr>
      <w:ind w:left="4321"/>
      <w:rPr>
        <w:bCs/>
        <w:color w:val="0C0C0C"/>
        <w:spacing w:val="-2"/>
        <w:w w:val="105"/>
        <w:sz w:val="28"/>
        <w:szCs w:val="28"/>
      </w:rPr>
    </w:pPr>
    <w:r>
      <w:rPr>
        <w:b/>
        <w:color w:val="0C0C0C"/>
        <w:w w:val="105"/>
        <w:sz w:val="26"/>
      </w:rPr>
      <w:t xml:space="preserve">   </w:t>
    </w:r>
    <w:r>
      <w:rPr>
        <w:b/>
        <w:color w:val="0C0C0C"/>
        <w:w w:val="105"/>
        <w:sz w:val="26"/>
      </w:rPr>
      <w:tab/>
      <w:t xml:space="preserve">          </w:t>
    </w:r>
    <w:r w:rsidRPr="00E0128E">
      <w:rPr>
        <w:bCs/>
        <w:color w:val="0C0C0C"/>
        <w:w w:val="105"/>
        <w:sz w:val="28"/>
        <w:szCs w:val="28"/>
      </w:rPr>
      <w:t>SAP</w:t>
    </w:r>
    <w:r w:rsidRPr="00E0128E">
      <w:rPr>
        <w:bCs/>
        <w:color w:val="0C0C0C"/>
        <w:spacing w:val="6"/>
        <w:w w:val="105"/>
        <w:sz w:val="28"/>
        <w:szCs w:val="28"/>
      </w:rPr>
      <w:t xml:space="preserve"> </w:t>
    </w:r>
    <w:r w:rsidRPr="00E0128E">
      <w:rPr>
        <w:bCs/>
        <w:color w:val="0C0C0C"/>
        <w:w w:val="105"/>
        <w:sz w:val="28"/>
        <w:szCs w:val="28"/>
      </w:rPr>
      <w:t>Security GRC</w:t>
    </w:r>
    <w:r w:rsidRPr="00E0128E">
      <w:rPr>
        <w:bCs/>
        <w:color w:val="0C0C0C"/>
        <w:spacing w:val="-1"/>
        <w:w w:val="105"/>
        <w:sz w:val="28"/>
        <w:szCs w:val="28"/>
      </w:rPr>
      <w:t xml:space="preserve"> </w:t>
    </w:r>
    <w:r w:rsidRPr="00E0128E">
      <w:rPr>
        <w:bCs/>
        <w:color w:val="0C0C0C"/>
        <w:spacing w:val="-2"/>
        <w:w w:val="105"/>
        <w:sz w:val="28"/>
        <w:szCs w:val="28"/>
      </w:rPr>
      <w:t>Consultant</w:t>
    </w:r>
  </w:p>
  <w:bookmarkEnd w:id="13"/>
  <w:p w14:paraId="697675AC" w14:textId="77777777" w:rsidR="002E56E0" w:rsidRPr="00954C08" w:rsidRDefault="002E56E0" w:rsidP="00954C08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9C73E" w14:textId="77777777" w:rsidR="00997470" w:rsidRDefault="0099747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5AC11" w14:textId="52762350" w:rsidR="00B91141" w:rsidRPr="002E56E0" w:rsidRDefault="00B91141" w:rsidP="002E56E0">
    <w:pPr>
      <w:rPr>
        <w:rFonts w:eastAsia="MS Mincho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63686" w14:textId="77777777" w:rsidR="00997470" w:rsidRDefault="009974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77B2F"/>
    <w:multiLevelType w:val="hybridMultilevel"/>
    <w:tmpl w:val="0FCA0E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EB0016"/>
    <w:multiLevelType w:val="hybridMultilevel"/>
    <w:tmpl w:val="1A8E23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D249CD"/>
    <w:multiLevelType w:val="hybridMultilevel"/>
    <w:tmpl w:val="EBB66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D709C1"/>
    <w:multiLevelType w:val="hybridMultilevel"/>
    <w:tmpl w:val="B6B84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8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4" w15:restartNumberingAfterBreak="0">
    <w:nsid w:val="6ADA688B"/>
    <w:multiLevelType w:val="hybridMultilevel"/>
    <w:tmpl w:val="ED347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BF1683"/>
    <w:multiLevelType w:val="hybridMultilevel"/>
    <w:tmpl w:val="C848E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1"/>
  </w:num>
  <w:num w:numId="2" w16cid:durableId="215437654">
    <w:abstractNumId w:val="14"/>
  </w:num>
  <w:num w:numId="3" w16cid:durableId="911737060">
    <w:abstractNumId w:val="3"/>
  </w:num>
  <w:num w:numId="4" w16cid:durableId="1480002429">
    <w:abstractNumId w:val="37"/>
  </w:num>
  <w:num w:numId="5" w16cid:durableId="1260333708">
    <w:abstractNumId w:val="43"/>
  </w:num>
  <w:num w:numId="6" w16cid:durableId="560139201">
    <w:abstractNumId w:val="36"/>
  </w:num>
  <w:num w:numId="7" w16cid:durableId="369454521">
    <w:abstractNumId w:val="49"/>
  </w:num>
  <w:num w:numId="8" w16cid:durableId="2132287045">
    <w:abstractNumId w:val="38"/>
  </w:num>
  <w:num w:numId="9" w16cid:durableId="549655762">
    <w:abstractNumId w:val="29"/>
  </w:num>
  <w:num w:numId="10" w16cid:durableId="1957635281">
    <w:abstractNumId w:val="28"/>
  </w:num>
  <w:num w:numId="11" w16cid:durableId="1430078645">
    <w:abstractNumId w:val="18"/>
  </w:num>
  <w:num w:numId="12" w16cid:durableId="749425844">
    <w:abstractNumId w:val="33"/>
  </w:num>
  <w:num w:numId="13" w16cid:durableId="1166554649">
    <w:abstractNumId w:val="13"/>
  </w:num>
  <w:num w:numId="14" w16cid:durableId="669452475">
    <w:abstractNumId w:val="30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2"/>
  </w:num>
  <w:num w:numId="19" w16cid:durableId="1343122166">
    <w:abstractNumId w:val="8"/>
  </w:num>
  <w:num w:numId="20" w16cid:durableId="209264401">
    <w:abstractNumId w:val="46"/>
  </w:num>
  <w:num w:numId="21" w16cid:durableId="1438450254">
    <w:abstractNumId w:val="48"/>
  </w:num>
  <w:num w:numId="22" w16cid:durableId="1661276429">
    <w:abstractNumId w:val="40"/>
  </w:num>
  <w:num w:numId="23" w16cid:durableId="676732967">
    <w:abstractNumId w:val="31"/>
  </w:num>
  <w:num w:numId="24" w16cid:durableId="1302153873">
    <w:abstractNumId w:val="35"/>
  </w:num>
  <w:num w:numId="25" w16cid:durableId="620649738">
    <w:abstractNumId w:val="47"/>
  </w:num>
  <w:num w:numId="26" w16cid:durableId="1176849948">
    <w:abstractNumId w:val="26"/>
  </w:num>
  <w:num w:numId="27" w16cid:durableId="1667510421">
    <w:abstractNumId w:val="34"/>
  </w:num>
  <w:num w:numId="28" w16cid:durableId="937518647">
    <w:abstractNumId w:val="9"/>
  </w:num>
  <w:num w:numId="29" w16cid:durableId="1945962186">
    <w:abstractNumId w:val="11"/>
  </w:num>
  <w:num w:numId="30" w16cid:durableId="586154503">
    <w:abstractNumId w:val="19"/>
  </w:num>
  <w:num w:numId="31" w16cid:durableId="781655507">
    <w:abstractNumId w:val="6"/>
  </w:num>
  <w:num w:numId="32" w16cid:durableId="614099039">
    <w:abstractNumId w:val="15"/>
  </w:num>
  <w:num w:numId="33" w16cid:durableId="1802990380">
    <w:abstractNumId w:val="45"/>
  </w:num>
  <w:num w:numId="34" w16cid:durableId="1931352105">
    <w:abstractNumId w:val="7"/>
  </w:num>
  <w:num w:numId="35" w16cid:durableId="235556666">
    <w:abstractNumId w:val="17"/>
  </w:num>
  <w:num w:numId="36" w16cid:durableId="846481464">
    <w:abstractNumId w:val="21"/>
  </w:num>
  <w:num w:numId="37" w16cid:durableId="1953172781">
    <w:abstractNumId w:val="39"/>
  </w:num>
  <w:num w:numId="38" w16cid:durableId="900289534">
    <w:abstractNumId w:val="50"/>
  </w:num>
  <w:num w:numId="39" w16cid:durableId="1294213805">
    <w:abstractNumId w:val="24"/>
  </w:num>
  <w:num w:numId="40" w16cid:durableId="272129161">
    <w:abstractNumId w:val="12"/>
  </w:num>
  <w:num w:numId="41" w16cid:durableId="1996299883">
    <w:abstractNumId w:val="20"/>
  </w:num>
  <w:num w:numId="42" w16cid:durableId="861820745">
    <w:abstractNumId w:val="32"/>
  </w:num>
  <w:num w:numId="43" w16cid:durableId="93593662">
    <w:abstractNumId w:val="22"/>
  </w:num>
  <w:num w:numId="44" w16cid:durableId="1526285464">
    <w:abstractNumId w:val="27"/>
  </w:num>
  <w:num w:numId="45" w16cid:durableId="235481054">
    <w:abstractNumId w:val="23"/>
  </w:num>
  <w:num w:numId="46" w16cid:durableId="1800296212">
    <w:abstractNumId w:val="44"/>
  </w:num>
  <w:num w:numId="47" w16cid:durableId="82580214">
    <w:abstractNumId w:val="16"/>
  </w:num>
  <w:num w:numId="48" w16cid:durableId="1030494866">
    <w:abstractNumId w:val="5"/>
  </w:num>
  <w:num w:numId="49" w16cid:durableId="836698882">
    <w:abstractNumId w:val="10"/>
  </w:num>
  <w:num w:numId="50" w16cid:durableId="803352603">
    <w:abstractNumId w:val="25"/>
  </w:num>
  <w:num w:numId="51" w16cid:durableId="7753892">
    <w:abstractNumId w:val="5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36A10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6A35"/>
    <w:rsid w:val="00113DBE"/>
    <w:rsid w:val="00116F13"/>
    <w:rsid w:val="001175FD"/>
    <w:rsid w:val="0012431E"/>
    <w:rsid w:val="00133D88"/>
    <w:rsid w:val="00134337"/>
    <w:rsid w:val="00135E21"/>
    <w:rsid w:val="00136C1A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5E80"/>
    <w:rsid w:val="0015706F"/>
    <w:rsid w:val="00164DD3"/>
    <w:rsid w:val="00170150"/>
    <w:rsid w:val="00177AC6"/>
    <w:rsid w:val="00182DB8"/>
    <w:rsid w:val="00192DAA"/>
    <w:rsid w:val="0019310F"/>
    <w:rsid w:val="00194A0C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56E0"/>
    <w:rsid w:val="002E74DB"/>
    <w:rsid w:val="002E76D0"/>
    <w:rsid w:val="002E7785"/>
    <w:rsid w:val="002F5393"/>
    <w:rsid w:val="002F605B"/>
    <w:rsid w:val="002F6DB4"/>
    <w:rsid w:val="002F6FB8"/>
    <w:rsid w:val="0030160E"/>
    <w:rsid w:val="00306003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120B"/>
    <w:rsid w:val="003D1C97"/>
    <w:rsid w:val="003D6EA5"/>
    <w:rsid w:val="003E6B57"/>
    <w:rsid w:val="003F3CC2"/>
    <w:rsid w:val="003F5F39"/>
    <w:rsid w:val="003F7EE5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53B71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D5F85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E85"/>
    <w:rsid w:val="0053565D"/>
    <w:rsid w:val="00540C56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68A8"/>
    <w:rsid w:val="005C726F"/>
    <w:rsid w:val="005D092E"/>
    <w:rsid w:val="005D64BD"/>
    <w:rsid w:val="005E037D"/>
    <w:rsid w:val="005E5B2D"/>
    <w:rsid w:val="005E6816"/>
    <w:rsid w:val="005E6C44"/>
    <w:rsid w:val="005F09CE"/>
    <w:rsid w:val="005F19AD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121"/>
    <w:rsid w:val="00631554"/>
    <w:rsid w:val="00633916"/>
    <w:rsid w:val="00634BCC"/>
    <w:rsid w:val="00635D75"/>
    <w:rsid w:val="00636BAB"/>
    <w:rsid w:val="00647EB2"/>
    <w:rsid w:val="0065039D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3626"/>
    <w:rsid w:val="006967AB"/>
    <w:rsid w:val="006A40F0"/>
    <w:rsid w:val="006A5156"/>
    <w:rsid w:val="006A6BBD"/>
    <w:rsid w:val="006A733F"/>
    <w:rsid w:val="006C01AA"/>
    <w:rsid w:val="006C04F4"/>
    <w:rsid w:val="006D0134"/>
    <w:rsid w:val="006D0526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136B3"/>
    <w:rsid w:val="007174FC"/>
    <w:rsid w:val="00724D14"/>
    <w:rsid w:val="00726527"/>
    <w:rsid w:val="007275AF"/>
    <w:rsid w:val="00727E2B"/>
    <w:rsid w:val="00742F75"/>
    <w:rsid w:val="00747933"/>
    <w:rsid w:val="00750B66"/>
    <w:rsid w:val="007510F2"/>
    <w:rsid w:val="00751EB1"/>
    <w:rsid w:val="00756BAD"/>
    <w:rsid w:val="00757BF4"/>
    <w:rsid w:val="0076010E"/>
    <w:rsid w:val="007625AA"/>
    <w:rsid w:val="0076311A"/>
    <w:rsid w:val="0076357F"/>
    <w:rsid w:val="00763DB8"/>
    <w:rsid w:val="00764457"/>
    <w:rsid w:val="007667C6"/>
    <w:rsid w:val="007754B2"/>
    <w:rsid w:val="00780931"/>
    <w:rsid w:val="00784710"/>
    <w:rsid w:val="0078679B"/>
    <w:rsid w:val="00790816"/>
    <w:rsid w:val="00793BE8"/>
    <w:rsid w:val="007955E4"/>
    <w:rsid w:val="007A0348"/>
    <w:rsid w:val="007A16F2"/>
    <w:rsid w:val="007A4F68"/>
    <w:rsid w:val="007A733A"/>
    <w:rsid w:val="007A7C37"/>
    <w:rsid w:val="007B0E7C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516A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5746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4CF2"/>
    <w:rsid w:val="00895BCD"/>
    <w:rsid w:val="00896B08"/>
    <w:rsid w:val="00896E5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2E14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D7451"/>
    <w:rsid w:val="009E699A"/>
    <w:rsid w:val="00A24F42"/>
    <w:rsid w:val="00A266CB"/>
    <w:rsid w:val="00A3046D"/>
    <w:rsid w:val="00A33C35"/>
    <w:rsid w:val="00A3626B"/>
    <w:rsid w:val="00A365A6"/>
    <w:rsid w:val="00A36797"/>
    <w:rsid w:val="00A3755A"/>
    <w:rsid w:val="00A37E14"/>
    <w:rsid w:val="00A40743"/>
    <w:rsid w:val="00A4597C"/>
    <w:rsid w:val="00A4617F"/>
    <w:rsid w:val="00A46ECA"/>
    <w:rsid w:val="00A47C91"/>
    <w:rsid w:val="00A505D0"/>
    <w:rsid w:val="00A5090D"/>
    <w:rsid w:val="00A51E15"/>
    <w:rsid w:val="00A51EA1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C312E"/>
    <w:rsid w:val="00AC48F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7247"/>
    <w:rsid w:val="00B100FC"/>
    <w:rsid w:val="00B2423A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DF"/>
    <w:rsid w:val="00B66D73"/>
    <w:rsid w:val="00B70720"/>
    <w:rsid w:val="00B72D6F"/>
    <w:rsid w:val="00B74D40"/>
    <w:rsid w:val="00B75EAE"/>
    <w:rsid w:val="00B763A5"/>
    <w:rsid w:val="00B86EC8"/>
    <w:rsid w:val="00B91141"/>
    <w:rsid w:val="00B93572"/>
    <w:rsid w:val="00B938F1"/>
    <w:rsid w:val="00B939A1"/>
    <w:rsid w:val="00B942CB"/>
    <w:rsid w:val="00B97461"/>
    <w:rsid w:val="00B9777B"/>
    <w:rsid w:val="00BA0F55"/>
    <w:rsid w:val="00BA51D2"/>
    <w:rsid w:val="00BA5B0C"/>
    <w:rsid w:val="00BB4E72"/>
    <w:rsid w:val="00BB6B19"/>
    <w:rsid w:val="00BC1134"/>
    <w:rsid w:val="00BD4284"/>
    <w:rsid w:val="00BD57B5"/>
    <w:rsid w:val="00BD6F38"/>
    <w:rsid w:val="00BE2006"/>
    <w:rsid w:val="00BE67D0"/>
    <w:rsid w:val="00BF54B9"/>
    <w:rsid w:val="00BF6793"/>
    <w:rsid w:val="00BF6A4C"/>
    <w:rsid w:val="00BF6CAF"/>
    <w:rsid w:val="00C0421E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09F7"/>
    <w:rsid w:val="00C723E7"/>
    <w:rsid w:val="00C875A5"/>
    <w:rsid w:val="00C97D19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0D3A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5EF4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6B1F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60C44"/>
    <w:rsid w:val="00E6186E"/>
    <w:rsid w:val="00E65E07"/>
    <w:rsid w:val="00E67A74"/>
    <w:rsid w:val="00E7053E"/>
    <w:rsid w:val="00E71B30"/>
    <w:rsid w:val="00E72C00"/>
    <w:rsid w:val="00E748AF"/>
    <w:rsid w:val="00E75DB7"/>
    <w:rsid w:val="00E90C6A"/>
    <w:rsid w:val="00E91D84"/>
    <w:rsid w:val="00E9402B"/>
    <w:rsid w:val="00E95DF3"/>
    <w:rsid w:val="00E96EFA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4676B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268D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uiPriority w:val="39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ListParagraphChar">
    <w:name w:val="List Paragraph Char"/>
    <w:aliases w:val="Bullet for Sub Section Char"/>
    <w:link w:val="ListParagraph"/>
    <w:uiPriority w:val="34"/>
    <w:rsid w:val="002E56E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22B580-D2A5-4CB9-B41F-10D1A9EF4A51}"/>
</file>

<file path=customXml/itemProps3.xml><?xml version="1.0" encoding="utf-8"?>
<ds:datastoreItem xmlns:ds="http://schemas.openxmlformats.org/officeDocument/2006/customXml" ds:itemID="{BF4B3462-18E7-4D31-AC9B-7B3F30E17819}"/>
</file>

<file path=customXml/itemProps4.xml><?xml version="1.0" encoding="utf-8"?>
<ds:datastoreItem xmlns:ds="http://schemas.openxmlformats.org/officeDocument/2006/customXml" ds:itemID="{AAC23060-C74E-4F4C-95AB-0EFE0BA174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Pavan Kumar Kalujulapati</cp:lastModifiedBy>
  <cp:revision>20</cp:revision>
  <cp:lastPrinted>2020-04-30T17:48:00Z</cp:lastPrinted>
  <dcterms:created xsi:type="dcterms:W3CDTF">2024-09-16T16:37:00Z</dcterms:created>
  <dcterms:modified xsi:type="dcterms:W3CDTF">2025-02-24T11:32:00Z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20000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